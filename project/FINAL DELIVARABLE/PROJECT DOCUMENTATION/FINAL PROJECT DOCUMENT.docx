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2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E86" w:rsidRDefault="00DF7E86">
      <w:pPr>
        <w:spacing w:before="63"/>
        <w:ind w:left="4250" w:right="4250"/>
        <w:jc w:val="center"/>
        <w:rPr>
          <w:sz w:val="28"/>
          <w:szCs w:val="28"/>
        </w:rPr>
      </w:pPr>
      <w:r w:rsidRPr="00DF7E86">
        <w:pict>
          <v:group id="_x0000_s1795" style="position:absolute;left:0;text-align:left;margin-left:40.1pt;margin-top:40.85pt;width:527.55pt;height:777.1pt;z-index:-3648;mso-position-horizontal-relative:page;mso-position-vertical-relative:page" coordorigin="802,817" coordsize="10551,15542">
            <v:shape id="_x0000_s1796" style="position:absolute;left:802;top:817;width:10551;height:15542" coordorigin="802,817" coordsize="10551,15542" path="m802,817r10551,l11353,16359r-10551,l802,817xe" filled="f" strokeweight="1.3218mm">
              <v:path arrowok="t"/>
            </v:shape>
            <w10:wrap anchorx="page" anchory="page"/>
          </v:group>
        </w:pict>
      </w:r>
      <w:r w:rsidR="00FB3854">
        <w:rPr>
          <w:b/>
          <w:sz w:val="28"/>
          <w:szCs w:val="28"/>
        </w:rPr>
        <w:t>CHAPTER</w:t>
      </w:r>
      <w:r w:rsidR="00FB3854">
        <w:rPr>
          <w:b/>
          <w:spacing w:val="-8"/>
          <w:sz w:val="28"/>
          <w:szCs w:val="28"/>
        </w:rPr>
        <w:t xml:space="preserve"> </w:t>
      </w:r>
      <w:r w:rsidR="00FB3854">
        <w:rPr>
          <w:b/>
          <w:w w:val="99"/>
          <w:sz w:val="28"/>
          <w:szCs w:val="28"/>
        </w:rPr>
        <w:t>1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3920" w:right="3920"/>
        <w:jc w:val="center"/>
        <w:rPr>
          <w:sz w:val="28"/>
          <w:szCs w:val="28"/>
        </w:rPr>
      </w:pPr>
      <w:r>
        <w:rPr>
          <w:b/>
          <w:w w:val="99"/>
          <w:position w:val="-1"/>
          <w:sz w:val="28"/>
          <w:szCs w:val="28"/>
        </w:rPr>
        <w:t>IN</w:t>
      </w:r>
      <w:r>
        <w:rPr>
          <w:b/>
          <w:position w:val="-1"/>
          <w:sz w:val="28"/>
          <w:szCs w:val="28"/>
        </w:rPr>
        <w:t>T</w:t>
      </w:r>
      <w:r>
        <w:rPr>
          <w:b/>
          <w:w w:val="99"/>
          <w:position w:val="-1"/>
          <w:sz w:val="28"/>
          <w:szCs w:val="28"/>
        </w:rPr>
        <w:t>RODUC</w:t>
      </w:r>
      <w:r>
        <w:rPr>
          <w:b/>
          <w:position w:val="-1"/>
          <w:sz w:val="28"/>
          <w:szCs w:val="28"/>
        </w:rPr>
        <w:t>T</w:t>
      </w:r>
      <w:r>
        <w:rPr>
          <w:b/>
          <w:w w:val="99"/>
          <w:position w:val="-1"/>
          <w:sz w:val="28"/>
          <w:szCs w:val="28"/>
        </w:rPr>
        <w:t>ION</w:t>
      </w:r>
    </w:p>
    <w:p w:rsidR="00DF7E86" w:rsidRDefault="00DF7E86">
      <w:pPr>
        <w:spacing w:before="10" w:line="160" w:lineRule="exact"/>
        <w:rPr>
          <w:sz w:val="17"/>
          <w:szCs w:val="17"/>
        </w:rPr>
      </w:pPr>
    </w:p>
    <w:p w:rsidR="00DF7E86" w:rsidRDefault="00DF7E86">
      <w:pPr>
        <w:spacing w:line="200" w:lineRule="exact"/>
      </w:pPr>
    </w:p>
    <w:p w:rsidR="00DF7E86" w:rsidRDefault="00FB3854">
      <w:pPr>
        <w:spacing w:before="23"/>
        <w:ind w:left="150"/>
        <w:rPr>
          <w:sz w:val="28"/>
          <w:szCs w:val="28"/>
        </w:rPr>
      </w:pPr>
      <w:r>
        <w:rPr>
          <w:b/>
          <w:sz w:val="28"/>
          <w:szCs w:val="28"/>
        </w:rPr>
        <w:t>1.1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PROJECT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OVE</w:t>
      </w:r>
      <w:r>
        <w:rPr>
          <w:b/>
          <w:spacing w:val="-10"/>
          <w:sz w:val="28"/>
          <w:szCs w:val="28"/>
        </w:rPr>
        <w:t>R</w:t>
      </w:r>
      <w:r>
        <w:rPr>
          <w:b/>
          <w:sz w:val="28"/>
          <w:szCs w:val="28"/>
        </w:rPr>
        <w:t>VIEW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1" w:lineRule="auto"/>
        <w:ind w:left="120" w:right="60" w:firstLine="1424"/>
        <w:jc w:val="both"/>
        <w:rPr>
          <w:sz w:val="28"/>
          <w:szCs w:val="28"/>
        </w:rPr>
      </w:pP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normal</w:t>
      </w:r>
      <w:r>
        <w:rPr>
          <w:spacing w:val="66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un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7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Mainly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due</w:t>
      </w:r>
      <w:r>
        <w:rPr>
          <w:spacing w:val="4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la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ge </w:t>
      </w:r>
      <w:r>
        <w:rPr>
          <w:spacing w:val="37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amount</w:t>
      </w:r>
      <w:r>
        <w:rPr>
          <w:spacing w:val="43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 xml:space="preserve">of  alcohol </w:t>
      </w:r>
      <w:r>
        <w:rPr>
          <w:spacing w:val="5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mp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8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48"/>
          <w:w w:val="11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33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3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3"/>
          <w:w w:val="11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04"/>
          <w:sz w:val="28"/>
          <w:szCs w:val="28"/>
        </w:rPr>
        <w:t xml:space="preserve">f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46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>ﬃ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task</w:t>
      </w:r>
      <w:r>
        <w:rPr>
          <w:spacing w:val="-7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 xml:space="preserve">p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doc</w:t>
      </w:r>
      <w:r>
        <w:rPr>
          <w:spacing w:val="-3"/>
          <w:w w:val="115"/>
          <w:sz w:val="28"/>
          <w:szCs w:val="28"/>
        </w:rPr>
        <w:t>t</w:t>
      </w:r>
      <w:r>
        <w:rPr>
          <w:w w:val="115"/>
          <w:sz w:val="28"/>
          <w:szCs w:val="28"/>
        </w:rPr>
        <w:t>ors</w:t>
      </w:r>
      <w:r>
        <w:rPr>
          <w:spacing w:val="11"/>
          <w:w w:val="11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within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sho</w:t>
      </w:r>
      <w:r>
        <w:rPr>
          <w:spacing w:val="8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t</w:t>
      </w:r>
      <w:r>
        <w:rPr>
          <w:spacing w:val="-3"/>
          <w:w w:val="11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time.</w:t>
      </w:r>
      <w:r>
        <w:rPr>
          <w:spacing w:val="6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spacing w:val="-2"/>
          <w:w w:val="113"/>
          <w:sz w:val="28"/>
          <w:szCs w:val="28"/>
        </w:rPr>
        <w:t>o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38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stage</w:t>
      </w:r>
      <w:r>
        <w:rPr>
          <w:spacing w:val="-8"/>
          <w:w w:val="12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spacing w:val="-1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task</w:t>
      </w:r>
      <w:r>
        <w:rPr>
          <w:spacing w:val="-22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8"/>
          <w:sz w:val="28"/>
          <w:szCs w:val="28"/>
        </w:rPr>
        <w:t>c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 xml:space="preserve">. </w:t>
      </w:r>
      <w:r>
        <w:rPr>
          <w:sz w:val="28"/>
          <w:szCs w:val="28"/>
        </w:rPr>
        <w:t xml:space="preserve">The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main </w:t>
      </w:r>
      <w:r>
        <w:rPr>
          <w:spacing w:val="57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 xml:space="preserve">e  </w:t>
      </w:r>
      <w:r>
        <w:rPr>
          <w:sz w:val="28"/>
          <w:szCs w:val="28"/>
        </w:rPr>
        <w:t xml:space="preserve">of </w:t>
      </w:r>
      <w:r>
        <w:rPr>
          <w:spacing w:val="2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 xml:space="preserve">t 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3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 xml:space="preserve">e  </w:t>
      </w:r>
      <w:r>
        <w:rPr>
          <w:sz w:val="28"/>
          <w:szCs w:val="28"/>
        </w:rPr>
        <w:t xml:space="preserve">the </w:t>
      </w:r>
      <w:r>
        <w:rPr>
          <w:spacing w:val="51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pa</w:t>
      </w:r>
      <w:r>
        <w:rPr>
          <w:spacing w:val="-6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ameters</w:t>
      </w:r>
      <w:r>
        <w:rPr>
          <w:spacing w:val="56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 xml:space="preserve">s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3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compa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</w:t>
      </w:r>
      <w:r>
        <w:rPr>
          <w:spacing w:val="11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6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so as</w:t>
      </w:r>
      <w:r>
        <w:rPr>
          <w:spacing w:val="12"/>
          <w:w w:val="12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d </w:t>
      </w:r>
      <w:r>
        <w:rPr>
          <w:sz w:val="28"/>
          <w:szCs w:val="28"/>
        </w:rPr>
        <w:t xml:space="preserve">out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5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best</w:t>
      </w:r>
      <w:r>
        <w:rPr>
          <w:spacing w:val="24"/>
          <w:w w:val="119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34"/>
          <w:w w:val="10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5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3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the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spacing w:val="19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19"/>
          <w:w w:val="132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19"/>
          <w:w w:val="117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w w:val="118"/>
          <w:sz w:val="28"/>
          <w:szCs w:val="28"/>
        </w:rPr>
        <w:t>data</w:t>
      </w:r>
      <w:r>
        <w:rPr>
          <w:spacing w:val="-7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37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between</w:t>
      </w:r>
      <w:r>
        <w:rPr>
          <w:spacing w:val="6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y</w:t>
      </w:r>
      <w:r>
        <w:rPr>
          <w:spacing w:val="2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1"/>
          <w:sz w:val="28"/>
          <w:szCs w:val="28"/>
        </w:rPr>
        <w:t>z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age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gender</w:t>
      </w:r>
      <w:r>
        <w:rPr>
          <w:spacing w:val="31"/>
          <w:w w:val="112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them </w:t>
      </w:r>
      <w:r>
        <w:rPr>
          <w:spacing w:val="2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edict 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spacing w:val="-3"/>
          <w:w w:val="101"/>
          <w:sz w:val="28"/>
          <w:szCs w:val="28"/>
        </w:rPr>
        <w:t>k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ss </w:t>
      </w:r>
      <w:r>
        <w:rPr>
          <w:sz w:val="28"/>
          <w:szCs w:val="28"/>
        </w:rPr>
        <w:t>of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spacing w:val="48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 xml:space="preserve">we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 xml:space="preserve">building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model </w:t>
      </w:r>
      <w:r>
        <w:rPr>
          <w:spacing w:val="38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 xml:space="preserve">applying </w:t>
      </w:r>
      <w:r>
        <w:rPr>
          <w:spacing w:val="26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33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 xml:space="preserve">learning </w:t>
      </w:r>
      <w:r>
        <w:rPr>
          <w:spacing w:val="4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33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ﬁnd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best</w:t>
      </w:r>
      <w:r>
        <w:rPr>
          <w:spacing w:val="33"/>
          <w:w w:val="117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accu</w:t>
      </w:r>
      <w:r>
        <w:rPr>
          <w:spacing w:val="-6"/>
          <w:w w:val="117"/>
          <w:sz w:val="28"/>
          <w:szCs w:val="28"/>
        </w:rPr>
        <w:t>r</w:t>
      </w:r>
      <w:r>
        <w:rPr>
          <w:w w:val="117"/>
          <w:sz w:val="28"/>
          <w:szCs w:val="28"/>
        </w:rPr>
        <w:t xml:space="preserve">ate </w:t>
      </w:r>
      <w:r>
        <w:rPr>
          <w:sz w:val="28"/>
          <w:szCs w:val="28"/>
        </w:rPr>
        <w:t xml:space="preserve">model.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2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pacing w:val="18"/>
          <w:w w:val="119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ﬂask</w:t>
      </w:r>
      <w:r>
        <w:rPr>
          <w:spacing w:val="13"/>
          <w:w w:val="11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z w:val="28"/>
          <w:szCs w:val="28"/>
        </w:rPr>
        <w:t>web</w:t>
      </w:r>
      <w:r>
        <w:rPr>
          <w:spacing w:val="5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edict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1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pa</w:t>
      </w:r>
      <w:r>
        <w:rPr>
          <w:spacing w:val="-6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ameters</w:t>
      </w:r>
      <w:r>
        <w:rPr>
          <w:spacing w:val="6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b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before="18" w:line="220" w:lineRule="exact"/>
        <w:rPr>
          <w:sz w:val="22"/>
          <w:szCs w:val="22"/>
        </w:rPr>
      </w:pPr>
    </w:p>
    <w:p w:rsidR="00DF7E86" w:rsidRDefault="00FB3854">
      <w:pPr>
        <w:ind w:left="149"/>
        <w:rPr>
          <w:sz w:val="28"/>
          <w:szCs w:val="28"/>
        </w:rPr>
      </w:pPr>
      <w:r>
        <w:rPr>
          <w:b/>
          <w:sz w:val="28"/>
          <w:szCs w:val="28"/>
        </w:rPr>
        <w:t>1.2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PURPOSE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1" w:lineRule="auto"/>
        <w:ind w:left="120" w:right="60" w:firstLine="1484"/>
        <w:jc w:val="both"/>
        <w:rPr>
          <w:sz w:val="28"/>
          <w:szCs w:val="28"/>
        </w:rPr>
        <w:sectPr w:rsidR="00DF7E86">
          <w:footerReference w:type="default" r:id="rId7"/>
          <w:pgSz w:w="11900" w:h="16840"/>
          <w:pgMar w:top="1500" w:right="780" w:bottom="280" w:left="960" w:header="0" w:footer="913" w:gutter="0"/>
          <w:cols w:space="720"/>
        </w:sectPr>
      </w:pPr>
      <w:r>
        <w:rPr>
          <w:sz w:val="28"/>
          <w:szCs w:val="28"/>
        </w:rPr>
        <w:t>Cur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ent  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ee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9"/>
          <w:w w:val="112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9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9"/>
          <w:w w:val="119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focus</w:t>
      </w:r>
      <w:r>
        <w:rPr>
          <w:spacing w:val="1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4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9"/>
          <w:w w:val="11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04"/>
          <w:sz w:val="28"/>
          <w:szCs w:val="28"/>
        </w:rPr>
        <w:t xml:space="preserve">f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5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ad</w:t>
      </w:r>
      <w:r>
        <w:rPr>
          <w:spacing w:val="-2"/>
          <w:w w:val="113"/>
          <w:sz w:val="28"/>
          <w:szCs w:val="28"/>
        </w:rPr>
        <w:t>v</w:t>
      </w:r>
      <w:r>
        <w:rPr>
          <w:w w:val="113"/>
          <w:sz w:val="28"/>
          <w:szCs w:val="28"/>
        </w:rPr>
        <w:t>anced</w:t>
      </w:r>
      <w:r>
        <w:rPr>
          <w:spacing w:val="1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112"/>
          <w:sz w:val="28"/>
          <w:szCs w:val="28"/>
        </w:rPr>
        <w:t>b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but</w:t>
      </w:r>
      <w:r>
        <w:rPr>
          <w:spacing w:val="49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 xml:space="preserve">cannot </w:t>
      </w:r>
      <w:r>
        <w:rPr>
          <w:sz w:val="28"/>
          <w:szCs w:val="28"/>
        </w:rPr>
        <w:t>identify</w:t>
      </w:r>
      <w:r>
        <w:rPr>
          <w:spacing w:val="48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those</w:t>
      </w:r>
      <w:r>
        <w:rPr>
          <w:spacing w:val="-3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high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>futu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-1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04"/>
          <w:sz w:val="28"/>
          <w:szCs w:val="28"/>
        </w:rPr>
        <w:t xml:space="preserve">f </w:t>
      </w:r>
      <w:r>
        <w:rPr>
          <w:w w:val="114"/>
          <w:sz w:val="28"/>
          <w:szCs w:val="28"/>
        </w:rPr>
        <w:t>s</w:t>
      </w:r>
      <w:r>
        <w:rPr>
          <w:spacing w:val="-2"/>
          <w:w w:val="114"/>
          <w:sz w:val="28"/>
          <w:szCs w:val="28"/>
        </w:rPr>
        <w:t>ev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</w:t>
      </w:r>
      <w:r>
        <w:rPr>
          <w:spacing w:val="65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spacing w:val="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spacing w:val="58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62"/>
          <w:sz w:val="28"/>
          <w:szCs w:val="28"/>
        </w:rPr>
        <w:t xml:space="preserve"> </w:t>
      </w:r>
      <w:r>
        <w:rPr>
          <w:sz w:val="28"/>
          <w:szCs w:val="28"/>
        </w:rPr>
        <w:t xml:space="preserve">aim </w:t>
      </w:r>
      <w:r>
        <w:rPr>
          <w:spacing w:val="31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was</w:t>
      </w:r>
      <w:r>
        <w:rPr>
          <w:spacing w:val="50"/>
          <w:w w:val="11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-2"/>
          <w:sz w:val="28"/>
          <w:szCs w:val="28"/>
        </w:rPr>
        <w:t>ev</w:t>
      </w:r>
      <w:r>
        <w:rPr>
          <w:sz w:val="28"/>
          <w:szCs w:val="28"/>
        </w:rPr>
        <w:t xml:space="preserve">elop 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4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alidate   a </w:t>
      </w:r>
      <w:r>
        <w:rPr>
          <w:spacing w:val="15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58"/>
          <w:w w:val="10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sz w:val="28"/>
          <w:szCs w:val="28"/>
        </w:rPr>
        <w:t xml:space="preserve">model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 xml:space="preserve">incident  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</w:t>
      </w:r>
      <w:r>
        <w:rPr>
          <w:spacing w:val="1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5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 xml:space="preserve">l </w:t>
      </w:r>
      <w:r>
        <w:rPr>
          <w:spacing w:val="1"/>
          <w:w w:val="8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spacing w:val="1"/>
          <w:w w:val="11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based</w:t>
      </w:r>
      <w:r>
        <w:rPr>
          <w:spacing w:val="48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 xml:space="preserve">on </w:t>
      </w:r>
      <w:r>
        <w:rPr>
          <w:spacing w:val="18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 xml:space="preserve">e  </w:t>
      </w:r>
      <w:r>
        <w:rPr>
          <w:w w:val="114"/>
          <w:sz w:val="28"/>
          <w:szCs w:val="28"/>
        </w:rPr>
        <w:t>fac</w:t>
      </w:r>
      <w:r>
        <w:rPr>
          <w:spacing w:val="-3"/>
          <w:w w:val="114"/>
          <w:sz w:val="28"/>
          <w:szCs w:val="28"/>
        </w:rPr>
        <w:t>t</w:t>
      </w:r>
      <w:r>
        <w:rPr>
          <w:w w:val="114"/>
          <w:sz w:val="28"/>
          <w:szCs w:val="28"/>
        </w:rPr>
        <w:t>ors.</w:t>
      </w:r>
      <w:r>
        <w:rPr>
          <w:spacing w:val="68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often </w:t>
      </w:r>
      <w:r>
        <w:rPr>
          <w:spacing w:val="5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4"/>
          <w:sz w:val="28"/>
          <w:szCs w:val="28"/>
        </w:rPr>
        <w:t>y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55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until </w:t>
      </w:r>
      <w:r>
        <w:rPr>
          <w:spacing w:val="6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s</w:t>
      </w:r>
      <w:r>
        <w:rPr>
          <w:spacing w:val="-2"/>
          <w:w w:val="114"/>
          <w:sz w:val="28"/>
          <w:szCs w:val="28"/>
        </w:rPr>
        <w:t>ev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</w:t>
      </w:r>
      <w:r>
        <w:rPr>
          <w:spacing w:val="47"/>
          <w:w w:val="11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 xml:space="preserve">occur 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becomes</w:t>
      </w:r>
      <w:r>
        <w:rPr>
          <w:spacing w:val="3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poo</w:t>
      </w:r>
      <w:r>
        <w:rPr>
          <w:spacing w:val="-17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63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der</w:t>
      </w:r>
      <w:r>
        <w:rPr>
          <w:spacing w:val="6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identify</w:t>
      </w:r>
      <w:r>
        <w:rPr>
          <w:spacing w:val="33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 xml:space="preserve">l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who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 xml:space="preserve">e 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high</w:t>
      </w:r>
      <w:r>
        <w:rPr>
          <w:spacing w:val="55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s</w:t>
      </w:r>
      <w:r>
        <w:rPr>
          <w:spacing w:val="-2"/>
          <w:w w:val="114"/>
          <w:sz w:val="28"/>
          <w:szCs w:val="28"/>
        </w:rPr>
        <w:t>ev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 xml:space="preserve">, </w:t>
      </w:r>
      <w:r>
        <w:rPr>
          <w:sz w:val="28"/>
          <w:szCs w:val="28"/>
        </w:rPr>
        <w:t xml:space="preserve">we </w:t>
      </w:r>
      <w:r>
        <w:rPr>
          <w:spacing w:val="3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 </w:t>
      </w:r>
      <w:r>
        <w:rPr>
          <w:sz w:val="28"/>
          <w:szCs w:val="28"/>
        </w:rPr>
        <w:t xml:space="preserve">and </w:t>
      </w:r>
      <w:r>
        <w:rPr>
          <w:spacing w:val="58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 </w:t>
      </w:r>
      <w:r>
        <w:rPr>
          <w:sz w:val="28"/>
          <w:szCs w:val="28"/>
        </w:rPr>
        <w:t xml:space="preserve">a 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58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5"/>
          <w:w w:val="119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55"/>
          <w:w w:val="10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5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with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 xml:space="preserve">or </w:t>
      </w:r>
      <w:r>
        <w:rPr>
          <w:spacing w:val="4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 xml:space="preserve">t </w:t>
      </w:r>
      <w:r>
        <w:rPr>
          <w:w w:val="115"/>
          <w:sz w:val="28"/>
          <w:szCs w:val="28"/>
        </w:rPr>
        <w:t>measu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 xml:space="preserve">ement </w:t>
      </w:r>
      <w:r>
        <w:rPr>
          <w:spacing w:val="36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 xml:space="preserve">of  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spacing w:val="5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 xml:space="preserve">enzyme </w:t>
      </w:r>
      <w:r>
        <w:rPr>
          <w:spacing w:val="44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mm</w:t>
      </w:r>
      <w:r>
        <w:rPr>
          <w:w w:val="122"/>
          <w:sz w:val="28"/>
          <w:szCs w:val="28"/>
        </w:rPr>
        <w:t>a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 xml:space="preserve">. </w:t>
      </w:r>
      <w:r>
        <w:rPr>
          <w:spacing w:val="38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>The 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sco</w:t>
      </w:r>
      <w:r>
        <w:rPr>
          <w:spacing w:val="-3"/>
          <w:w w:val="117"/>
          <w:sz w:val="28"/>
          <w:szCs w:val="28"/>
        </w:rPr>
        <w:t>r</w:t>
      </w:r>
      <w:r>
        <w:rPr>
          <w:w w:val="117"/>
          <w:sz w:val="28"/>
          <w:szCs w:val="28"/>
        </w:rPr>
        <w:t>e</w:t>
      </w:r>
      <w:r>
        <w:rPr>
          <w:spacing w:val="-7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used</w:t>
      </w:r>
      <w:r>
        <w:rPr>
          <w:spacing w:val="-28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as</w:t>
      </w:r>
      <w:r>
        <w:rPr>
          <w:spacing w:val="4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 xml:space="preserve">health </w:t>
      </w:r>
      <w:r>
        <w:rPr>
          <w:spacing w:val="1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 xml:space="preserve">planning </w:t>
      </w:r>
      <w:r>
        <w:rPr>
          <w:spacing w:val="3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 xml:space="preserve">r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8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ll</w:t>
      </w:r>
      <w:r>
        <w:rPr>
          <w:w w:val="113"/>
          <w:sz w:val="28"/>
          <w:szCs w:val="28"/>
        </w:rPr>
        <w:t>o</w:t>
      </w:r>
      <w:r>
        <w:rPr>
          <w:w w:val="103"/>
          <w:sz w:val="28"/>
          <w:szCs w:val="28"/>
        </w:rPr>
        <w:t>w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63"/>
        <w:ind w:left="4340" w:right="446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CHAPTER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2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3699" w:right="3639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LITER</w:t>
      </w:r>
      <w:r>
        <w:rPr>
          <w:b/>
          <w:spacing w:val="-2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TURE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w w:val="99"/>
          <w:position w:val="-1"/>
          <w:sz w:val="28"/>
          <w:szCs w:val="28"/>
        </w:rPr>
        <w:t>SU</w:t>
      </w:r>
      <w:r>
        <w:rPr>
          <w:b/>
          <w:spacing w:val="-10"/>
          <w:w w:val="99"/>
          <w:position w:val="-1"/>
          <w:sz w:val="28"/>
          <w:szCs w:val="28"/>
        </w:rPr>
        <w:t>R</w:t>
      </w:r>
      <w:r>
        <w:rPr>
          <w:b/>
          <w:w w:val="99"/>
          <w:position w:val="-1"/>
          <w:sz w:val="28"/>
          <w:szCs w:val="28"/>
        </w:rPr>
        <w:t>V</w:t>
      </w:r>
      <w:r>
        <w:rPr>
          <w:b/>
          <w:position w:val="-1"/>
          <w:sz w:val="28"/>
          <w:szCs w:val="28"/>
        </w:rPr>
        <w:t>E</w:t>
      </w:r>
      <w:r>
        <w:rPr>
          <w:b/>
          <w:w w:val="99"/>
          <w:position w:val="-1"/>
          <w:sz w:val="28"/>
          <w:szCs w:val="28"/>
        </w:rPr>
        <w:t>Y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26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2.1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EXISTING</w:t>
      </w:r>
      <w:r>
        <w:rPr>
          <w:b/>
          <w:spacing w:val="-10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PROBLEMS</w:t>
      </w:r>
    </w:p>
    <w:p w:rsidR="00DF7E86" w:rsidRDefault="00DF7E86">
      <w:pPr>
        <w:spacing w:line="200" w:lineRule="exact"/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/>
      </w:tblPr>
      <w:tblGrid>
        <w:gridCol w:w="511"/>
        <w:gridCol w:w="2386"/>
        <w:gridCol w:w="1985"/>
        <w:gridCol w:w="1987"/>
        <w:gridCol w:w="1438"/>
        <w:gridCol w:w="2611"/>
      </w:tblGrid>
      <w:tr w:rsidR="00FB3854" w:rsidTr="00FB3854">
        <w:trPr>
          <w:trHeight w:hRule="exact" w:val="533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4" w:line="259" w:lineRule="auto"/>
              <w:ind w:left="100" w:right="79"/>
              <w:rPr>
                <w:sz w:val="21"/>
                <w:szCs w:val="21"/>
              </w:rPr>
            </w:pP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spacing w:val="-2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O</w:t>
            </w:r>
          </w:p>
        </w:tc>
        <w:tc>
          <w:tcPr>
            <w:tcW w:w="23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6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ind w:left="100"/>
              <w:rPr>
                <w:sz w:val="21"/>
                <w:szCs w:val="21"/>
              </w:rPr>
            </w:pPr>
            <w:r>
              <w:rPr>
                <w:w w:val="88"/>
                <w:sz w:val="21"/>
                <w:szCs w:val="21"/>
              </w:rPr>
              <w:t>A</w:t>
            </w:r>
            <w:r>
              <w:rPr>
                <w:spacing w:val="2"/>
                <w:w w:val="88"/>
                <w:sz w:val="21"/>
                <w:szCs w:val="21"/>
              </w:rPr>
              <w:t>U</w:t>
            </w:r>
            <w:r>
              <w:rPr>
                <w:spacing w:val="-1"/>
                <w:w w:val="88"/>
                <w:sz w:val="21"/>
                <w:szCs w:val="21"/>
              </w:rPr>
              <w:t>T</w:t>
            </w:r>
            <w:r>
              <w:rPr>
                <w:spacing w:val="-2"/>
                <w:w w:val="88"/>
                <w:sz w:val="21"/>
                <w:szCs w:val="21"/>
              </w:rPr>
              <w:t>H</w:t>
            </w:r>
            <w:r>
              <w:rPr>
                <w:w w:val="88"/>
                <w:sz w:val="21"/>
                <w:szCs w:val="21"/>
              </w:rPr>
              <w:t>OR</w:t>
            </w:r>
            <w:r>
              <w:rPr>
                <w:spacing w:val="8"/>
                <w:w w:val="88"/>
                <w:sz w:val="21"/>
                <w:szCs w:val="21"/>
              </w:rPr>
              <w:t xml:space="preserve"> </w:t>
            </w:r>
            <w:r>
              <w:rPr>
                <w:spacing w:val="-2"/>
                <w:w w:val="93"/>
                <w:sz w:val="21"/>
                <w:szCs w:val="21"/>
              </w:rPr>
              <w:t>N</w:t>
            </w:r>
            <w:r>
              <w:rPr>
                <w:w w:val="85"/>
                <w:sz w:val="21"/>
                <w:szCs w:val="21"/>
              </w:rPr>
              <w:t>A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w w:val="81"/>
                <w:sz w:val="21"/>
                <w:szCs w:val="21"/>
              </w:rPr>
              <w:t>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6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ind w:left="99"/>
              <w:rPr>
                <w:sz w:val="21"/>
                <w:szCs w:val="21"/>
              </w:rPr>
            </w:pPr>
            <w:r>
              <w:rPr>
                <w:spacing w:val="-1"/>
                <w:w w:val="83"/>
                <w:sz w:val="21"/>
                <w:szCs w:val="21"/>
              </w:rPr>
              <w:t>T</w:t>
            </w:r>
            <w:r>
              <w:rPr>
                <w:spacing w:val="2"/>
                <w:w w:val="89"/>
                <w:sz w:val="21"/>
                <w:szCs w:val="21"/>
              </w:rPr>
              <w:t>H</w:t>
            </w:r>
            <w:r>
              <w:rPr>
                <w:spacing w:val="-2"/>
                <w:w w:val="81"/>
                <w:sz w:val="21"/>
                <w:szCs w:val="21"/>
              </w:rPr>
              <w:t>E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w w:val="81"/>
                <w:sz w:val="21"/>
                <w:szCs w:val="21"/>
              </w:rPr>
              <w:t>E</w:t>
            </w:r>
          </w:p>
        </w:tc>
        <w:tc>
          <w:tcPr>
            <w:tcW w:w="19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4" w:line="259" w:lineRule="auto"/>
              <w:ind w:left="100" w:right="702"/>
              <w:rPr>
                <w:sz w:val="21"/>
                <w:szCs w:val="21"/>
              </w:rPr>
            </w:pPr>
            <w:r>
              <w:rPr>
                <w:w w:val="84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R</w:t>
            </w:r>
            <w:r>
              <w:rPr>
                <w:spacing w:val="-2"/>
                <w:w w:val="84"/>
                <w:sz w:val="21"/>
                <w:szCs w:val="21"/>
              </w:rPr>
              <w:t>E</w:t>
            </w:r>
            <w:r>
              <w:rPr>
                <w:w w:val="84"/>
                <w:sz w:val="21"/>
                <w:szCs w:val="21"/>
              </w:rPr>
              <w:t>A</w:t>
            </w:r>
            <w:r>
              <w:rPr>
                <w:spacing w:val="5"/>
                <w:w w:val="8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OF </w:t>
            </w:r>
            <w:r>
              <w:rPr>
                <w:w w:val="81"/>
                <w:sz w:val="21"/>
                <w:szCs w:val="21"/>
              </w:rPr>
              <w:t>E</w:t>
            </w:r>
            <w:r>
              <w:rPr>
                <w:w w:val="86"/>
                <w:sz w:val="21"/>
                <w:szCs w:val="21"/>
              </w:rPr>
              <w:t>S</w:t>
            </w:r>
            <w:r>
              <w:rPr>
                <w:w w:val="83"/>
                <w:sz w:val="21"/>
                <w:szCs w:val="21"/>
              </w:rPr>
              <w:t>T</w:t>
            </w:r>
            <w:r>
              <w:rPr>
                <w:spacing w:val="-1"/>
                <w:w w:val="81"/>
                <w:sz w:val="21"/>
                <w:szCs w:val="21"/>
              </w:rPr>
              <w:t>I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pacing w:val="-1"/>
                <w:w w:val="85"/>
                <w:sz w:val="21"/>
                <w:szCs w:val="21"/>
              </w:rPr>
              <w:t>A</w:t>
            </w:r>
            <w:r>
              <w:rPr>
                <w:spacing w:val="-1"/>
                <w:w w:val="83"/>
                <w:sz w:val="21"/>
                <w:szCs w:val="21"/>
              </w:rPr>
              <w:t>T</w:t>
            </w:r>
            <w:r>
              <w:rPr>
                <w:spacing w:val="-1"/>
                <w:w w:val="81"/>
                <w:sz w:val="21"/>
                <w:szCs w:val="21"/>
              </w:rPr>
              <w:t>I</w:t>
            </w:r>
            <w:r>
              <w:rPr>
                <w:spacing w:val="3"/>
                <w:w w:val="95"/>
                <w:sz w:val="21"/>
                <w:szCs w:val="21"/>
              </w:rPr>
              <w:t>O</w:t>
            </w:r>
            <w:r>
              <w:rPr>
                <w:w w:val="93"/>
                <w:sz w:val="21"/>
                <w:szCs w:val="21"/>
              </w:rPr>
              <w:t>N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6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ind w:left="98"/>
              <w:rPr>
                <w:sz w:val="21"/>
                <w:szCs w:val="21"/>
              </w:rPr>
            </w:pPr>
            <w:r>
              <w:rPr>
                <w:w w:val="85"/>
                <w:sz w:val="21"/>
                <w:szCs w:val="21"/>
              </w:rPr>
              <w:t>A</w:t>
            </w:r>
            <w:r>
              <w:rPr>
                <w:spacing w:val="2"/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90"/>
                <w:sz w:val="21"/>
                <w:szCs w:val="21"/>
              </w:rPr>
              <w:t>G</w:t>
            </w:r>
            <w:r>
              <w:rPr>
                <w:w w:val="95"/>
                <w:sz w:val="21"/>
                <w:szCs w:val="21"/>
              </w:rPr>
              <w:t>O</w:t>
            </w:r>
            <w:r>
              <w:rPr>
                <w:w w:val="86"/>
                <w:sz w:val="21"/>
                <w:szCs w:val="21"/>
              </w:rPr>
              <w:t>R</w:t>
            </w:r>
            <w:r>
              <w:rPr>
                <w:w w:val="81"/>
                <w:sz w:val="21"/>
                <w:szCs w:val="21"/>
              </w:rPr>
              <w:t>I</w:t>
            </w:r>
            <w:r>
              <w:rPr>
                <w:spacing w:val="-1"/>
                <w:w w:val="83"/>
                <w:sz w:val="21"/>
                <w:szCs w:val="21"/>
              </w:rPr>
              <w:t>T</w:t>
            </w:r>
            <w:r>
              <w:rPr>
                <w:w w:val="89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M</w:t>
            </w:r>
          </w:p>
        </w:tc>
        <w:tc>
          <w:tcPr>
            <w:tcW w:w="2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6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ind w:left="100"/>
              <w:rPr>
                <w:sz w:val="21"/>
                <w:szCs w:val="21"/>
              </w:rPr>
            </w:pPr>
            <w:r>
              <w:rPr>
                <w:spacing w:val="2"/>
                <w:w w:val="86"/>
                <w:sz w:val="21"/>
                <w:szCs w:val="21"/>
              </w:rPr>
              <w:t>R</w:t>
            </w:r>
            <w:r>
              <w:rPr>
                <w:spacing w:val="-2"/>
                <w:w w:val="81"/>
                <w:sz w:val="21"/>
                <w:szCs w:val="21"/>
              </w:rPr>
              <w:t>E</w:t>
            </w:r>
            <w:r>
              <w:rPr>
                <w:w w:val="86"/>
                <w:sz w:val="21"/>
                <w:szCs w:val="21"/>
              </w:rPr>
              <w:t>S</w:t>
            </w:r>
            <w:r>
              <w:rPr>
                <w:w w:val="92"/>
                <w:sz w:val="21"/>
                <w:szCs w:val="21"/>
              </w:rPr>
              <w:t>U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-3"/>
                <w:w w:val="83"/>
                <w:sz w:val="21"/>
                <w:szCs w:val="21"/>
              </w:rPr>
              <w:t>T</w:t>
            </w:r>
            <w:r>
              <w:rPr>
                <w:w w:val="86"/>
                <w:sz w:val="21"/>
                <w:szCs w:val="21"/>
              </w:rPr>
              <w:t>S</w:t>
            </w:r>
          </w:p>
        </w:tc>
      </w:tr>
      <w:tr w:rsidR="00FB3854" w:rsidTr="00FB3854">
        <w:trPr>
          <w:trHeight w:hRule="exact" w:val="2835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1</w:t>
            </w:r>
          </w:p>
        </w:tc>
        <w:tc>
          <w:tcPr>
            <w:tcW w:w="2386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100"/>
              <w:rPr>
                <w:sz w:val="23"/>
                <w:szCs w:val="23"/>
              </w:rPr>
            </w:pPr>
            <w:r>
              <w:rPr>
                <w:w w:val="87"/>
                <w:sz w:val="23"/>
                <w:szCs w:val="23"/>
              </w:rPr>
              <w:t>B.</w:t>
            </w:r>
            <w:r>
              <w:rPr>
                <w:spacing w:val="2"/>
                <w:w w:val="87"/>
                <w:sz w:val="23"/>
                <w:szCs w:val="23"/>
              </w:rPr>
              <w:t xml:space="preserve"> </w:t>
            </w:r>
            <w:r>
              <w:rPr>
                <w:w w:val="83"/>
                <w:sz w:val="23"/>
                <w:szCs w:val="23"/>
              </w:rPr>
              <w:t>S</w:t>
            </w:r>
            <w:r>
              <w:rPr>
                <w:spacing w:val="4"/>
                <w:w w:val="106"/>
                <w:sz w:val="23"/>
                <w:szCs w:val="23"/>
              </w:rPr>
              <w:t>u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spacing w:val="-4"/>
                <w:w w:val="109"/>
                <w:sz w:val="23"/>
                <w:szCs w:val="23"/>
              </w:rPr>
              <w:t>a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w w:val="91"/>
                <w:sz w:val="23"/>
                <w:szCs w:val="23"/>
              </w:rPr>
              <w:t>y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line="259" w:lineRule="auto"/>
              <w:ind w:left="100" w:right="184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4"/>
                <w:w w:val="81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w w:val="87"/>
                <w:sz w:val="21"/>
                <w:szCs w:val="21"/>
              </w:rPr>
              <w:t>D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4"/>
                <w:w w:val="96"/>
                <w:sz w:val="21"/>
                <w:szCs w:val="21"/>
              </w:rPr>
              <w:t>g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Pre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19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Us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 Pa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pacing w:val="-3"/>
                <w:w w:val="87"/>
                <w:sz w:val="21"/>
                <w:szCs w:val="21"/>
              </w:rPr>
              <w:t>D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93"/>
                <w:sz w:val="21"/>
                <w:szCs w:val="21"/>
              </w:rPr>
              <w:t>ff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gm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4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ti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 xml:space="preserve">n </w:t>
            </w:r>
            <w:r>
              <w:rPr>
                <w:spacing w:val="4"/>
                <w:sz w:val="21"/>
                <w:szCs w:val="21"/>
              </w:rPr>
              <w:t xml:space="preserve"> </w:t>
            </w:r>
            <w:r>
              <w:rPr>
                <w:w w:val="101"/>
                <w:sz w:val="21"/>
                <w:szCs w:val="21"/>
              </w:rPr>
              <w:t>w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h </w:t>
            </w:r>
            <w:r>
              <w:rPr>
                <w:w w:val="77"/>
                <w:sz w:val="21"/>
                <w:szCs w:val="21"/>
              </w:rPr>
              <w:t>I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spacing w:val="-3"/>
                <w:w w:val="81"/>
                <w:sz w:val="21"/>
                <w:szCs w:val="21"/>
              </w:rPr>
              <w:t>C</w:t>
            </w:r>
            <w:r>
              <w:rPr>
                <w:w w:val="107"/>
                <w:sz w:val="21"/>
                <w:szCs w:val="21"/>
              </w:rPr>
              <w:t>on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z w:val="21"/>
                <w:szCs w:val="21"/>
              </w:rPr>
              <w:t>Neur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pacing w:val="-1"/>
                <w:w w:val="91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1"/>
                <w:sz w:val="21"/>
                <w:szCs w:val="21"/>
              </w:rPr>
              <w:t>w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>k</w:t>
            </w:r>
          </w:p>
        </w:tc>
        <w:tc>
          <w:tcPr>
            <w:tcW w:w="1987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8" w:line="140" w:lineRule="exact"/>
              <w:rPr>
                <w:sz w:val="14"/>
                <w:szCs w:val="14"/>
              </w:rPr>
            </w:pPr>
          </w:p>
          <w:p w:rsidR="00FB3854" w:rsidRDefault="00FB3854" w:rsidP="00FB3854">
            <w:pPr>
              <w:spacing w:line="258" w:lineRule="auto"/>
              <w:ind w:left="97" w:right="275"/>
              <w:rPr>
                <w:sz w:val="23"/>
                <w:szCs w:val="23"/>
              </w:rPr>
            </w:pPr>
            <w:r>
              <w:rPr>
                <w:spacing w:val="4"/>
                <w:w w:val="86"/>
                <w:sz w:val="23"/>
                <w:szCs w:val="23"/>
              </w:rPr>
              <w:t>D</w:t>
            </w:r>
            <w:r>
              <w:rPr>
                <w:spacing w:val="-2"/>
                <w:w w:val="113"/>
                <w:sz w:val="23"/>
                <w:szCs w:val="23"/>
              </w:rPr>
              <w:t>ee</w:t>
            </w:r>
            <w:r>
              <w:rPr>
                <w:w w:val="106"/>
                <w:sz w:val="23"/>
                <w:szCs w:val="23"/>
              </w:rPr>
              <w:t xml:space="preserve">p 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93"/>
                <w:sz w:val="23"/>
                <w:szCs w:val="23"/>
              </w:rPr>
              <w:t>f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 xml:space="preserve">r </w:t>
            </w:r>
            <w:r>
              <w:rPr>
                <w:spacing w:val="3"/>
                <w:w w:val="83"/>
                <w:sz w:val="23"/>
                <w:szCs w:val="23"/>
              </w:rPr>
              <w:t>l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4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rn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95"/>
                <w:sz w:val="23"/>
                <w:szCs w:val="23"/>
              </w:rPr>
              <w:t xml:space="preserve">g 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3"/>
                <w:w w:val="83"/>
                <w:sz w:val="23"/>
                <w:szCs w:val="23"/>
              </w:rPr>
              <w:t>l</w:t>
            </w:r>
            <w:r>
              <w:rPr>
                <w:w w:val="95"/>
                <w:sz w:val="23"/>
                <w:szCs w:val="23"/>
              </w:rPr>
              <w:t>g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spacing w:val="3"/>
                <w:w w:val="104"/>
                <w:sz w:val="23"/>
                <w:szCs w:val="23"/>
              </w:rPr>
              <w:t>m</w:t>
            </w:r>
            <w:r>
              <w:rPr>
                <w:w w:val="102"/>
                <w:sz w:val="23"/>
                <w:szCs w:val="23"/>
              </w:rPr>
              <w:t>s</w:t>
            </w:r>
          </w:p>
        </w:tc>
        <w:tc>
          <w:tcPr>
            <w:tcW w:w="2611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3" w:line="120" w:lineRule="exact"/>
              <w:rPr>
                <w:sz w:val="12"/>
                <w:szCs w:val="12"/>
              </w:rPr>
            </w:pPr>
          </w:p>
          <w:p w:rsidR="00FB3854" w:rsidRDefault="00FB3854" w:rsidP="00FB3854">
            <w:pPr>
              <w:spacing w:line="258" w:lineRule="auto"/>
              <w:ind w:left="100" w:right="125"/>
              <w:rPr>
                <w:sz w:val="23"/>
                <w:szCs w:val="23"/>
              </w:rPr>
            </w:pPr>
            <w:r>
              <w:rPr>
                <w:spacing w:val="-2"/>
                <w:w w:val="92"/>
                <w:sz w:val="23"/>
                <w:szCs w:val="23"/>
              </w:rPr>
              <w:t>T</w:t>
            </w:r>
            <w:r>
              <w:rPr>
                <w:w w:val="92"/>
                <w:sz w:val="23"/>
                <w:szCs w:val="23"/>
              </w:rPr>
              <w:t xml:space="preserve">o 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spacing w:val="3"/>
                <w:w w:val="109"/>
                <w:sz w:val="23"/>
                <w:szCs w:val="23"/>
              </w:rPr>
              <w:t>a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6"/>
                <w:sz w:val="23"/>
                <w:szCs w:val="23"/>
              </w:rPr>
              <w:t xml:space="preserve"> 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he</w:t>
            </w:r>
            <w:r>
              <w:rPr>
                <w:spacing w:val="31"/>
                <w:sz w:val="23"/>
                <w:szCs w:val="23"/>
              </w:rPr>
              <w:t xml:space="preserve"> 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96"/>
                <w:sz w:val="23"/>
                <w:szCs w:val="23"/>
              </w:rPr>
              <w:t>cc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3"/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w w:val="91"/>
                <w:sz w:val="23"/>
                <w:szCs w:val="23"/>
              </w:rPr>
              <w:t xml:space="preserve">y </w:t>
            </w:r>
            <w:r>
              <w:rPr>
                <w:spacing w:val="-2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f</w:t>
            </w:r>
            <w:r>
              <w:rPr>
                <w:spacing w:val="-2"/>
                <w:sz w:val="23"/>
                <w:szCs w:val="23"/>
              </w:rPr>
              <w:t xml:space="preserve"> 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he</w:t>
            </w:r>
            <w:r>
              <w:rPr>
                <w:spacing w:val="29"/>
                <w:sz w:val="23"/>
                <w:szCs w:val="23"/>
              </w:rPr>
              <w:t xml:space="preserve"> </w:t>
            </w:r>
            <w:r>
              <w:rPr>
                <w:w w:val="98"/>
                <w:sz w:val="23"/>
                <w:szCs w:val="23"/>
              </w:rPr>
              <w:t>c</w:t>
            </w:r>
            <w:r>
              <w:rPr>
                <w:spacing w:val="-2"/>
                <w:w w:val="98"/>
                <w:sz w:val="23"/>
                <w:szCs w:val="23"/>
              </w:rPr>
              <w:t>l</w:t>
            </w:r>
            <w:r>
              <w:rPr>
                <w:spacing w:val="3"/>
                <w:w w:val="98"/>
                <w:sz w:val="23"/>
                <w:szCs w:val="23"/>
              </w:rPr>
              <w:t>a</w:t>
            </w:r>
            <w:r>
              <w:rPr>
                <w:w w:val="98"/>
                <w:sz w:val="23"/>
                <w:szCs w:val="23"/>
              </w:rPr>
              <w:t>ss</w:t>
            </w:r>
            <w:r>
              <w:rPr>
                <w:spacing w:val="-2"/>
                <w:w w:val="98"/>
                <w:sz w:val="23"/>
                <w:szCs w:val="23"/>
              </w:rPr>
              <w:t>i</w:t>
            </w:r>
            <w:r>
              <w:rPr>
                <w:w w:val="98"/>
                <w:sz w:val="23"/>
                <w:szCs w:val="23"/>
              </w:rPr>
              <w:t>f</w:t>
            </w:r>
            <w:r>
              <w:rPr>
                <w:spacing w:val="3"/>
                <w:w w:val="98"/>
                <w:sz w:val="23"/>
                <w:szCs w:val="23"/>
              </w:rPr>
              <w:t>i</w:t>
            </w:r>
            <w:r>
              <w:rPr>
                <w:spacing w:val="-2"/>
                <w:w w:val="98"/>
                <w:sz w:val="23"/>
                <w:szCs w:val="23"/>
              </w:rPr>
              <w:t>e</w:t>
            </w:r>
            <w:r>
              <w:rPr>
                <w:w w:val="98"/>
                <w:sz w:val="23"/>
                <w:szCs w:val="23"/>
              </w:rPr>
              <w:t>r,</w:t>
            </w:r>
            <w:r>
              <w:rPr>
                <w:spacing w:val="3"/>
                <w:w w:val="98"/>
                <w:sz w:val="23"/>
                <w:szCs w:val="23"/>
              </w:rPr>
              <w:t xml:space="preserve"> 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spacing w:val="2"/>
                <w:w w:val="91"/>
                <w:sz w:val="23"/>
                <w:szCs w:val="23"/>
              </w:rPr>
              <w:t>y</w:t>
            </w:r>
            <w:r>
              <w:rPr>
                <w:spacing w:val="-1"/>
                <w:w w:val="106"/>
                <w:sz w:val="23"/>
                <w:szCs w:val="23"/>
              </w:rPr>
              <w:t>b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 xml:space="preserve">d </w:t>
            </w:r>
            <w:r>
              <w:rPr>
                <w:w w:val="98"/>
                <w:sz w:val="23"/>
                <w:szCs w:val="23"/>
              </w:rPr>
              <w:t>c</w:t>
            </w:r>
            <w:r>
              <w:rPr>
                <w:spacing w:val="-2"/>
                <w:w w:val="98"/>
                <w:sz w:val="23"/>
                <w:szCs w:val="23"/>
              </w:rPr>
              <w:t>l</w:t>
            </w:r>
            <w:r>
              <w:rPr>
                <w:w w:val="98"/>
                <w:sz w:val="23"/>
                <w:szCs w:val="23"/>
              </w:rPr>
              <w:t>ass</w:t>
            </w:r>
            <w:r>
              <w:rPr>
                <w:spacing w:val="-2"/>
                <w:w w:val="98"/>
                <w:sz w:val="23"/>
                <w:szCs w:val="23"/>
              </w:rPr>
              <w:t>i</w:t>
            </w:r>
            <w:r>
              <w:rPr>
                <w:spacing w:val="4"/>
                <w:w w:val="98"/>
                <w:sz w:val="23"/>
                <w:szCs w:val="23"/>
              </w:rPr>
              <w:t>f</w:t>
            </w:r>
            <w:r>
              <w:rPr>
                <w:spacing w:val="3"/>
                <w:w w:val="98"/>
                <w:sz w:val="23"/>
                <w:szCs w:val="23"/>
              </w:rPr>
              <w:t>i</w:t>
            </w:r>
            <w:r>
              <w:rPr>
                <w:spacing w:val="-2"/>
                <w:w w:val="98"/>
                <w:sz w:val="23"/>
                <w:szCs w:val="23"/>
              </w:rPr>
              <w:t>e</w:t>
            </w:r>
            <w:r>
              <w:rPr>
                <w:w w:val="98"/>
                <w:sz w:val="23"/>
                <w:szCs w:val="23"/>
              </w:rPr>
              <w:t>r</w:t>
            </w:r>
            <w:r>
              <w:rPr>
                <w:spacing w:val="1"/>
                <w:w w:val="98"/>
                <w:sz w:val="23"/>
                <w:szCs w:val="23"/>
              </w:rPr>
              <w:t xml:space="preserve"> 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pp</w:t>
            </w:r>
            <w:r>
              <w:rPr>
                <w:spacing w:val="3"/>
                <w:w w:val="106"/>
                <w:sz w:val="23"/>
                <w:szCs w:val="23"/>
              </w:rPr>
              <w:t>r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 xml:space="preserve">s 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w w:val="91"/>
                <w:sz w:val="23"/>
                <w:szCs w:val="23"/>
              </w:rPr>
              <w:t>y</w:t>
            </w:r>
            <w:r>
              <w:rPr>
                <w:spacing w:val="-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be</w:t>
            </w:r>
            <w:r>
              <w:rPr>
                <w:spacing w:val="1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</w:t>
            </w:r>
            <w:r>
              <w:rPr>
                <w:spacing w:val="2"/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>e</w:t>
            </w:r>
            <w:r>
              <w:rPr>
                <w:spacing w:val="-1"/>
                <w:sz w:val="23"/>
                <w:szCs w:val="23"/>
              </w:rPr>
              <w:t>d</w:t>
            </w:r>
            <w:r>
              <w:rPr>
                <w:sz w:val="23"/>
                <w:szCs w:val="23"/>
              </w:rPr>
              <w:t>.</w:t>
            </w:r>
            <w:r>
              <w:rPr>
                <w:spacing w:val="26"/>
                <w:sz w:val="23"/>
                <w:szCs w:val="23"/>
              </w:rPr>
              <w:t xml:space="preserve"> </w:t>
            </w:r>
            <w:r>
              <w:rPr>
                <w:w w:val="76"/>
                <w:sz w:val="23"/>
                <w:szCs w:val="23"/>
              </w:rPr>
              <w:t>I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spacing w:val="-2"/>
                <w:sz w:val="23"/>
                <w:szCs w:val="23"/>
              </w:rPr>
              <w:t>ma</w:t>
            </w:r>
            <w:r>
              <w:rPr>
                <w:sz w:val="23"/>
                <w:szCs w:val="23"/>
              </w:rPr>
              <w:t>y</w:t>
            </w:r>
            <w:r>
              <w:rPr>
                <w:spacing w:val="5"/>
                <w:sz w:val="23"/>
                <w:szCs w:val="23"/>
              </w:rPr>
              <w:t xml:space="preserve"> </w:t>
            </w:r>
            <w:r>
              <w:rPr>
                <w:spacing w:val="-1"/>
                <w:w w:val="106"/>
                <w:sz w:val="23"/>
                <w:szCs w:val="23"/>
              </w:rPr>
              <w:t>b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1"/>
                <w:sz w:val="23"/>
                <w:szCs w:val="23"/>
              </w:rPr>
              <w:t>n</w:t>
            </w:r>
            <w:r>
              <w:rPr>
                <w:sz w:val="23"/>
                <w:szCs w:val="23"/>
              </w:rPr>
              <w:t>ec</w:t>
            </w:r>
            <w:r>
              <w:rPr>
                <w:spacing w:val="-2"/>
                <w:sz w:val="23"/>
                <w:szCs w:val="23"/>
              </w:rPr>
              <w:t>e</w:t>
            </w:r>
            <w:r>
              <w:rPr>
                <w:spacing w:val="2"/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>s</w:t>
            </w:r>
            <w:r>
              <w:rPr>
                <w:spacing w:val="-2"/>
                <w:sz w:val="23"/>
                <w:szCs w:val="23"/>
              </w:rPr>
              <w:t>a</w:t>
            </w:r>
            <w:r>
              <w:rPr>
                <w:spacing w:val="3"/>
                <w:sz w:val="23"/>
                <w:szCs w:val="23"/>
              </w:rPr>
              <w:t>r</w:t>
            </w:r>
            <w:r>
              <w:rPr>
                <w:sz w:val="23"/>
                <w:szCs w:val="23"/>
              </w:rPr>
              <w:t>y</w:t>
            </w:r>
            <w:r>
              <w:rPr>
                <w:spacing w:val="3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for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the</w:t>
            </w:r>
            <w:r>
              <w:rPr>
                <w:spacing w:val="28"/>
                <w:sz w:val="23"/>
                <w:szCs w:val="23"/>
              </w:rPr>
              <w:t xml:space="preserve"> 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3"/>
                <w:w w:val="91"/>
                <w:sz w:val="23"/>
                <w:szCs w:val="23"/>
              </w:rPr>
              <w:t>v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 xml:space="preserve">r </w:t>
            </w:r>
            <w:r>
              <w:rPr>
                <w:sz w:val="23"/>
                <w:szCs w:val="23"/>
              </w:rPr>
              <w:t>tum</w:t>
            </w:r>
            <w:r>
              <w:rPr>
                <w:spacing w:val="-2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40"/>
                <w:sz w:val="23"/>
                <w:szCs w:val="23"/>
              </w:rPr>
              <w:t xml:space="preserve"> 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spacing w:val="-2"/>
                <w:w w:val="83"/>
                <w:sz w:val="23"/>
                <w:szCs w:val="23"/>
              </w:rPr>
              <w:t>l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3"/>
                <w:sz w:val="23"/>
                <w:szCs w:val="23"/>
              </w:rPr>
              <w:t>f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3"/>
                <w:w w:val="96"/>
                <w:sz w:val="23"/>
                <w:szCs w:val="23"/>
              </w:rPr>
              <w:t>c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 xml:space="preserve">n </w:t>
            </w:r>
            <w:r>
              <w:rPr>
                <w:sz w:val="23"/>
                <w:szCs w:val="23"/>
              </w:rPr>
              <w:t>me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pacing w:val="-4"/>
                <w:sz w:val="23"/>
                <w:szCs w:val="23"/>
              </w:rPr>
              <w:t>h</w:t>
            </w:r>
            <w:r>
              <w:rPr>
                <w:spacing w:val="3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d</w:t>
            </w:r>
            <w:r>
              <w:rPr>
                <w:spacing w:val="5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to</w:t>
            </w:r>
            <w:r>
              <w:rPr>
                <w:spacing w:val="16"/>
                <w:sz w:val="23"/>
                <w:szCs w:val="23"/>
              </w:rPr>
              <w:t xml:space="preserve"> 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91"/>
                <w:sz w:val="23"/>
                <w:szCs w:val="23"/>
              </w:rPr>
              <w:t>v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5"/>
                <w:w w:val="83"/>
                <w:sz w:val="23"/>
                <w:szCs w:val="23"/>
              </w:rPr>
              <w:t>l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w w:val="109"/>
                <w:sz w:val="23"/>
                <w:szCs w:val="23"/>
              </w:rPr>
              <w:t xml:space="preserve">a </w:t>
            </w:r>
            <w:r>
              <w:rPr>
                <w:sz w:val="23"/>
                <w:szCs w:val="23"/>
              </w:rPr>
              <w:t>more</w:t>
            </w:r>
            <w:r>
              <w:rPr>
                <w:spacing w:val="28"/>
                <w:sz w:val="23"/>
                <w:szCs w:val="23"/>
              </w:rPr>
              <w:t xml:space="preserve"> </w:t>
            </w:r>
            <w:r>
              <w:rPr>
                <w:w w:val="99"/>
                <w:sz w:val="23"/>
                <w:szCs w:val="23"/>
              </w:rPr>
              <w:t>s</w:t>
            </w:r>
            <w:r>
              <w:rPr>
                <w:spacing w:val="-2"/>
                <w:w w:val="99"/>
                <w:sz w:val="23"/>
                <w:szCs w:val="23"/>
              </w:rPr>
              <w:t>i</w:t>
            </w:r>
            <w:r>
              <w:rPr>
                <w:spacing w:val="5"/>
                <w:w w:val="99"/>
                <w:sz w:val="23"/>
                <w:szCs w:val="23"/>
              </w:rPr>
              <w:t>g</w:t>
            </w:r>
            <w:r>
              <w:rPr>
                <w:spacing w:val="-4"/>
                <w:w w:val="99"/>
                <w:sz w:val="23"/>
                <w:szCs w:val="23"/>
              </w:rPr>
              <w:t>n</w:t>
            </w:r>
            <w:r>
              <w:rPr>
                <w:spacing w:val="3"/>
                <w:w w:val="99"/>
                <w:sz w:val="23"/>
                <w:szCs w:val="23"/>
              </w:rPr>
              <w:t>i</w:t>
            </w:r>
            <w:r>
              <w:rPr>
                <w:w w:val="99"/>
                <w:sz w:val="23"/>
                <w:szCs w:val="23"/>
              </w:rPr>
              <w:t>fica</w:t>
            </w:r>
            <w:r>
              <w:rPr>
                <w:spacing w:val="-4"/>
                <w:w w:val="99"/>
                <w:sz w:val="23"/>
                <w:szCs w:val="23"/>
              </w:rPr>
              <w:t>n</w:t>
            </w:r>
            <w:r>
              <w:rPr>
                <w:w w:val="99"/>
                <w:sz w:val="23"/>
                <w:szCs w:val="23"/>
              </w:rPr>
              <w:t>t</w:t>
            </w:r>
            <w:r>
              <w:rPr>
                <w:spacing w:val="-2"/>
                <w:w w:val="99"/>
                <w:sz w:val="23"/>
                <w:szCs w:val="23"/>
              </w:rPr>
              <w:t xml:space="preserve"> </w:t>
            </w:r>
            <w:r>
              <w:rPr>
                <w:spacing w:val="4"/>
                <w:w w:val="106"/>
                <w:sz w:val="23"/>
                <w:szCs w:val="23"/>
              </w:rPr>
              <w:t>n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-2"/>
                <w:w w:val="104"/>
                <w:sz w:val="23"/>
                <w:szCs w:val="23"/>
              </w:rPr>
              <w:t>m</w:t>
            </w:r>
            <w:r>
              <w:rPr>
                <w:spacing w:val="4"/>
                <w:w w:val="106"/>
                <w:sz w:val="23"/>
                <w:szCs w:val="23"/>
              </w:rPr>
              <w:t>b</w:t>
            </w:r>
            <w:r>
              <w:rPr>
                <w:spacing w:val="-4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 xml:space="preserve">r </w:t>
            </w:r>
            <w:r>
              <w:rPr>
                <w:spacing w:val="-2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f</w:t>
            </w:r>
            <w:r>
              <w:rPr>
                <w:spacing w:val="-2"/>
                <w:sz w:val="23"/>
                <w:szCs w:val="23"/>
              </w:rPr>
              <w:t xml:space="preserve"> </w:t>
            </w:r>
            <w:r>
              <w:rPr>
                <w:w w:val="106"/>
                <w:sz w:val="23"/>
                <w:szCs w:val="23"/>
              </w:rPr>
              <w:t>p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-4"/>
                <w:w w:val="104"/>
                <w:sz w:val="23"/>
                <w:szCs w:val="23"/>
              </w:rPr>
              <w:t>m</w:t>
            </w:r>
            <w:r>
              <w:rPr>
                <w:w w:val="106"/>
                <w:sz w:val="23"/>
                <w:szCs w:val="23"/>
              </w:rPr>
              <w:t>p</w:t>
            </w:r>
            <w:r>
              <w:rPr>
                <w:spacing w:val="3"/>
                <w:w w:val="83"/>
                <w:sz w:val="23"/>
                <w:szCs w:val="23"/>
              </w:rPr>
              <w:t>l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s.</w:t>
            </w:r>
          </w:p>
        </w:tc>
      </w:tr>
      <w:tr w:rsidR="00FB3854" w:rsidTr="00FB3854">
        <w:trPr>
          <w:trHeight w:hRule="exact" w:val="4573"/>
        </w:trPr>
        <w:tc>
          <w:tcPr>
            <w:tcW w:w="511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8" w:line="100" w:lineRule="exact"/>
              <w:rPr>
                <w:sz w:val="10"/>
                <w:szCs w:val="10"/>
              </w:rPr>
            </w:pPr>
          </w:p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2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8" w:line="100" w:lineRule="exact"/>
              <w:rPr>
                <w:sz w:val="10"/>
                <w:szCs w:val="10"/>
              </w:rPr>
            </w:pPr>
          </w:p>
          <w:p w:rsidR="00FB3854" w:rsidRDefault="00FB3854" w:rsidP="00FB3854">
            <w:pPr>
              <w:ind w:left="100"/>
              <w:rPr>
                <w:sz w:val="21"/>
                <w:szCs w:val="21"/>
              </w:rPr>
            </w:pPr>
            <w:r>
              <w:rPr>
                <w:spacing w:val="3"/>
                <w:w w:val="87"/>
                <w:sz w:val="21"/>
                <w:szCs w:val="21"/>
              </w:rPr>
              <w:t>D</w:t>
            </w:r>
            <w:r>
              <w:rPr>
                <w:spacing w:val="-4"/>
                <w:w w:val="110"/>
                <w:sz w:val="21"/>
                <w:szCs w:val="21"/>
              </w:rPr>
              <w:t>a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5"/>
                <w:w w:val="107"/>
                <w:sz w:val="21"/>
                <w:szCs w:val="21"/>
              </w:rPr>
              <w:t>d</w:t>
            </w:r>
            <w:r>
              <w:rPr>
                <w:spacing w:val="3"/>
                <w:w w:val="91"/>
                <w:sz w:val="21"/>
                <w:szCs w:val="21"/>
              </w:rPr>
              <w:t>N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01"/>
                <w:sz w:val="21"/>
                <w:szCs w:val="21"/>
              </w:rPr>
              <w:t>,</w:t>
            </w:r>
            <w:r>
              <w:rPr>
                <w:w w:val="83"/>
                <w:sz w:val="21"/>
                <w:szCs w:val="21"/>
              </w:rPr>
              <w:t>J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1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07"/>
                <w:sz w:val="21"/>
                <w:szCs w:val="21"/>
              </w:rPr>
              <w:t>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2" w:line="140" w:lineRule="exact"/>
              <w:rPr>
                <w:sz w:val="15"/>
                <w:szCs w:val="15"/>
              </w:rPr>
            </w:pPr>
          </w:p>
          <w:p w:rsidR="00FB3854" w:rsidRDefault="00FB3854" w:rsidP="00FB3854">
            <w:pPr>
              <w:spacing w:line="258" w:lineRule="auto"/>
              <w:ind w:left="100" w:right="329"/>
              <w:rPr>
                <w:sz w:val="23"/>
                <w:szCs w:val="23"/>
              </w:rPr>
            </w:pPr>
            <w:r>
              <w:rPr>
                <w:w w:val="106"/>
                <w:sz w:val="23"/>
                <w:szCs w:val="23"/>
              </w:rPr>
              <w:t>Ar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3"/>
                <w:sz w:val="23"/>
                <w:szCs w:val="23"/>
              </w:rPr>
              <w:t>f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 i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83"/>
                <w:sz w:val="23"/>
                <w:szCs w:val="23"/>
              </w:rPr>
              <w:t>lli</w:t>
            </w:r>
            <w:r>
              <w:rPr>
                <w:spacing w:val="-2"/>
                <w:w w:val="95"/>
                <w:sz w:val="23"/>
                <w:szCs w:val="23"/>
              </w:rPr>
              <w:t>g</w:t>
            </w:r>
            <w:r>
              <w:rPr>
                <w:spacing w:val="3"/>
                <w:w w:val="113"/>
                <w:sz w:val="23"/>
                <w:szCs w:val="23"/>
              </w:rPr>
              <w:t>e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6"/>
                <w:sz w:val="23"/>
                <w:szCs w:val="23"/>
              </w:rPr>
              <w:t xml:space="preserve"> 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 xml:space="preserve">n </w:t>
            </w:r>
            <w:r>
              <w:rPr>
                <w:w w:val="96"/>
                <w:sz w:val="23"/>
                <w:szCs w:val="23"/>
              </w:rPr>
              <w:t>liv</w:t>
            </w:r>
            <w:r>
              <w:rPr>
                <w:spacing w:val="-2"/>
                <w:w w:val="96"/>
                <w:sz w:val="23"/>
                <w:szCs w:val="23"/>
              </w:rPr>
              <w:t>e</w:t>
            </w:r>
            <w:r>
              <w:rPr>
                <w:w w:val="96"/>
                <w:sz w:val="23"/>
                <w:szCs w:val="23"/>
              </w:rPr>
              <w:t xml:space="preserve">r </w:t>
            </w:r>
            <w:r>
              <w:rPr>
                <w:spacing w:val="-1"/>
                <w:w w:val="106"/>
                <w:sz w:val="23"/>
                <w:szCs w:val="23"/>
              </w:rPr>
              <w:t>d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97"/>
                <w:sz w:val="23"/>
                <w:szCs w:val="23"/>
              </w:rPr>
              <w:t xml:space="preserve">: </w:t>
            </w:r>
            <w:r>
              <w:rPr>
                <w:w w:val="76"/>
                <w:sz w:val="23"/>
                <w:szCs w:val="23"/>
              </w:rPr>
              <w:t>I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spacing w:val="-1"/>
                <w:w w:val="106"/>
                <w:sz w:val="23"/>
                <w:szCs w:val="23"/>
              </w:rPr>
              <w:t>p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91"/>
                <w:sz w:val="23"/>
                <w:szCs w:val="23"/>
              </w:rPr>
              <w:t>v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w w:val="95"/>
                <w:sz w:val="23"/>
                <w:szCs w:val="23"/>
              </w:rPr>
              <w:t xml:space="preserve">g </w:t>
            </w:r>
            <w:r>
              <w:rPr>
                <w:spacing w:val="-4"/>
                <w:w w:val="106"/>
                <w:sz w:val="23"/>
                <w:szCs w:val="23"/>
              </w:rPr>
              <w:t>d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2"/>
                <w:w w:val="95"/>
                <w:sz w:val="23"/>
                <w:szCs w:val="23"/>
              </w:rPr>
              <w:t>g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01"/>
                <w:sz w:val="23"/>
                <w:szCs w:val="23"/>
              </w:rPr>
              <w:t xml:space="preserve">, </w:t>
            </w:r>
            <w:r>
              <w:rPr>
                <w:spacing w:val="-4"/>
                <w:w w:val="106"/>
                <w:sz w:val="23"/>
                <w:szCs w:val="23"/>
              </w:rPr>
              <w:t>p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spacing w:val="2"/>
                <w:w w:val="95"/>
                <w:sz w:val="23"/>
                <w:szCs w:val="23"/>
              </w:rPr>
              <w:t>g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2"/>
                <w:w w:val="83"/>
                <w:sz w:val="23"/>
                <w:szCs w:val="23"/>
              </w:rPr>
              <w:t>i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106"/>
                <w:sz w:val="23"/>
                <w:szCs w:val="23"/>
              </w:rPr>
              <w:t>d r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06"/>
                <w:sz w:val="23"/>
                <w:szCs w:val="23"/>
              </w:rPr>
              <w:t>p</w:t>
            </w:r>
            <w:r>
              <w:rPr>
                <w:spacing w:val="3"/>
                <w:w w:val="107"/>
                <w:sz w:val="23"/>
                <w:szCs w:val="23"/>
              </w:rPr>
              <w:t>o</w:t>
            </w:r>
            <w:r>
              <w:rPr>
                <w:spacing w:val="-4"/>
                <w:w w:val="106"/>
                <w:sz w:val="23"/>
                <w:szCs w:val="23"/>
              </w:rPr>
              <w:t>n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4"/>
                <w:w w:val="106"/>
                <w:sz w:val="23"/>
                <w:szCs w:val="23"/>
              </w:rPr>
              <w:t>p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3"/>
                <w:w w:val="113"/>
                <w:sz w:val="23"/>
                <w:szCs w:val="23"/>
              </w:rPr>
              <w:t>e</w:t>
            </w:r>
            <w:r>
              <w:rPr>
                <w:spacing w:val="-1"/>
                <w:w w:val="106"/>
                <w:sz w:val="23"/>
                <w:szCs w:val="23"/>
              </w:rPr>
              <w:t>d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n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97"/>
              <w:rPr>
                <w:sz w:val="23"/>
                <w:szCs w:val="23"/>
              </w:rPr>
            </w:pPr>
            <w:r>
              <w:rPr>
                <w:color w:val="2D2D2D"/>
                <w:w w:val="97"/>
                <w:sz w:val="23"/>
                <w:szCs w:val="23"/>
              </w:rPr>
              <w:t>M</w:t>
            </w:r>
            <w:r>
              <w:rPr>
                <w:color w:val="2D2D2D"/>
                <w:w w:val="69"/>
                <w:sz w:val="23"/>
                <w:szCs w:val="23"/>
              </w:rPr>
              <w:t>L</w:t>
            </w:r>
            <w:r>
              <w:rPr>
                <w:color w:val="2D2D2D"/>
                <w:spacing w:val="-1"/>
                <w:w w:val="141"/>
                <w:sz w:val="23"/>
                <w:szCs w:val="23"/>
              </w:rPr>
              <w:t>/</w:t>
            </w:r>
            <w:r>
              <w:rPr>
                <w:color w:val="2D2D2D"/>
                <w:w w:val="86"/>
                <w:sz w:val="23"/>
                <w:szCs w:val="23"/>
              </w:rPr>
              <w:t>D</w:t>
            </w:r>
            <w:r>
              <w:rPr>
                <w:color w:val="2D2D2D"/>
                <w:w w:val="69"/>
                <w:sz w:val="23"/>
                <w:szCs w:val="23"/>
              </w:rPr>
              <w:t>L</w:t>
            </w:r>
          </w:p>
          <w:p w:rsidR="00FB3854" w:rsidRDefault="00FB3854" w:rsidP="00FB3854">
            <w:pPr>
              <w:spacing w:before="21"/>
              <w:ind w:left="97"/>
              <w:rPr>
                <w:sz w:val="23"/>
                <w:szCs w:val="23"/>
              </w:rPr>
            </w:pP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95"/>
                <w:sz w:val="23"/>
                <w:szCs w:val="23"/>
              </w:rPr>
              <w:t>g</w:t>
            </w:r>
            <w:r>
              <w:rPr>
                <w:color w:val="2D2D2D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h</w:t>
            </w:r>
            <w:r>
              <w:rPr>
                <w:color w:val="2D2D2D"/>
                <w:spacing w:val="3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</w:p>
        </w:tc>
        <w:tc>
          <w:tcPr>
            <w:tcW w:w="2611" w:type="dxa"/>
            <w:tcBorders>
              <w:top w:val="single" w:sz="4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12" w:line="258" w:lineRule="auto"/>
              <w:ind w:left="100" w:right="125"/>
              <w:rPr>
                <w:sz w:val="23"/>
                <w:szCs w:val="23"/>
              </w:rPr>
            </w:pPr>
            <w:r>
              <w:rPr>
                <w:color w:val="2D2D2D"/>
                <w:w w:val="81"/>
                <w:sz w:val="23"/>
                <w:szCs w:val="23"/>
              </w:rPr>
              <w:t>A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5"/>
                <w:sz w:val="23"/>
                <w:szCs w:val="23"/>
              </w:rPr>
              <w:t xml:space="preserve"> </w:t>
            </w:r>
            <w:r>
              <w:rPr>
                <w:color w:val="2D2D2D"/>
                <w:sz w:val="23"/>
                <w:szCs w:val="23"/>
              </w:rPr>
              <w:t>pr</w:t>
            </w:r>
            <w:r>
              <w:rPr>
                <w:color w:val="2D2D2D"/>
                <w:spacing w:val="-4"/>
                <w:sz w:val="23"/>
                <w:szCs w:val="23"/>
              </w:rPr>
              <w:t>e</w:t>
            </w:r>
            <w:r>
              <w:rPr>
                <w:color w:val="2D2D2D"/>
                <w:spacing w:val="2"/>
                <w:sz w:val="23"/>
                <w:szCs w:val="23"/>
              </w:rPr>
              <w:t>s</w:t>
            </w:r>
            <w:r>
              <w:rPr>
                <w:color w:val="2D2D2D"/>
                <w:spacing w:val="3"/>
                <w:sz w:val="23"/>
                <w:szCs w:val="23"/>
              </w:rPr>
              <w:t>e</w:t>
            </w:r>
            <w:r>
              <w:rPr>
                <w:color w:val="2D2D2D"/>
                <w:spacing w:val="-1"/>
                <w:sz w:val="23"/>
                <w:szCs w:val="23"/>
              </w:rPr>
              <w:t>n</w:t>
            </w:r>
            <w:r>
              <w:rPr>
                <w:color w:val="2D2D2D"/>
                <w:sz w:val="23"/>
                <w:szCs w:val="23"/>
              </w:rPr>
              <w:t>t,</w:t>
            </w:r>
            <w:r>
              <w:rPr>
                <w:color w:val="2D2D2D"/>
                <w:spacing w:val="54"/>
                <w:sz w:val="23"/>
                <w:szCs w:val="23"/>
              </w:rPr>
              <w:t xml:space="preserve"> </w:t>
            </w:r>
            <w:r>
              <w:rPr>
                <w:color w:val="2D2D2D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4"/>
                <w:w w:val="93"/>
                <w:sz w:val="23"/>
                <w:szCs w:val="23"/>
              </w:rPr>
              <w:t>f</w:t>
            </w:r>
            <w:r>
              <w:rPr>
                <w:color w:val="2D2D2D"/>
                <w:spacing w:val="-1"/>
                <w:w w:val="93"/>
                <w:sz w:val="23"/>
                <w:szCs w:val="23"/>
              </w:rPr>
              <w:t>f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3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5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81"/>
                <w:sz w:val="23"/>
                <w:szCs w:val="23"/>
              </w:rPr>
              <w:t>A</w:t>
            </w:r>
            <w:r>
              <w:rPr>
                <w:color w:val="2D2D2D"/>
                <w:w w:val="76"/>
                <w:sz w:val="23"/>
                <w:szCs w:val="23"/>
              </w:rPr>
              <w:t xml:space="preserve">I </w:t>
            </w:r>
            <w:r>
              <w:rPr>
                <w:color w:val="2D2D2D"/>
                <w:spacing w:val="-2"/>
                <w:sz w:val="23"/>
                <w:szCs w:val="23"/>
              </w:rPr>
              <w:t>a</w:t>
            </w:r>
            <w:r>
              <w:rPr>
                <w:color w:val="2D2D2D"/>
                <w:sz w:val="23"/>
                <w:szCs w:val="23"/>
              </w:rPr>
              <w:t>pp</w:t>
            </w:r>
            <w:r>
              <w:rPr>
                <w:color w:val="2D2D2D"/>
                <w:spacing w:val="3"/>
                <w:sz w:val="23"/>
                <w:szCs w:val="23"/>
              </w:rPr>
              <w:t>r</w:t>
            </w:r>
            <w:r>
              <w:rPr>
                <w:color w:val="2D2D2D"/>
                <w:spacing w:val="-2"/>
                <w:sz w:val="23"/>
                <w:szCs w:val="23"/>
              </w:rPr>
              <w:t>o</w:t>
            </w:r>
            <w:r>
              <w:rPr>
                <w:color w:val="2D2D2D"/>
                <w:sz w:val="23"/>
                <w:szCs w:val="23"/>
              </w:rPr>
              <w:t xml:space="preserve">aches </w:t>
            </w:r>
            <w:r>
              <w:rPr>
                <w:color w:val="2D2D2D"/>
                <w:spacing w:val="3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2"/>
                <w:sz w:val="23"/>
                <w:szCs w:val="23"/>
              </w:rPr>
              <w:t>a</w:t>
            </w:r>
            <w:r>
              <w:rPr>
                <w:color w:val="2D2D2D"/>
                <w:sz w:val="23"/>
                <w:szCs w:val="23"/>
              </w:rPr>
              <w:t>re</w:t>
            </w:r>
            <w:r>
              <w:rPr>
                <w:color w:val="2D2D2D"/>
                <w:spacing w:val="22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4"/>
                <w:w w:val="106"/>
                <w:sz w:val="23"/>
                <w:szCs w:val="23"/>
              </w:rPr>
              <w:t>q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6"/>
                <w:sz w:val="23"/>
                <w:szCs w:val="23"/>
              </w:rPr>
              <w:t xml:space="preserve">d </w:t>
            </w:r>
            <w:r>
              <w:rPr>
                <w:color w:val="2D2D2D"/>
                <w:sz w:val="23"/>
                <w:szCs w:val="23"/>
              </w:rPr>
              <w:t>to</w:t>
            </w:r>
            <w:r>
              <w:rPr>
                <w:color w:val="2D2D2D"/>
                <w:spacing w:val="14"/>
                <w:sz w:val="23"/>
                <w:szCs w:val="23"/>
              </w:rPr>
              <w:t xml:space="preserve"> </w:t>
            </w:r>
            <w:r>
              <w:rPr>
                <w:color w:val="2D2D2D"/>
                <w:sz w:val="23"/>
                <w:szCs w:val="23"/>
              </w:rPr>
              <w:t>p</w:t>
            </w:r>
            <w:r>
              <w:rPr>
                <w:color w:val="2D2D2D"/>
                <w:spacing w:val="3"/>
                <w:sz w:val="23"/>
                <w:szCs w:val="23"/>
              </w:rPr>
              <w:t>r</w:t>
            </w:r>
            <w:r>
              <w:rPr>
                <w:color w:val="2D2D2D"/>
                <w:spacing w:val="-2"/>
                <w:sz w:val="23"/>
                <w:szCs w:val="23"/>
              </w:rPr>
              <w:t>o</w:t>
            </w:r>
            <w:r>
              <w:rPr>
                <w:color w:val="2D2D2D"/>
                <w:spacing w:val="2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sz w:val="23"/>
                <w:szCs w:val="23"/>
              </w:rPr>
              <w:t>e</w:t>
            </w:r>
            <w:r>
              <w:rPr>
                <w:color w:val="2D2D2D"/>
                <w:sz w:val="23"/>
                <w:szCs w:val="23"/>
              </w:rPr>
              <w:t>ss</w:t>
            </w:r>
            <w:r>
              <w:rPr>
                <w:color w:val="2D2D2D"/>
                <w:spacing w:val="26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4"/>
                <w:w w:val="91"/>
                <w:sz w:val="23"/>
                <w:szCs w:val="23"/>
              </w:rPr>
              <w:t>v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spacing w:val="-4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spacing w:val="-1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91"/>
                <w:sz w:val="23"/>
                <w:szCs w:val="23"/>
              </w:rPr>
              <w:t>y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p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2"/>
                <w:sz w:val="23"/>
                <w:szCs w:val="23"/>
              </w:rPr>
              <w:t xml:space="preserve">s </w:t>
            </w:r>
            <w:r>
              <w:rPr>
                <w:color w:val="2D2D2D"/>
                <w:spacing w:val="-2"/>
                <w:sz w:val="23"/>
                <w:szCs w:val="23"/>
              </w:rPr>
              <w:t>o</w:t>
            </w:r>
            <w:r>
              <w:rPr>
                <w:color w:val="2D2D2D"/>
                <w:sz w:val="23"/>
                <w:szCs w:val="23"/>
              </w:rPr>
              <w:t>f</w:t>
            </w:r>
            <w:r>
              <w:rPr>
                <w:color w:val="2D2D2D"/>
                <w:spacing w:val="-2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2"/>
                <w:w w:val="94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94"/>
                <w:sz w:val="23"/>
                <w:szCs w:val="23"/>
              </w:rPr>
              <w:t>l</w:t>
            </w:r>
            <w:r>
              <w:rPr>
                <w:color w:val="2D2D2D"/>
                <w:spacing w:val="3"/>
                <w:w w:val="94"/>
                <w:sz w:val="23"/>
                <w:szCs w:val="23"/>
              </w:rPr>
              <w:t>i</w:t>
            </w:r>
            <w:r>
              <w:rPr>
                <w:color w:val="2D2D2D"/>
                <w:spacing w:val="-4"/>
                <w:w w:val="94"/>
                <w:sz w:val="23"/>
                <w:szCs w:val="23"/>
              </w:rPr>
              <w:t>n</w:t>
            </w:r>
            <w:r>
              <w:rPr>
                <w:color w:val="2D2D2D"/>
                <w:spacing w:val="3"/>
                <w:w w:val="94"/>
                <w:sz w:val="23"/>
                <w:szCs w:val="23"/>
              </w:rPr>
              <w:t>i</w:t>
            </w:r>
            <w:r>
              <w:rPr>
                <w:color w:val="2D2D2D"/>
                <w:spacing w:val="2"/>
                <w:w w:val="94"/>
                <w:sz w:val="23"/>
                <w:szCs w:val="23"/>
              </w:rPr>
              <w:t>c</w:t>
            </w:r>
            <w:r>
              <w:rPr>
                <w:color w:val="2D2D2D"/>
                <w:spacing w:val="-4"/>
                <w:w w:val="94"/>
                <w:sz w:val="23"/>
                <w:szCs w:val="23"/>
              </w:rPr>
              <w:t>a</w:t>
            </w:r>
            <w:r>
              <w:rPr>
                <w:color w:val="2D2D2D"/>
                <w:w w:val="94"/>
                <w:sz w:val="23"/>
                <w:szCs w:val="23"/>
              </w:rPr>
              <w:t>l</w:t>
            </w:r>
            <w:r>
              <w:rPr>
                <w:color w:val="2D2D2D"/>
                <w:spacing w:val="7"/>
                <w:w w:val="94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4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w w:val="106"/>
                <w:sz w:val="23"/>
                <w:szCs w:val="23"/>
              </w:rPr>
              <w:t>p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1"/>
                <w:sz w:val="23"/>
                <w:szCs w:val="23"/>
              </w:rPr>
              <w:t>d</w:t>
            </w:r>
            <w:r>
              <w:rPr>
                <w:color w:val="2D2D2D"/>
                <w:spacing w:val="-2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sz w:val="23"/>
                <w:szCs w:val="23"/>
              </w:rPr>
              <w:t>t</w:t>
            </w:r>
            <w:r>
              <w:rPr>
                <w:color w:val="2D2D2D"/>
                <w:sz w:val="23"/>
                <w:szCs w:val="23"/>
              </w:rPr>
              <w:t>a</w:t>
            </w:r>
            <w:r>
              <w:rPr>
                <w:color w:val="2D2D2D"/>
                <w:spacing w:val="33"/>
                <w:sz w:val="23"/>
                <w:szCs w:val="23"/>
              </w:rPr>
              <w:t xml:space="preserve"> </w:t>
            </w:r>
            <w:r>
              <w:rPr>
                <w:color w:val="2D2D2D"/>
                <w:w w:val="102"/>
                <w:sz w:val="23"/>
                <w:szCs w:val="23"/>
              </w:rPr>
              <w:t xml:space="preserve">. </w:t>
            </w:r>
            <w:r>
              <w:rPr>
                <w:color w:val="2D2D2D"/>
                <w:w w:val="82"/>
                <w:sz w:val="23"/>
                <w:szCs w:val="23"/>
              </w:rPr>
              <w:t>R</w:t>
            </w:r>
            <w:r>
              <w:rPr>
                <w:color w:val="2D2D2D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4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91"/>
                <w:sz w:val="23"/>
                <w:szCs w:val="23"/>
              </w:rPr>
              <w:t>y</w:t>
            </w:r>
            <w:r>
              <w:rPr>
                <w:color w:val="2D2D2D"/>
                <w:w w:val="101"/>
                <w:sz w:val="23"/>
                <w:szCs w:val="23"/>
              </w:rPr>
              <w:t>,</w:t>
            </w:r>
            <w:r>
              <w:rPr>
                <w:color w:val="2D2D2D"/>
                <w:spacing w:val="-7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4"/>
                <w:sz w:val="23"/>
                <w:szCs w:val="23"/>
              </w:rPr>
              <w:t>t</w:t>
            </w:r>
            <w:r>
              <w:rPr>
                <w:color w:val="2D2D2D"/>
                <w:sz w:val="23"/>
                <w:szCs w:val="23"/>
              </w:rPr>
              <w:t>h</w:t>
            </w:r>
            <w:r>
              <w:rPr>
                <w:color w:val="2D2D2D"/>
                <w:spacing w:val="-2"/>
                <w:sz w:val="23"/>
                <w:szCs w:val="23"/>
              </w:rPr>
              <w:t>e</w:t>
            </w:r>
            <w:r>
              <w:rPr>
                <w:color w:val="2D2D2D"/>
                <w:sz w:val="23"/>
                <w:szCs w:val="23"/>
              </w:rPr>
              <w:t>re</w:t>
            </w:r>
            <w:r>
              <w:rPr>
                <w:color w:val="2D2D2D"/>
                <w:spacing w:val="51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h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91"/>
                <w:sz w:val="23"/>
                <w:szCs w:val="23"/>
              </w:rPr>
              <w:t>v</w:t>
            </w:r>
            <w:r>
              <w:rPr>
                <w:color w:val="2D2D2D"/>
                <w:w w:val="113"/>
                <w:sz w:val="23"/>
                <w:szCs w:val="23"/>
              </w:rPr>
              <w:t xml:space="preserve">e </w:t>
            </w:r>
            <w:r>
              <w:rPr>
                <w:color w:val="2D2D2D"/>
                <w:spacing w:val="-1"/>
                <w:w w:val="109"/>
                <w:sz w:val="23"/>
                <w:szCs w:val="23"/>
              </w:rPr>
              <w:t>b</w:t>
            </w:r>
            <w:r>
              <w:rPr>
                <w:color w:val="2D2D2D"/>
                <w:w w:val="109"/>
                <w:sz w:val="23"/>
                <w:szCs w:val="23"/>
              </w:rPr>
              <w:t>een</w:t>
            </w:r>
            <w:r>
              <w:rPr>
                <w:color w:val="2D2D2D"/>
                <w:spacing w:val="-9"/>
                <w:w w:val="109"/>
                <w:sz w:val="23"/>
                <w:szCs w:val="23"/>
              </w:rPr>
              <w:t xml:space="preserve"> 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2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3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-4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4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2"/>
                <w:w w:val="95"/>
                <w:sz w:val="23"/>
                <w:szCs w:val="23"/>
              </w:rPr>
              <w:t>g</w:t>
            </w:r>
            <w:r>
              <w:rPr>
                <w:color w:val="2D2D2D"/>
                <w:spacing w:val="-2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91"/>
                <w:sz w:val="23"/>
                <w:szCs w:val="23"/>
              </w:rPr>
              <w:t xml:space="preserve">y 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spacing w:val="-3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4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2"/>
                <w:sz w:val="23"/>
                <w:szCs w:val="23"/>
              </w:rPr>
              <w:t>ss</w:t>
            </w:r>
            <w:r>
              <w:rPr>
                <w:color w:val="2D2D2D"/>
                <w:w w:val="93"/>
                <w:sz w:val="23"/>
                <w:szCs w:val="23"/>
              </w:rPr>
              <w:t>f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spacing w:val="-1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2"/>
                <w:w w:val="110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w w:val="110"/>
                <w:sz w:val="23"/>
                <w:szCs w:val="23"/>
              </w:rPr>
              <w:t>tt</w:t>
            </w:r>
            <w:r>
              <w:rPr>
                <w:color w:val="2D2D2D"/>
                <w:spacing w:val="-2"/>
                <w:w w:val="110"/>
                <w:sz w:val="23"/>
                <w:szCs w:val="23"/>
              </w:rPr>
              <w:t>e</w:t>
            </w:r>
            <w:r>
              <w:rPr>
                <w:color w:val="2D2D2D"/>
                <w:w w:val="110"/>
                <w:sz w:val="23"/>
                <w:szCs w:val="23"/>
              </w:rPr>
              <w:t>mp</w:t>
            </w:r>
            <w:r>
              <w:rPr>
                <w:color w:val="2D2D2D"/>
                <w:spacing w:val="1"/>
                <w:w w:val="110"/>
                <w:sz w:val="23"/>
                <w:szCs w:val="23"/>
              </w:rPr>
              <w:t>t</w:t>
            </w:r>
            <w:r>
              <w:rPr>
                <w:color w:val="2D2D2D"/>
                <w:w w:val="110"/>
                <w:sz w:val="23"/>
                <w:szCs w:val="23"/>
              </w:rPr>
              <w:t>s</w:t>
            </w:r>
            <w:r>
              <w:rPr>
                <w:color w:val="2D2D2D"/>
                <w:spacing w:val="-8"/>
                <w:w w:val="110"/>
                <w:sz w:val="23"/>
                <w:szCs w:val="23"/>
              </w:rPr>
              <w:t xml:space="preserve"> 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107"/>
                <w:sz w:val="23"/>
                <w:szCs w:val="23"/>
              </w:rPr>
              <w:t xml:space="preserve">o 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2"/>
                <w:w w:val="95"/>
                <w:sz w:val="23"/>
                <w:szCs w:val="23"/>
              </w:rPr>
              <w:t>g</w:t>
            </w:r>
            <w:r>
              <w:rPr>
                <w:color w:val="2D2D2D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-3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2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3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spacing w:val="-4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83"/>
                <w:sz w:val="23"/>
                <w:szCs w:val="23"/>
              </w:rPr>
              <w:t xml:space="preserve">l </w:t>
            </w:r>
            <w:r>
              <w:rPr>
                <w:color w:val="2D2D2D"/>
                <w:spacing w:val="-1"/>
                <w:sz w:val="23"/>
                <w:szCs w:val="23"/>
              </w:rPr>
              <w:t>d</w:t>
            </w:r>
            <w:r>
              <w:rPr>
                <w:color w:val="2D2D2D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sz w:val="23"/>
                <w:szCs w:val="23"/>
              </w:rPr>
              <w:t>t</w:t>
            </w:r>
            <w:r>
              <w:rPr>
                <w:color w:val="2D2D2D"/>
                <w:sz w:val="23"/>
                <w:szCs w:val="23"/>
              </w:rPr>
              <w:t>a</w:t>
            </w:r>
            <w:r>
              <w:rPr>
                <w:color w:val="2D2D2D"/>
                <w:spacing w:val="35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2"/>
                <w:w w:val="97"/>
                <w:sz w:val="23"/>
                <w:szCs w:val="23"/>
              </w:rPr>
              <w:t>i</w:t>
            </w:r>
            <w:r>
              <w:rPr>
                <w:color w:val="2D2D2D"/>
                <w:w w:val="97"/>
                <w:sz w:val="23"/>
                <w:szCs w:val="23"/>
              </w:rPr>
              <w:t>n</w:t>
            </w:r>
            <w:r>
              <w:rPr>
                <w:color w:val="2D2D2D"/>
                <w:spacing w:val="-2"/>
                <w:w w:val="97"/>
                <w:sz w:val="23"/>
                <w:szCs w:val="23"/>
              </w:rPr>
              <w:t xml:space="preserve"> </w:t>
            </w:r>
            <w:r>
              <w:rPr>
                <w:color w:val="2D2D2D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3"/>
                <w:w w:val="93"/>
                <w:sz w:val="23"/>
                <w:szCs w:val="23"/>
              </w:rPr>
              <w:t>-</w:t>
            </w:r>
            <w:r>
              <w:rPr>
                <w:color w:val="2D2D2D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-4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83"/>
                <w:sz w:val="23"/>
                <w:szCs w:val="23"/>
              </w:rPr>
              <w:t xml:space="preserve">l </w:t>
            </w:r>
            <w:r>
              <w:rPr>
                <w:color w:val="2D2D2D"/>
                <w:w w:val="93"/>
                <w:sz w:val="23"/>
                <w:szCs w:val="23"/>
              </w:rPr>
              <w:t>f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spacing w:val="-4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spacing w:val="3"/>
                <w:w w:val="101"/>
                <w:sz w:val="23"/>
                <w:szCs w:val="23"/>
              </w:rPr>
              <w:t>,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b</w:t>
            </w:r>
            <w:r>
              <w:rPr>
                <w:color w:val="2D2D2D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6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2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w w:val="106"/>
                <w:sz w:val="23"/>
                <w:szCs w:val="23"/>
              </w:rPr>
              <w:t>u</w:t>
            </w:r>
            <w:r>
              <w:rPr>
                <w:color w:val="2D2D2D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w w:val="106"/>
                <w:sz w:val="23"/>
                <w:szCs w:val="23"/>
              </w:rPr>
              <w:t xml:space="preserve">h </w:t>
            </w:r>
            <w:r>
              <w:rPr>
                <w:color w:val="2D2D2D"/>
                <w:spacing w:val="-2"/>
                <w:sz w:val="23"/>
                <w:szCs w:val="23"/>
              </w:rPr>
              <w:t>e</w:t>
            </w:r>
            <w:r>
              <w:rPr>
                <w:color w:val="2D2D2D"/>
                <w:sz w:val="23"/>
                <w:szCs w:val="23"/>
              </w:rPr>
              <w:t>n</w:t>
            </w:r>
            <w:r>
              <w:rPr>
                <w:color w:val="2D2D2D"/>
                <w:spacing w:val="4"/>
                <w:sz w:val="23"/>
                <w:szCs w:val="23"/>
              </w:rPr>
              <w:t>d</w:t>
            </w:r>
            <w:r>
              <w:rPr>
                <w:color w:val="2D2D2D"/>
                <w:sz w:val="23"/>
                <w:szCs w:val="23"/>
              </w:rPr>
              <w:t>e</w:t>
            </w:r>
            <w:r>
              <w:rPr>
                <w:color w:val="2D2D2D"/>
                <w:spacing w:val="-4"/>
                <w:sz w:val="23"/>
                <w:szCs w:val="23"/>
              </w:rPr>
              <w:t>a</w:t>
            </w:r>
            <w:r>
              <w:rPr>
                <w:color w:val="2D2D2D"/>
                <w:spacing w:val="2"/>
                <w:sz w:val="23"/>
                <w:szCs w:val="23"/>
              </w:rPr>
              <w:t>v</w:t>
            </w:r>
            <w:r>
              <w:rPr>
                <w:color w:val="2D2D2D"/>
                <w:sz w:val="23"/>
                <w:szCs w:val="23"/>
              </w:rPr>
              <w:t>o</w:t>
            </w:r>
            <w:r>
              <w:rPr>
                <w:color w:val="2D2D2D"/>
                <w:spacing w:val="-1"/>
                <w:sz w:val="23"/>
                <w:szCs w:val="23"/>
              </w:rPr>
              <w:t>u</w:t>
            </w:r>
            <w:r>
              <w:rPr>
                <w:color w:val="2D2D2D"/>
                <w:sz w:val="23"/>
                <w:szCs w:val="23"/>
              </w:rPr>
              <w:t>rs</w:t>
            </w:r>
            <w:r>
              <w:rPr>
                <w:color w:val="2D2D2D"/>
                <w:spacing w:val="55"/>
                <w:sz w:val="23"/>
                <w:szCs w:val="23"/>
              </w:rPr>
              <w:t xml:space="preserve"> </w:t>
            </w:r>
            <w:r>
              <w:rPr>
                <w:color w:val="2D2D2D"/>
                <w:sz w:val="23"/>
                <w:szCs w:val="23"/>
              </w:rPr>
              <w:t>ha</w:t>
            </w:r>
            <w:r>
              <w:rPr>
                <w:color w:val="2D2D2D"/>
                <w:spacing w:val="2"/>
                <w:sz w:val="23"/>
                <w:szCs w:val="23"/>
              </w:rPr>
              <w:t>v</w:t>
            </w:r>
            <w:r>
              <w:rPr>
                <w:color w:val="2D2D2D"/>
                <w:sz w:val="23"/>
                <w:szCs w:val="23"/>
              </w:rPr>
              <w:t>e</w:t>
            </w:r>
            <w:r>
              <w:rPr>
                <w:color w:val="2D2D2D"/>
                <w:spacing w:val="13"/>
                <w:sz w:val="23"/>
                <w:szCs w:val="23"/>
              </w:rPr>
              <w:t xml:space="preserve"> </w:t>
            </w:r>
            <w:r>
              <w:rPr>
                <w:color w:val="2D2D2D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22"/>
                <w:sz w:val="23"/>
                <w:szCs w:val="23"/>
              </w:rPr>
              <w:t xml:space="preserve">t </w:t>
            </w:r>
            <w:r>
              <w:rPr>
                <w:color w:val="2D2D2D"/>
                <w:spacing w:val="-1"/>
                <w:sz w:val="23"/>
                <w:szCs w:val="23"/>
              </w:rPr>
              <w:t>b</w:t>
            </w:r>
            <w:r>
              <w:rPr>
                <w:color w:val="2D2D2D"/>
                <w:sz w:val="23"/>
                <w:szCs w:val="23"/>
              </w:rPr>
              <w:t>een</w:t>
            </w:r>
            <w:r>
              <w:rPr>
                <w:color w:val="2D2D2D"/>
                <w:spacing w:val="35"/>
                <w:sz w:val="23"/>
                <w:szCs w:val="23"/>
              </w:rPr>
              <w:t xml:space="preserve"> 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spacing w:val="2"/>
                <w:w w:val="91"/>
                <w:sz w:val="23"/>
                <w:szCs w:val="23"/>
              </w:rPr>
              <w:t>y</w:t>
            </w:r>
            <w:r>
              <w:rPr>
                <w:color w:val="2D2D2D"/>
                <w:w w:val="102"/>
                <w:sz w:val="23"/>
                <w:szCs w:val="23"/>
              </w:rPr>
              <w:t>s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3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91"/>
                <w:sz w:val="23"/>
                <w:szCs w:val="23"/>
              </w:rPr>
              <w:t xml:space="preserve">y 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106"/>
                <w:sz w:val="23"/>
                <w:szCs w:val="23"/>
              </w:rPr>
              <w:t>pp</w:t>
            </w:r>
            <w:r>
              <w:rPr>
                <w:color w:val="2D2D2D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spacing w:val="-6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97"/>
                <w:sz w:val="23"/>
                <w:szCs w:val="23"/>
              </w:rPr>
              <w:t>i</w:t>
            </w:r>
            <w:r>
              <w:rPr>
                <w:color w:val="2D2D2D"/>
                <w:w w:val="97"/>
                <w:sz w:val="23"/>
                <w:szCs w:val="23"/>
              </w:rPr>
              <w:t xml:space="preserve">n </w:t>
            </w:r>
            <w:r>
              <w:rPr>
                <w:color w:val="2D2D2D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104"/>
                <w:sz w:val="23"/>
                <w:szCs w:val="23"/>
              </w:rPr>
              <w:t>m</w:t>
            </w:r>
            <w:r>
              <w:rPr>
                <w:color w:val="2D2D2D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spacing w:val="2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83"/>
                <w:sz w:val="23"/>
                <w:szCs w:val="23"/>
              </w:rPr>
              <w:t xml:space="preserve">l </w:t>
            </w:r>
            <w:r>
              <w:rPr>
                <w:color w:val="2D2D2D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sz w:val="23"/>
                <w:szCs w:val="23"/>
              </w:rPr>
              <w:t>o</w:t>
            </w:r>
            <w:r>
              <w:rPr>
                <w:color w:val="2D2D2D"/>
                <w:sz w:val="23"/>
                <w:szCs w:val="23"/>
              </w:rPr>
              <w:t>n</w:t>
            </w:r>
            <w:r>
              <w:rPr>
                <w:color w:val="2D2D2D"/>
                <w:spacing w:val="1"/>
                <w:sz w:val="23"/>
                <w:szCs w:val="23"/>
              </w:rPr>
              <w:t>t</w:t>
            </w:r>
            <w:r>
              <w:rPr>
                <w:color w:val="2D2D2D"/>
                <w:spacing w:val="-2"/>
                <w:sz w:val="23"/>
                <w:szCs w:val="23"/>
              </w:rPr>
              <w:t>e</w:t>
            </w:r>
            <w:r>
              <w:rPr>
                <w:color w:val="2D2D2D"/>
                <w:spacing w:val="2"/>
                <w:sz w:val="23"/>
                <w:szCs w:val="23"/>
              </w:rPr>
              <w:t>x</w:t>
            </w:r>
            <w:r>
              <w:rPr>
                <w:color w:val="2D2D2D"/>
                <w:sz w:val="23"/>
                <w:szCs w:val="23"/>
              </w:rPr>
              <w:t>t</w:t>
            </w:r>
            <w:r>
              <w:rPr>
                <w:color w:val="2D2D2D"/>
                <w:spacing w:val="31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4"/>
                <w:sz w:val="23"/>
                <w:szCs w:val="23"/>
              </w:rPr>
              <w:t>b</w:t>
            </w:r>
            <w:r>
              <w:rPr>
                <w:color w:val="2D2D2D"/>
                <w:spacing w:val="-2"/>
                <w:sz w:val="23"/>
                <w:szCs w:val="23"/>
              </w:rPr>
              <w:t>e</w:t>
            </w:r>
            <w:r>
              <w:rPr>
                <w:color w:val="2D2D2D"/>
                <w:sz w:val="23"/>
                <w:szCs w:val="23"/>
              </w:rPr>
              <w:t>yo</w:t>
            </w:r>
            <w:r>
              <w:rPr>
                <w:color w:val="2D2D2D"/>
                <w:spacing w:val="-1"/>
                <w:sz w:val="23"/>
                <w:szCs w:val="23"/>
              </w:rPr>
              <w:t>n</w:t>
            </w:r>
            <w:r>
              <w:rPr>
                <w:color w:val="2D2D2D"/>
                <w:sz w:val="23"/>
                <w:szCs w:val="23"/>
              </w:rPr>
              <w:t>d</w:t>
            </w:r>
            <w:r>
              <w:rPr>
                <w:color w:val="2D2D2D"/>
                <w:spacing w:val="27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h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w w:val="95"/>
                <w:sz w:val="23"/>
                <w:szCs w:val="23"/>
              </w:rPr>
              <w:t>g</w:t>
            </w:r>
            <w:r>
              <w:rPr>
                <w:color w:val="2D2D2D"/>
                <w:w w:val="106"/>
                <w:sz w:val="23"/>
                <w:szCs w:val="23"/>
              </w:rPr>
              <w:t>h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w w:val="91"/>
                <w:sz w:val="23"/>
                <w:szCs w:val="23"/>
              </w:rPr>
              <w:t xml:space="preserve">y </w:t>
            </w:r>
            <w:r>
              <w:rPr>
                <w:color w:val="2D2D2D"/>
                <w:w w:val="98"/>
                <w:sz w:val="23"/>
                <w:szCs w:val="23"/>
              </w:rPr>
              <w:t>si</w:t>
            </w:r>
            <w:r>
              <w:rPr>
                <w:color w:val="2D2D2D"/>
                <w:spacing w:val="-2"/>
                <w:w w:val="98"/>
                <w:sz w:val="23"/>
                <w:szCs w:val="23"/>
              </w:rPr>
              <w:t>m</w:t>
            </w:r>
            <w:r>
              <w:rPr>
                <w:color w:val="2D2D2D"/>
                <w:spacing w:val="-1"/>
                <w:w w:val="98"/>
                <w:sz w:val="23"/>
                <w:szCs w:val="23"/>
              </w:rPr>
              <w:t>p</w:t>
            </w:r>
            <w:r>
              <w:rPr>
                <w:color w:val="2D2D2D"/>
                <w:w w:val="98"/>
                <w:sz w:val="23"/>
                <w:szCs w:val="23"/>
              </w:rPr>
              <w:t>lif</w:t>
            </w:r>
            <w:r>
              <w:rPr>
                <w:color w:val="2D2D2D"/>
                <w:spacing w:val="3"/>
                <w:w w:val="98"/>
                <w:sz w:val="23"/>
                <w:szCs w:val="23"/>
              </w:rPr>
              <w:t>i</w:t>
            </w:r>
            <w:r>
              <w:rPr>
                <w:color w:val="2D2D2D"/>
                <w:w w:val="98"/>
                <w:sz w:val="23"/>
                <w:szCs w:val="23"/>
              </w:rPr>
              <w:t>ed</w:t>
            </w:r>
            <w:r>
              <w:rPr>
                <w:color w:val="2D2D2D"/>
                <w:spacing w:val="2"/>
                <w:w w:val="98"/>
                <w:sz w:val="23"/>
                <w:szCs w:val="23"/>
              </w:rPr>
              <w:t xml:space="preserve"> 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l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w w:val="106"/>
                <w:sz w:val="23"/>
                <w:szCs w:val="23"/>
              </w:rPr>
              <w:t>b</w:t>
            </w:r>
            <w:r>
              <w:rPr>
                <w:color w:val="2D2D2D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spacing w:val="3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D2D2D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06"/>
                <w:sz w:val="23"/>
                <w:szCs w:val="23"/>
              </w:rPr>
              <w:t>r</w:t>
            </w:r>
            <w:r>
              <w:rPr>
                <w:color w:val="2D2D2D"/>
                <w:w w:val="91"/>
                <w:sz w:val="23"/>
                <w:szCs w:val="23"/>
              </w:rPr>
              <w:t xml:space="preserve">y </w:t>
            </w:r>
            <w:r>
              <w:rPr>
                <w:color w:val="2D2D2D"/>
                <w:w w:val="96"/>
                <w:sz w:val="23"/>
                <w:szCs w:val="23"/>
              </w:rPr>
              <w:t>c</w:t>
            </w:r>
            <w:r>
              <w:rPr>
                <w:color w:val="2D2D2D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d</w:t>
            </w:r>
            <w:r>
              <w:rPr>
                <w:color w:val="2D2D2D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w w:val="122"/>
                <w:sz w:val="23"/>
                <w:szCs w:val="23"/>
              </w:rPr>
              <w:t>t</w:t>
            </w:r>
            <w:r>
              <w:rPr>
                <w:color w:val="2D2D2D"/>
                <w:w w:val="83"/>
                <w:sz w:val="23"/>
                <w:szCs w:val="23"/>
              </w:rPr>
              <w:t>i</w:t>
            </w:r>
            <w:r>
              <w:rPr>
                <w:color w:val="2D2D2D"/>
                <w:w w:val="107"/>
                <w:sz w:val="23"/>
                <w:szCs w:val="23"/>
              </w:rPr>
              <w:t>o</w:t>
            </w:r>
            <w:r>
              <w:rPr>
                <w:color w:val="2D2D2D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D2D2D"/>
                <w:w w:val="102"/>
                <w:sz w:val="23"/>
                <w:szCs w:val="23"/>
              </w:rPr>
              <w:t>s.</w:t>
            </w:r>
          </w:p>
        </w:tc>
      </w:tr>
      <w:tr w:rsidR="00FB3854" w:rsidTr="00FB3854">
        <w:trPr>
          <w:trHeight w:hRule="exact" w:val="2362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3</w:t>
            </w:r>
          </w:p>
        </w:tc>
        <w:tc>
          <w:tcPr>
            <w:tcW w:w="23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1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z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un</w:t>
            </w:r>
            <w:r>
              <w:rPr>
                <w:spacing w:val="3"/>
                <w:sz w:val="21"/>
                <w:szCs w:val="21"/>
              </w:rPr>
              <w:t xml:space="preserve"> 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har</w:t>
            </w:r>
            <w:r>
              <w:rPr>
                <w:spacing w:val="11"/>
                <w:sz w:val="21"/>
                <w:szCs w:val="21"/>
              </w:rPr>
              <w:t xml:space="preserve"> 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nd</w:t>
            </w:r>
          </w:p>
          <w:p w:rsidR="00FB3854" w:rsidRDefault="00FB3854" w:rsidP="00FB3854">
            <w:pPr>
              <w:spacing w:before="20"/>
              <w:ind w:left="1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Ferd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us</w:t>
            </w:r>
            <w:r>
              <w:rPr>
                <w:spacing w:val="18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BA4897" w:rsidP="00FB3854">
            <w:pPr>
              <w:spacing w:line="259" w:lineRule="auto"/>
              <w:ind w:left="100" w:right="274"/>
              <w:rPr>
                <w:sz w:val="21"/>
                <w:szCs w:val="21"/>
              </w:rPr>
            </w:pPr>
            <w:r>
              <w:rPr>
                <w:spacing w:val="2"/>
                <w:w w:val="78"/>
                <w:sz w:val="21"/>
                <w:szCs w:val="21"/>
              </w:rPr>
              <w:t>L</w:t>
            </w:r>
            <w:r w:rsidR="00FB3854">
              <w:rPr>
                <w:spacing w:val="2"/>
                <w:w w:val="78"/>
                <w:sz w:val="21"/>
                <w:szCs w:val="21"/>
              </w:rPr>
              <w:t>I</w:t>
            </w:r>
            <w:r w:rsidR="00FB3854">
              <w:rPr>
                <w:spacing w:val="-2"/>
                <w:w w:val="78"/>
                <w:sz w:val="21"/>
                <w:szCs w:val="21"/>
              </w:rPr>
              <w:t>V</w:t>
            </w:r>
            <w:r w:rsidR="00FB3854">
              <w:rPr>
                <w:w w:val="78"/>
                <w:sz w:val="21"/>
                <w:szCs w:val="21"/>
              </w:rPr>
              <w:t>ER</w:t>
            </w:r>
            <w:r w:rsidR="00FB3854">
              <w:rPr>
                <w:spacing w:val="9"/>
                <w:w w:val="78"/>
                <w:sz w:val="21"/>
                <w:szCs w:val="21"/>
              </w:rPr>
              <w:t xml:space="preserve"> </w:t>
            </w:r>
            <w:r w:rsidR="00FB3854">
              <w:rPr>
                <w:spacing w:val="-3"/>
                <w:w w:val="87"/>
                <w:sz w:val="21"/>
                <w:szCs w:val="21"/>
              </w:rPr>
              <w:t>D</w:t>
            </w:r>
            <w:r w:rsidR="00FB3854">
              <w:rPr>
                <w:spacing w:val="4"/>
                <w:w w:val="77"/>
                <w:sz w:val="21"/>
                <w:szCs w:val="21"/>
              </w:rPr>
              <w:t>I</w:t>
            </w:r>
            <w:r w:rsidR="00FB3854">
              <w:rPr>
                <w:spacing w:val="-2"/>
                <w:w w:val="84"/>
                <w:sz w:val="21"/>
                <w:szCs w:val="21"/>
              </w:rPr>
              <w:t>S</w:t>
            </w:r>
            <w:r w:rsidR="00FB3854">
              <w:rPr>
                <w:w w:val="81"/>
                <w:sz w:val="21"/>
                <w:szCs w:val="21"/>
              </w:rPr>
              <w:t>EA</w:t>
            </w:r>
            <w:r w:rsidR="00FB3854">
              <w:rPr>
                <w:w w:val="84"/>
                <w:sz w:val="21"/>
                <w:szCs w:val="21"/>
              </w:rPr>
              <w:t>S</w:t>
            </w:r>
            <w:r w:rsidR="00FB3854">
              <w:rPr>
                <w:w w:val="81"/>
                <w:sz w:val="21"/>
                <w:szCs w:val="21"/>
              </w:rPr>
              <w:t xml:space="preserve">E </w:t>
            </w:r>
            <w:r w:rsidR="00FB3854">
              <w:rPr>
                <w:w w:val="85"/>
                <w:sz w:val="21"/>
                <w:szCs w:val="21"/>
              </w:rPr>
              <w:t>PR</w:t>
            </w:r>
            <w:r w:rsidR="00FB3854">
              <w:rPr>
                <w:spacing w:val="-2"/>
                <w:w w:val="85"/>
                <w:sz w:val="21"/>
                <w:szCs w:val="21"/>
              </w:rPr>
              <w:t>E</w:t>
            </w:r>
            <w:r w:rsidR="00FB3854">
              <w:rPr>
                <w:w w:val="85"/>
                <w:sz w:val="21"/>
                <w:szCs w:val="21"/>
              </w:rPr>
              <w:t>D</w:t>
            </w:r>
            <w:r w:rsidR="00FB3854">
              <w:rPr>
                <w:spacing w:val="2"/>
                <w:w w:val="85"/>
                <w:sz w:val="21"/>
                <w:szCs w:val="21"/>
              </w:rPr>
              <w:t>I</w:t>
            </w:r>
            <w:r w:rsidR="00FB3854">
              <w:rPr>
                <w:w w:val="85"/>
                <w:sz w:val="21"/>
                <w:szCs w:val="21"/>
              </w:rPr>
              <w:t>C</w:t>
            </w:r>
            <w:r w:rsidR="00FB3854">
              <w:rPr>
                <w:spacing w:val="-3"/>
                <w:w w:val="85"/>
                <w:sz w:val="21"/>
                <w:szCs w:val="21"/>
              </w:rPr>
              <w:t>T</w:t>
            </w:r>
            <w:r w:rsidR="00FB3854">
              <w:rPr>
                <w:spacing w:val="2"/>
                <w:w w:val="85"/>
                <w:sz w:val="21"/>
                <w:szCs w:val="21"/>
              </w:rPr>
              <w:t>I</w:t>
            </w:r>
            <w:r w:rsidR="00FB3854">
              <w:rPr>
                <w:spacing w:val="-3"/>
                <w:w w:val="85"/>
                <w:sz w:val="21"/>
                <w:szCs w:val="21"/>
              </w:rPr>
              <w:t>O</w:t>
            </w:r>
            <w:r w:rsidR="00FB3854">
              <w:rPr>
                <w:w w:val="85"/>
                <w:sz w:val="21"/>
                <w:szCs w:val="21"/>
              </w:rPr>
              <w:t>N</w:t>
            </w:r>
            <w:r w:rsidR="00FB3854">
              <w:rPr>
                <w:spacing w:val="11"/>
                <w:w w:val="85"/>
                <w:sz w:val="21"/>
                <w:szCs w:val="21"/>
              </w:rPr>
              <w:t xml:space="preserve"> </w:t>
            </w:r>
            <w:r w:rsidR="00FB3854">
              <w:rPr>
                <w:w w:val="83"/>
                <w:sz w:val="21"/>
                <w:szCs w:val="21"/>
              </w:rPr>
              <w:t>B</w:t>
            </w:r>
            <w:r w:rsidR="00FB3854">
              <w:rPr>
                <w:w w:val="69"/>
                <w:sz w:val="21"/>
                <w:szCs w:val="21"/>
              </w:rPr>
              <w:t xml:space="preserve">Y </w:t>
            </w:r>
            <w:r w:rsidR="00FB3854">
              <w:rPr>
                <w:spacing w:val="2"/>
                <w:w w:val="87"/>
                <w:sz w:val="21"/>
                <w:szCs w:val="21"/>
              </w:rPr>
              <w:t>U</w:t>
            </w:r>
            <w:r w:rsidR="00FB3854">
              <w:rPr>
                <w:spacing w:val="-3"/>
                <w:w w:val="87"/>
                <w:sz w:val="21"/>
                <w:szCs w:val="21"/>
              </w:rPr>
              <w:t>S</w:t>
            </w:r>
            <w:r w:rsidR="00FB3854">
              <w:rPr>
                <w:w w:val="87"/>
                <w:sz w:val="21"/>
                <w:szCs w:val="21"/>
              </w:rPr>
              <w:t>ING</w:t>
            </w:r>
            <w:r w:rsidR="00FB3854">
              <w:rPr>
                <w:spacing w:val="7"/>
                <w:w w:val="87"/>
                <w:sz w:val="21"/>
                <w:szCs w:val="21"/>
              </w:rPr>
              <w:t xml:space="preserve"> </w:t>
            </w:r>
            <w:r w:rsidR="00FB3854">
              <w:rPr>
                <w:spacing w:val="-3"/>
                <w:w w:val="87"/>
                <w:sz w:val="21"/>
                <w:szCs w:val="21"/>
              </w:rPr>
              <w:t>D</w:t>
            </w:r>
            <w:r w:rsidR="00FB3854">
              <w:rPr>
                <w:spacing w:val="4"/>
                <w:w w:val="77"/>
                <w:sz w:val="21"/>
                <w:szCs w:val="21"/>
              </w:rPr>
              <w:t>I</w:t>
            </w:r>
            <w:r w:rsidR="00FB3854">
              <w:rPr>
                <w:w w:val="84"/>
                <w:sz w:val="21"/>
                <w:szCs w:val="21"/>
              </w:rPr>
              <w:t>F</w:t>
            </w:r>
            <w:r w:rsidR="00FB3854">
              <w:rPr>
                <w:spacing w:val="-2"/>
                <w:w w:val="84"/>
                <w:sz w:val="21"/>
                <w:szCs w:val="21"/>
              </w:rPr>
              <w:t>F</w:t>
            </w:r>
            <w:r w:rsidR="00FB3854">
              <w:rPr>
                <w:w w:val="81"/>
                <w:sz w:val="21"/>
                <w:szCs w:val="21"/>
              </w:rPr>
              <w:t>E</w:t>
            </w:r>
            <w:r w:rsidR="00FB3854">
              <w:rPr>
                <w:spacing w:val="2"/>
                <w:w w:val="83"/>
                <w:sz w:val="21"/>
                <w:szCs w:val="21"/>
              </w:rPr>
              <w:t>R</w:t>
            </w:r>
            <w:r w:rsidR="00FB3854">
              <w:rPr>
                <w:spacing w:val="-2"/>
                <w:w w:val="81"/>
                <w:sz w:val="21"/>
                <w:szCs w:val="21"/>
              </w:rPr>
              <w:t>E</w:t>
            </w:r>
            <w:r w:rsidR="00FB3854">
              <w:rPr>
                <w:spacing w:val="-1"/>
                <w:w w:val="91"/>
                <w:sz w:val="21"/>
                <w:szCs w:val="21"/>
              </w:rPr>
              <w:t>N</w:t>
            </w:r>
            <w:r w:rsidR="00FB3854">
              <w:rPr>
                <w:w w:val="81"/>
                <w:sz w:val="21"/>
                <w:szCs w:val="21"/>
              </w:rPr>
              <w:t xml:space="preserve">T </w:t>
            </w:r>
            <w:r w:rsidR="00FB3854">
              <w:rPr>
                <w:spacing w:val="-1"/>
                <w:w w:val="85"/>
                <w:sz w:val="21"/>
                <w:szCs w:val="21"/>
              </w:rPr>
              <w:t>D</w:t>
            </w:r>
            <w:r w:rsidR="00FB3854">
              <w:rPr>
                <w:spacing w:val="3"/>
                <w:w w:val="85"/>
                <w:sz w:val="21"/>
                <w:szCs w:val="21"/>
              </w:rPr>
              <w:t>E</w:t>
            </w:r>
            <w:r w:rsidR="00FB3854">
              <w:rPr>
                <w:spacing w:val="-3"/>
                <w:w w:val="85"/>
                <w:sz w:val="21"/>
                <w:szCs w:val="21"/>
              </w:rPr>
              <w:t>C</w:t>
            </w:r>
            <w:r w:rsidR="00FB3854">
              <w:rPr>
                <w:spacing w:val="2"/>
                <w:w w:val="85"/>
                <w:sz w:val="21"/>
                <w:szCs w:val="21"/>
              </w:rPr>
              <w:t>I</w:t>
            </w:r>
            <w:r w:rsidR="00FB3854">
              <w:rPr>
                <w:spacing w:val="-3"/>
                <w:w w:val="85"/>
                <w:sz w:val="21"/>
                <w:szCs w:val="21"/>
              </w:rPr>
              <w:t>S</w:t>
            </w:r>
            <w:r w:rsidR="00FB3854">
              <w:rPr>
                <w:w w:val="85"/>
                <w:sz w:val="21"/>
                <w:szCs w:val="21"/>
              </w:rPr>
              <w:t>I</w:t>
            </w:r>
            <w:r w:rsidR="00FB3854">
              <w:rPr>
                <w:spacing w:val="2"/>
                <w:w w:val="85"/>
                <w:sz w:val="21"/>
                <w:szCs w:val="21"/>
              </w:rPr>
              <w:t>O</w:t>
            </w:r>
            <w:r w:rsidR="00FB3854">
              <w:rPr>
                <w:w w:val="85"/>
                <w:sz w:val="21"/>
                <w:szCs w:val="21"/>
              </w:rPr>
              <w:t>N</w:t>
            </w:r>
            <w:r w:rsidR="00FB3854">
              <w:rPr>
                <w:spacing w:val="5"/>
                <w:w w:val="85"/>
                <w:sz w:val="21"/>
                <w:szCs w:val="21"/>
              </w:rPr>
              <w:t xml:space="preserve"> </w:t>
            </w:r>
            <w:r w:rsidR="00FB3854">
              <w:rPr>
                <w:spacing w:val="-2"/>
                <w:w w:val="81"/>
                <w:sz w:val="21"/>
                <w:szCs w:val="21"/>
              </w:rPr>
              <w:t>T</w:t>
            </w:r>
            <w:r w:rsidR="00FB3854">
              <w:rPr>
                <w:w w:val="83"/>
                <w:sz w:val="21"/>
                <w:szCs w:val="21"/>
              </w:rPr>
              <w:t>R</w:t>
            </w:r>
            <w:r w:rsidR="00FB3854">
              <w:rPr>
                <w:w w:val="81"/>
                <w:sz w:val="21"/>
                <w:szCs w:val="21"/>
              </w:rPr>
              <w:t>EE T</w:t>
            </w:r>
            <w:r w:rsidR="00FB3854">
              <w:rPr>
                <w:spacing w:val="-2"/>
                <w:w w:val="81"/>
                <w:sz w:val="21"/>
                <w:szCs w:val="21"/>
              </w:rPr>
              <w:t>E</w:t>
            </w:r>
            <w:r w:rsidR="00FB3854">
              <w:rPr>
                <w:w w:val="81"/>
                <w:sz w:val="21"/>
                <w:szCs w:val="21"/>
              </w:rPr>
              <w:t>C</w:t>
            </w:r>
            <w:r w:rsidR="00FB3854">
              <w:rPr>
                <w:spacing w:val="2"/>
                <w:w w:val="88"/>
                <w:sz w:val="21"/>
                <w:szCs w:val="21"/>
              </w:rPr>
              <w:t>H</w:t>
            </w:r>
            <w:r w:rsidR="00FB3854">
              <w:rPr>
                <w:spacing w:val="-1"/>
                <w:w w:val="91"/>
                <w:sz w:val="21"/>
                <w:szCs w:val="21"/>
              </w:rPr>
              <w:t>N</w:t>
            </w:r>
            <w:r w:rsidR="00FB3854">
              <w:rPr>
                <w:spacing w:val="-2"/>
                <w:w w:val="77"/>
                <w:sz w:val="21"/>
                <w:szCs w:val="21"/>
              </w:rPr>
              <w:t>I</w:t>
            </w:r>
            <w:r w:rsidR="00FB3854">
              <w:rPr>
                <w:spacing w:val="4"/>
                <w:w w:val="95"/>
                <w:sz w:val="21"/>
                <w:szCs w:val="21"/>
              </w:rPr>
              <w:t>Q</w:t>
            </w:r>
            <w:r w:rsidR="00FB3854">
              <w:rPr>
                <w:spacing w:val="-2"/>
                <w:w w:val="90"/>
                <w:sz w:val="21"/>
                <w:szCs w:val="21"/>
              </w:rPr>
              <w:t>U</w:t>
            </w:r>
            <w:r w:rsidR="00FB3854">
              <w:rPr>
                <w:w w:val="81"/>
                <w:sz w:val="21"/>
                <w:szCs w:val="21"/>
              </w:rPr>
              <w:t>E</w:t>
            </w:r>
            <w:r w:rsidR="00FB3854">
              <w:rPr>
                <w:w w:val="84"/>
                <w:sz w:val="21"/>
                <w:szCs w:val="21"/>
              </w:rPr>
              <w:t>S</w:t>
            </w:r>
          </w:p>
        </w:tc>
        <w:tc>
          <w:tcPr>
            <w:tcW w:w="19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ind w:left="97"/>
              <w:rPr>
                <w:sz w:val="21"/>
                <w:szCs w:val="21"/>
              </w:rPr>
            </w:pPr>
            <w:r>
              <w:rPr>
                <w:spacing w:val="3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-17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T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ee</w:t>
            </w:r>
          </w:p>
          <w:p w:rsidR="00FB3854" w:rsidRDefault="00FB3854" w:rsidP="00FB3854">
            <w:pPr>
              <w:spacing w:before="20"/>
              <w:ind w:left="97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>m</w:t>
            </w:r>
          </w:p>
        </w:tc>
        <w:tc>
          <w:tcPr>
            <w:tcW w:w="2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B3854" w:rsidRDefault="00FB3854" w:rsidP="00FB3854">
            <w:pPr>
              <w:spacing w:before="4" w:line="259" w:lineRule="auto"/>
              <w:ind w:left="100" w:right="206"/>
              <w:rPr>
                <w:sz w:val="21"/>
                <w:szCs w:val="21"/>
              </w:rPr>
            </w:pPr>
            <w:r>
              <w:rPr>
                <w:spacing w:val="2"/>
                <w:w w:val="77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fu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pacing w:val="3"/>
                <w:sz w:val="21"/>
                <w:szCs w:val="21"/>
              </w:rPr>
              <w:t>r</w:t>
            </w:r>
            <w:r>
              <w:rPr>
                <w:spacing w:val="-4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,</w:t>
            </w:r>
            <w:r>
              <w:rPr>
                <w:spacing w:val="38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4"/>
                <w:sz w:val="21"/>
                <w:szCs w:val="21"/>
              </w:rPr>
              <w:t xml:space="preserve"> </w:t>
            </w:r>
            <w:r>
              <w:rPr>
                <w:w w:val="91"/>
                <w:sz w:val="21"/>
                <w:szCs w:val="21"/>
              </w:rPr>
              <w:t>w</w:t>
            </w:r>
            <w:r>
              <w:rPr>
                <w:spacing w:val="-4"/>
                <w:w w:val="91"/>
                <w:sz w:val="21"/>
                <w:szCs w:val="21"/>
              </w:rPr>
              <w:t>i</w:t>
            </w:r>
            <w:r>
              <w:rPr>
                <w:spacing w:val="2"/>
                <w:w w:val="91"/>
                <w:sz w:val="21"/>
                <w:szCs w:val="21"/>
              </w:rPr>
              <w:t>l</w:t>
            </w:r>
            <w:r>
              <w:rPr>
                <w:w w:val="91"/>
                <w:sz w:val="21"/>
                <w:szCs w:val="21"/>
              </w:rPr>
              <w:t>l</w:t>
            </w:r>
            <w:r>
              <w:rPr>
                <w:spacing w:val="4"/>
                <w:w w:val="91"/>
                <w:sz w:val="21"/>
                <w:szCs w:val="21"/>
              </w:rPr>
              <w:t xml:space="preserve"> 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123"/>
                <w:sz w:val="21"/>
                <w:szCs w:val="21"/>
              </w:rPr>
              <w:t xml:space="preserve">t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very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ent</w:t>
            </w:r>
            <w:r>
              <w:rPr>
                <w:spacing w:val="4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da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32"/>
                <w:sz w:val="21"/>
                <w:szCs w:val="21"/>
              </w:rPr>
              <w:t xml:space="preserve"> </w:t>
            </w:r>
            <w:r>
              <w:rPr>
                <w:w w:val="93"/>
                <w:sz w:val="21"/>
                <w:szCs w:val="21"/>
              </w:rPr>
              <w:t>f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us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-2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ions</w:t>
            </w:r>
            <w:r>
              <w:rPr>
                <w:spacing w:val="16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acr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6"/>
                <w:sz w:val="21"/>
                <w:szCs w:val="21"/>
              </w:rPr>
              <w:t xml:space="preserve"> 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w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5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 xml:space="preserve">r 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er</w:t>
            </w:r>
            <w:r>
              <w:rPr>
                <w:spacing w:val="-15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ag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9"/>
                <w:sz w:val="21"/>
                <w:szCs w:val="21"/>
              </w:rPr>
              <w:t xml:space="preserve"> </w:t>
            </w:r>
            <w:r>
              <w:rPr>
                <w:spacing w:val="-2"/>
                <w:w w:val="81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pacing w:val="5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ts</w:t>
            </w:r>
            <w:r>
              <w:rPr>
                <w:spacing w:val="24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w w:val="93"/>
                <w:sz w:val="21"/>
                <w:szCs w:val="21"/>
              </w:rPr>
              <w:t xml:space="preserve">f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is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st</w:t>
            </w:r>
            <w:r>
              <w:rPr>
                <w:spacing w:val="-1"/>
                <w:sz w:val="21"/>
                <w:szCs w:val="21"/>
              </w:rPr>
              <w:t>ud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18"/>
                <w:sz w:val="21"/>
                <w:szCs w:val="21"/>
              </w:rPr>
              <w:t xml:space="preserve"> </w:t>
            </w:r>
            <w:r>
              <w:rPr>
                <w:spacing w:val="-3"/>
                <w:w w:val="91"/>
                <w:sz w:val="21"/>
                <w:szCs w:val="21"/>
              </w:rPr>
              <w:t>w</w:t>
            </w:r>
            <w:r>
              <w:rPr>
                <w:spacing w:val="2"/>
                <w:w w:val="91"/>
                <w:sz w:val="21"/>
                <w:szCs w:val="21"/>
              </w:rPr>
              <w:t>i</w:t>
            </w:r>
            <w:r>
              <w:rPr>
                <w:spacing w:val="-2"/>
                <w:w w:val="91"/>
                <w:sz w:val="21"/>
                <w:szCs w:val="21"/>
              </w:rPr>
              <w:t>l</w:t>
            </w:r>
            <w:r>
              <w:rPr>
                <w:w w:val="91"/>
                <w:sz w:val="21"/>
                <w:szCs w:val="21"/>
              </w:rPr>
              <w:t>l</w:t>
            </w:r>
            <w:r>
              <w:rPr>
                <w:spacing w:val="6"/>
                <w:w w:val="91"/>
                <w:sz w:val="21"/>
                <w:szCs w:val="21"/>
              </w:rPr>
              <w:t xml:space="preserve"> 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6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to</w:t>
            </w:r>
            <w:r>
              <w:rPr>
                <w:spacing w:val="19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40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d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spacing w:val="-4"/>
                <w:w w:val="114"/>
                <w:sz w:val="21"/>
                <w:szCs w:val="21"/>
              </w:rPr>
              <w:t>e</w:t>
            </w:r>
            <w:r>
              <w:rPr>
                <w:spacing w:val="5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er</w:t>
            </w:r>
            <w:r>
              <w:rPr>
                <w:spacing w:val="4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adva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d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 xml:space="preserve">on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7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su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as</w:t>
            </w:r>
            <w:r>
              <w:rPr>
                <w:spacing w:val="9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C</w:t>
            </w:r>
            <w:r>
              <w:rPr>
                <w:spacing w:val="-2"/>
                <w:w w:val="81"/>
                <w:sz w:val="21"/>
                <w:szCs w:val="21"/>
              </w:rPr>
              <w:t>A</w:t>
            </w:r>
            <w:r>
              <w:rPr>
                <w:w w:val="83"/>
                <w:sz w:val="21"/>
                <w:szCs w:val="21"/>
              </w:rPr>
              <w:t>R</w:t>
            </w:r>
            <w:r>
              <w:rPr>
                <w:spacing w:val="-4"/>
                <w:w w:val="81"/>
                <w:sz w:val="21"/>
                <w:szCs w:val="21"/>
              </w:rPr>
              <w:t>T</w:t>
            </w:r>
            <w:r>
              <w:rPr>
                <w:w w:val="103"/>
                <w:sz w:val="21"/>
                <w:szCs w:val="21"/>
              </w:rPr>
              <w:t>.</w:t>
            </w:r>
          </w:p>
        </w:tc>
      </w:tr>
    </w:tbl>
    <w:p w:rsidR="00FB3854" w:rsidRDefault="00FB3854"/>
    <w:tbl>
      <w:tblPr>
        <w:tblW w:w="0" w:type="auto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1"/>
        <w:gridCol w:w="2386"/>
        <w:gridCol w:w="1985"/>
        <w:gridCol w:w="1987"/>
        <w:gridCol w:w="1438"/>
        <w:gridCol w:w="2611"/>
      </w:tblGrid>
      <w:tr w:rsidR="00FB3854" w:rsidTr="00FB3854">
        <w:trPr>
          <w:trHeight w:hRule="exact" w:val="2880"/>
        </w:trPr>
        <w:tc>
          <w:tcPr>
            <w:tcW w:w="511" w:type="dxa"/>
          </w:tcPr>
          <w:p w:rsidR="00FB3854" w:rsidRDefault="00BA4897" w:rsidP="00FB3854">
            <w:pPr>
              <w:ind w:left="29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4</w:t>
            </w:r>
          </w:p>
        </w:tc>
        <w:tc>
          <w:tcPr>
            <w:tcW w:w="2386" w:type="dxa"/>
          </w:tcPr>
          <w:p w:rsidR="00FB3854" w:rsidRDefault="00FB3854" w:rsidP="00FB3854">
            <w:pPr>
              <w:spacing w:line="259" w:lineRule="auto"/>
              <w:ind w:left="100" w:right="762"/>
              <w:rPr>
                <w:sz w:val="21"/>
                <w:szCs w:val="21"/>
              </w:rPr>
            </w:pPr>
            <w:r>
              <w:rPr>
                <w:spacing w:val="3"/>
                <w:sz w:val="21"/>
                <w:szCs w:val="21"/>
              </w:rPr>
              <w:t>D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19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17"/>
                <w:sz w:val="21"/>
                <w:szCs w:val="21"/>
              </w:rPr>
              <w:t xml:space="preserve"> </w:t>
            </w:r>
            <w:r>
              <w:rPr>
                <w:spacing w:val="-2"/>
                <w:w w:val="80"/>
                <w:sz w:val="21"/>
                <w:szCs w:val="21"/>
              </w:rPr>
              <w:t>V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spacing w:val="5"/>
                <w:w w:val="88"/>
                <w:sz w:val="21"/>
                <w:szCs w:val="21"/>
              </w:rPr>
              <w:t>j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2"/>
                <w:sz w:val="21"/>
                <w:szCs w:val="21"/>
              </w:rPr>
              <w:t>y</w:t>
            </w:r>
            <w:r>
              <w:rPr>
                <w:spacing w:val="-4"/>
                <w:w w:val="110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103"/>
                <w:sz w:val="21"/>
                <w:szCs w:val="21"/>
              </w:rPr>
              <w:t>.</w:t>
            </w: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2"/>
                <w:w w:val="103"/>
                <w:sz w:val="21"/>
                <w:szCs w:val="21"/>
              </w:rPr>
              <w:t>.</w:t>
            </w:r>
            <w:r>
              <w:rPr>
                <w:spacing w:val="-1"/>
                <w:w w:val="87"/>
                <w:sz w:val="21"/>
                <w:szCs w:val="21"/>
              </w:rPr>
              <w:t>D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2"/>
                <w:sz w:val="21"/>
                <w:szCs w:val="21"/>
              </w:rPr>
              <w:t>y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nd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line="259" w:lineRule="auto"/>
              <w:ind w:left="100" w:right="329"/>
              <w:rPr>
                <w:sz w:val="21"/>
                <w:szCs w:val="21"/>
              </w:rPr>
            </w:pP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7"/>
                <w:sz w:val="21"/>
                <w:szCs w:val="21"/>
              </w:rPr>
              <w:t xml:space="preserve"> </w:t>
            </w:r>
            <w:r>
              <w:rPr>
                <w:spacing w:val="-1"/>
                <w:w w:val="87"/>
                <w:sz w:val="21"/>
                <w:szCs w:val="21"/>
              </w:rPr>
              <w:t>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Pre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w w:val="88"/>
                <w:sz w:val="21"/>
                <w:szCs w:val="21"/>
              </w:rPr>
              <w:t>S</w:t>
            </w:r>
            <w:r>
              <w:rPr>
                <w:spacing w:val="-2"/>
                <w:w w:val="88"/>
                <w:sz w:val="21"/>
                <w:szCs w:val="21"/>
              </w:rPr>
              <w:t>V</w:t>
            </w:r>
            <w:r>
              <w:rPr>
                <w:w w:val="88"/>
                <w:sz w:val="21"/>
                <w:szCs w:val="21"/>
              </w:rPr>
              <w:t>M</w:t>
            </w:r>
            <w:r>
              <w:rPr>
                <w:spacing w:val="5"/>
                <w:w w:val="88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nd</w:t>
            </w:r>
            <w:r>
              <w:rPr>
                <w:spacing w:val="19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Naïve </w:t>
            </w:r>
            <w:r>
              <w:rPr>
                <w:w w:val="98"/>
                <w:sz w:val="21"/>
                <w:szCs w:val="21"/>
              </w:rPr>
              <w:t>B</w:t>
            </w:r>
            <w:r>
              <w:rPr>
                <w:spacing w:val="-2"/>
                <w:w w:val="98"/>
                <w:sz w:val="21"/>
                <w:szCs w:val="21"/>
              </w:rPr>
              <w:t>a</w:t>
            </w:r>
            <w:r>
              <w:rPr>
                <w:spacing w:val="2"/>
                <w:w w:val="98"/>
                <w:sz w:val="21"/>
                <w:szCs w:val="21"/>
              </w:rPr>
              <w:t>y</w:t>
            </w:r>
            <w:r>
              <w:rPr>
                <w:w w:val="98"/>
                <w:sz w:val="21"/>
                <w:szCs w:val="21"/>
              </w:rPr>
              <w:t>es</w:t>
            </w:r>
            <w:r>
              <w:rPr>
                <w:spacing w:val="-3"/>
                <w:w w:val="98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>s</w:t>
            </w:r>
          </w:p>
        </w:tc>
        <w:tc>
          <w:tcPr>
            <w:tcW w:w="1987" w:type="dxa"/>
          </w:tcPr>
          <w:p w:rsidR="00FB3854" w:rsidRDefault="00BA4897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pacing w:val="3"/>
                <w:sz w:val="21"/>
                <w:szCs w:val="21"/>
              </w:rPr>
              <w:t>P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pacing w:val="-3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c</w:t>
            </w:r>
            <w:r w:rsidR="00FB3854">
              <w:rPr>
                <w:spacing w:val="-3"/>
                <w:sz w:val="21"/>
                <w:szCs w:val="21"/>
              </w:rPr>
              <w:t>t</w:t>
            </w:r>
            <w:r w:rsidR="00FB3854">
              <w:rPr>
                <w:spacing w:val="5"/>
                <w:sz w:val="21"/>
                <w:szCs w:val="21"/>
              </w:rPr>
              <w:t>i</w:t>
            </w:r>
            <w:r w:rsidR="00FB3854">
              <w:rPr>
                <w:spacing w:val="-3"/>
                <w:sz w:val="21"/>
                <w:szCs w:val="21"/>
              </w:rPr>
              <w:t>n</w:t>
            </w:r>
            <w:r w:rsidR="00FB3854">
              <w:rPr>
                <w:sz w:val="21"/>
                <w:szCs w:val="21"/>
              </w:rPr>
              <w:t>g</w:t>
            </w:r>
            <w:r w:rsidR="00FB3854">
              <w:rPr>
                <w:spacing w:val="8"/>
                <w:sz w:val="21"/>
                <w:szCs w:val="21"/>
              </w:rPr>
              <w:t xml:space="preserve"> </w:t>
            </w:r>
            <w:r w:rsidR="00FB3854">
              <w:rPr>
                <w:w w:val="70"/>
                <w:sz w:val="21"/>
                <w:szCs w:val="21"/>
              </w:rPr>
              <w:t>L</w:t>
            </w:r>
            <w:r w:rsidR="00FB3854">
              <w:rPr>
                <w:w w:val="84"/>
                <w:sz w:val="21"/>
                <w:szCs w:val="21"/>
              </w:rPr>
              <w:t>i</w:t>
            </w:r>
            <w:r w:rsidR="00FB3854">
              <w:rPr>
                <w:w w:val="92"/>
                <w:sz w:val="21"/>
                <w:szCs w:val="21"/>
              </w:rPr>
              <w:t>v</w:t>
            </w:r>
            <w:r w:rsidR="00FB3854">
              <w:rPr>
                <w:w w:val="114"/>
                <w:sz w:val="21"/>
                <w:szCs w:val="21"/>
              </w:rPr>
              <w:t>e</w:t>
            </w:r>
            <w:r w:rsidR="00FB3854">
              <w:rPr>
                <w:w w:val="106"/>
                <w:sz w:val="21"/>
                <w:szCs w:val="21"/>
              </w:rPr>
              <w:t xml:space="preserve">r </w:t>
            </w:r>
            <w:r w:rsidR="00FB3854">
              <w:rPr>
                <w:spacing w:val="-1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se</w:t>
            </w:r>
            <w:r w:rsidR="00FB3854">
              <w:rPr>
                <w:spacing w:val="-2"/>
                <w:sz w:val="21"/>
                <w:szCs w:val="21"/>
              </w:rPr>
              <w:t>a</w:t>
            </w:r>
            <w:r w:rsidR="00FB3854">
              <w:rPr>
                <w:sz w:val="21"/>
                <w:szCs w:val="21"/>
              </w:rPr>
              <w:t>s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z w:val="21"/>
                <w:szCs w:val="21"/>
              </w:rPr>
              <w:t>s</w:t>
            </w:r>
            <w:r w:rsidR="00FB3854">
              <w:rPr>
                <w:spacing w:val="33"/>
                <w:sz w:val="21"/>
                <w:szCs w:val="21"/>
              </w:rPr>
              <w:t xml:space="preserve"> </w:t>
            </w:r>
            <w:r w:rsidR="00FB3854">
              <w:rPr>
                <w:spacing w:val="-1"/>
                <w:w w:val="107"/>
                <w:sz w:val="21"/>
                <w:szCs w:val="21"/>
              </w:rPr>
              <w:t>u</w:t>
            </w:r>
            <w:r w:rsidR="00FB3854">
              <w:rPr>
                <w:spacing w:val="-2"/>
                <w:w w:val="102"/>
                <w:sz w:val="21"/>
                <w:szCs w:val="21"/>
              </w:rPr>
              <w:t>s</w:t>
            </w:r>
            <w:r w:rsidR="00FB3854">
              <w:rPr>
                <w:spacing w:val="2"/>
                <w:w w:val="84"/>
                <w:sz w:val="21"/>
                <w:szCs w:val="21"/>
              </w:rPr>
              <w:t>i</w:t>
            </w:r>
            <w:r w:rsidR="00FB3854">
              <w:rPr>
                <w:spacing w:val="-1"/>
                <w:w w:val="107"/>
                <w:sz w:val="21"/>
                <w:szCs w:val="21"/>
              </w:rPr>
              <w:t>n</w:t>
            </w:r>
            <w:r w:rsidR="00FB3854">
              <w:rPr>
                <w:w w:val="96"/>
                <w:sz w:val="21"/>
                <w:szCs w:val="21"/>
              </w:rPr>
              <w:t xml:space="preserve">g </w:t>
            </w:r>
            <w:r w:rsidR="00FB3854">
              <w:rPr>
                <w:spacing w:val="-1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ff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pacing w:val="-4"/>
                <w:sz w:val="21"/>
                <w:szCs w:val="21"/>
              </w:rPr>
              <w:t>r</w:t>
            </w:r>
            <w:r w:rsidR="00FB3854">
              <w:rPr>
                <w:sz w:val="21"/>
                <w:szCs w:val="21"/>
              </w:rPr>
              <w:t>e</w:t>
            </w:r>
            <w:r w:rsidR="00FB3854">
              <w:rPr>
                <w:spacing w:val="-1"/>
                <w:sz w:val="21"/>
                <w:szCs w:val="21"/>
              </w:rPr>
              <w:t>n</w:t>
            </w:r>
            <w:r w:rsidR="00FB3854">
              <w:rPr>
                <w:sz w:val="21"/>
                <w:szCs w:val="21"/>
              </w:rPr>
              <w:t>t</w:t>
            </w:r>
            <w:r w:rsidR="00FB3854">
              <w:rPr>
                <w:spacing w:val="35"/>
                <w:sz w:val="21"/>
                <w:szCs w:val="21"/>
              </w:rPr>
              <w:t xml:space="preserve"> 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w w:val="84"/>
                <w:sz w:val="21"/>
                <w:szCs w:val="21"/>
              </w:rPr>
              <w:t>l</w:t>
            </w:r>
            <w:r w:rsidR="00FB3854">
              <w:rPr>
                <w:w w:val="96"/>
                <w:sz w:val="21"/>
                <w:szCs w:val="21"/>
              </w:rPr>
              <w:t>g</w:t>
            </w:r>
            <w:r w:rsidR="00FB3854">
              <w:rPr>
                <w:w w:val="107"/>
                <w:sz w:val="21"/>
                <w:szCs w:val="21"/>
              </w:rPr>
              <w:t>o</w:t>
            </w:r>
            <w:r w:rsidR="00FB3854">
              <w:rPr>
                <w:spacing w:val="-4"/>
                <w:w w:val="106"/>
                <w:sz w:val="21"/>
                <w:szCs w:val="21"/>
              </w:rPr>
              <w:t>r</w:t>
            </w:r>
            <w:r w:rsidR="00FB3854">
              <w:rPr>
                <w:spacing w:val="2"/>
                <w:w w:val="84"/>
                <w:sz w:val="21"/>
                <w:szCs w:val="21"/>
              </w:rPr>
              <w:t>i</w:t>
            </w:r>
            <w:r w:rsidR="00FB3854">
              <w:rPr>
                <w:w w:val="123"/>
                <w:sz w:val="21"/>
                <w:szCs w:val="21"/>
              </w:rPr>
              <w:t>t</w:t>
            </w:r>
            <w:r w:rsidR="00FB3854">
              <w:rPr>
                <w:spacing w:val="-3"/>
                <w:w w:val="107"/>
                <w:sz w:val="21"/>
                <w:szCs w:val="21"/>
              </w:rPr>
              <w:t>h</w:t>
            </w:r>
            <w:r w:rsidR="00FB3854">
              <w:rPr>
                <w:w w:val="105"/>
                <w:sz w:val="21"/>
                <w:szCs w:val="21"/>
              </w:rPr>
              <w:t xml:space="preserve">m </w:t>
            </w:r>
            <w:r w:rsidR="00FB3854">
              <w:rPr>
                <w:sz w:val="21"/>
                <w:szCs w:val="21"/>
              </w:rPr>
              <w:t>wi</w:t>
            </w:r>
            <w:r w:rsidR="00FB3854">
              <w:rPr>
                <w:spacing w:val="1"/>
                <w:sz w:val="21"/>
                <w:szCs w:val="21"/>
              </w:rPr>
              <w:t>t</w:t>
            </w:r>
            <w:r w:rsidR="00FB3854">
              <w:rPr>
                <w:sz w:val="21"/>
                <w:szCs w:val="21"/>
              </w:rPr>
              <w:t>h</w:t>
            </w:r>
            <w:r w:rsidR="00FB3854">
              <w:rPr>
                <w:spacing w:val="7"/>
                <w:sz w:val="21"/>
                <w:szCs w:val="21"/>
              </w:rPr>
              <w:t xml:space="preserve"> </w:t>
            </w:r>
            <w:r w:rsidR="00FB3854">
              <w:rPr>
                <w:w w:val="84"/>
                <w:sz w:val="21"/>
                <w:szCs w:val="21"/>
              </w:rPr>
              <w:t>i</w:t>
            </w:r>
            <w:r w:rsidR="00FB3854">
              <w:rPr>
                <w:spacing w:val="3"/>
                <w:w w:val="105"/>
                <w:sz w:val="21"/>
                <w:szCs w:val="21"/>
              </w:rPr>
              <w:t>m</w:t>
            </w:r>
            <w:r w:rsidR="00FB3854">
              <w:rPr>
                <w:spacing w:val="-3"/>
                <w:w w:val="107"/>
                <w:sz w:val="21"/>
                <w:szCs w:val="21"/>
              </w:rPr>
              <w:t>p</w:t>
            </w:r>
            <w:r w:rsidR="00FB3854">
              <w:rPr>
                <w:spacing w:val="3"/>
                <w:w w:val="106"/>
                <w:sz w:val="21"/>
                <w:szCs w:val="21"/>
              </w:rPr>
              <w:t>r</w:t>
            </w:r>
            <w:r w:rsidR="00FB3854">
              <w:rPr>
                <w:spacing w:val="-4"/>
                <w:w w:val="107"/>
                <w:sz w:val="21"/>
                <w:szCs w:val="21"/>
              </w:rPr>
              <w:t>o</w:t>
            </w:r>
            <w:r w:rsidR="00FB3854">
              <w:rPr>
                <w:spacing w:val="2"/>
                <w:w w:val="92"/>
                <w:sz w:val="21"/>
                <w:szCs w:val="21"/>
              </w:rPr>
              <w:t>v</w:t>
            </w:r>
            <w:r w:rsidR="00FB3854">
              <w:rPr>
                <w:w w:val="114"/>
                <w:sz w:val="21"/>
                <w:szCs w:val="21"/>
              </w:rPr>
              <w:t>e</w:t>
            </w:r>
            <w:r w:rsidR="00FB3854">
              <w:rPr>
                <w:w w:val="107"/>
                <w:sz w:val="21"/>
                <w:szCs w:val="21"/>
              </w:rPr>
              <w:t xml:space="preserve">d 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spacing w:val="2"/>
                <w:w w:val="97"/>
                <w:sz w:val="21"/>
                <w:szCs w:val="21"/>
              </w:rPr>
              <w:t>c</w:t>
            </w:r>
            <w:r w:rsidR="00FB3854">
              <w:rPr>
                <w:w w:val="97"/>
                <w:sz w:val="21"/>
                <w:szCs w:val="21"/>
              </w:rPr>
              <w:t>c</w:t>
            </w:r>
            <w:r w:rsidR="00FB3854">
              <w:rPr>
                <w:spacing w:val="-1"/>
                <w:w w:val="107"/>
                <w:sz w:val="21"/>
                <w:szCs w:val="21"/>
              </w:rPr>
              <w:t>u</w:t>
            </w:r>
            <w:r w:rsidR="00FB3854">
              <w:rPr>
                <w:w w:val="106"/>
                <w:sz w:val="21"/>
                <w:szCs w:val="21"/>
              </w:rPr>
              <w:t>r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w w:val="97"/>
                <w:sz w:val="21"/>
                <w:szCs w:val="21"/>
              </w:rPr>
              <w:t>c</w:t>
            </w:r>
            <w:r w:rsidR="00FB3854"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line="259" w:lineRule="auto"/>
              <w:ind w:left="97" w:right="242"/>
              <w:rPr>
                <w:sz w:val="21"/>
                <w:szCs w:val="21"/>
              </w:rPr>
            </w:pPr>
            <w:r>
              <w:rPr>
                <w:w w:val="88"/>
                <w:sz w:val="21"/>
                <w:szCs w:val="21"/>
              </w:rPr>
              <w:t>SVM</w:t>
            </w:r>
            <w:r>
              <w:rPr>
                <w:spacing w:val="4"/>
                <w:w w:val="88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 xml:space="preserve">nd </w:t>
            </w:r>
            <w:r>
              <w:rPr>
                <w:spacing w:val="3"/>
                <w:sz w:val="21"/>
                <w:szCs w:val="21"/>
              </w:rPr>
              <w:t>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ïve</w:t>
            </w:r>
            <w:r>
              <w:rPr>
                <w:spacing w:val="-13"/>
                <w:sz w:val="21"/>
                <w:szCs w:val="21"/>
              </w:rPr>
              <w:t xml:space="preserve"> </w:t>
            </w:r>
            <w:r>
              <w:rPr>
                <w:spacing w:val="2"/>
                <w:w w:val="83"/>
                <w:sz w:val="21"/>
                <w:szCs w:val="21"/>
              </w:rPr>
              <w:t>B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92"/>
                <w:sz w:val="21"/>
                <w:szCs w:val="21"/>
              </w:rPr>
              <w:t>y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>s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before="5" w:line="259" w:lineRule="auto"/>
              <w:ind w:left="100" w:right="129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om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9"/>
                <w:sz w:val="21"/>
                <w:szCs w:val="21"/>
              </w:rPr>
              <w:t xml:space="preserve"> 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88"/>
                <w:sz w:val="21"/>
                <w:szCs w:val="21"/>
              </w:rPr>
              <w:t>x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z w:val="21"/>
                <w:szCs w:val="21"/>
              </w:rPr>
              <w:t>results,</w:t>
            </w:r>
            <w:r>
              <w:rPr>
                <w:spacing w:val="25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5"/>
                <w:sz w:val="21"/>
                <w:szCs w:val="21"/>
              </w:rPr>
              <w:t xml:space="preserve"> </w:t>
            </w:r>
            <w:r>
              <w:rPr>
                <w:spacing w:val="1"/>
                <w:w w:val="101"/>
                <w:sz w:val="21"/>
                <w:szCs w:val="21"/>
              </w:rPr>
              <w:t>w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 xml:space="preserve">k 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spacing w:val="-1"/>
                <w:w w:val="107"/>
                <w:sz w:val="21"/>
                <w:szCs w:val="21"/>
              </w:rPr>
              <w:t>d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101"/>
                <w:sz w:val="21"/>
                <w:szCs w:val="21"/>
              </w:rPr>
              <w:t>,</w:t>
            </w:r>
            <w:r>
              <w:rPr>
                <w:spacing w:val="-6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2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2"/>
                <w:w w:val="80"/>
                <w:sz w:val="21"/>
                <w:szCs w:val="21"/>
              </w:rPr>
              <w:t>V</w:t>
            </w:r>
            <w:r>
              <w:rPr>
                <w:w w:val="98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2"/>
                <w:sz w:val="21"/>
                <w:szCs w:val="21"/>
              </w:rPr>
              <w:t>ss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f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er</w:t>
            </w:r>
            <w:r>
              <w:rPr>
                <w:spacing w:val="-11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14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ns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5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er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4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as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 xml:space="preserve">a </w:t>
            </w:r>
            <w:r>
              <w:rPr>
                <w:spacing w:val="-1"/>
                <w:sz w:val="21"/>
                <w:szCs w:val="21"/>
              </w:rPr>
              <w:t>b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st</w:t>
            </w:r>
            <w:r>
              <w:rPr>
                <w:spacing w:val="30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lgori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24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ecau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45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w w:val="93"/>
                <w:sz w:val="21"/>
                <w:szCs w:val="21"/>
              </w:rPr>
              <w:t xml:space="preserve">f 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24"/>
                <w:sz w:val="21"/>
                <w:szCs w:val="21"/>
              </w:rPr>
              <w:t xml:space="preserve"> </w:t>
            </w:r>
            <w:r>
              <w:rPr>
                <w:spacing w:val="-3"/>
                <w:w w:val="97"/>
                <w:sz w:val="21"/>
                <w:szCs w:val="21"/>
              </w:rPr>
              <w:t>c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93"/>
                <w:sz w:val="21"/>
                <w:szCs w:val="21"/>
              </w:rPr>
              <w:t>f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 xml:space="preserve">on 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pacing w:val="3"/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cy.</w:t>
            </w:r>
            <w:r>
              <w:rPr>
                <w:spacing w:val="9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-8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9"/>
                <w:sz w:val="21"/>
                <w:szCs w:val="21"/>
              </w:rPr>
              <w:t xml:space="preserve"> 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,</w:t>
            </w:r>
            <w:r>
              <w:rPr>
                <w:spacing w:val="28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hile</w:t>
            </w:r>
            <w:r>
              <w:rPr>
                <w:spacing w:val="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ar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x</w:t>
            </w:r>
            <w:r>
              <w:rPr>
                <w:sz w:val="21"/>
                <w:szCs w:val="21"/>
              </w:rPr>
              <w:t>ec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on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me,</w:t>
            </w:r>
            <w:r>
              <w:rPr>
                <w:spacing w:val="23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ï</w:t>
            </w:r>
            <w:r>
              <w:rPr>
                <w:sz w:val="21"/>
                <w:szCs w:val="21"/>
              </w:rPr>
              <w:t xml:space="preserve">ve </w:t>
            </w:r>
            <w:r>
              <w:rPr>
                <w:spacing w:val="2"/>
                <w:w w:val="98"/>
                <w:sz w:val="21"/>
                <w:szCs w:val="21"/>
              </w:rPr>
              <w:t>B</w:t>
            </w:r>
            <w:r>
              <w:rPr>
                <w:w w:val="98"/>
                <w:sz w:val="21"/>
                <w:szCs w:val="21"/>
              </w:rPr>
              <w:t>ay</w:t>
            </w:r>
            <w:r>
              <w:rPr>
                <w:spacing w:val="-2"/>
                <w:w w:val="98"/>
                <w:sz w:val="21"/>
                <w:szCs w:val="21"/>
              </w:rPr>
              <w:t>e</w:t>
            </w:r>
            <w:r>
              <w:rPr>
                <w:w w:val="98"/>
                <w:sz w:val="21"/>
                <w:szCs w:val="21"/>
              </w:rPr>
              <w:t xml:space="preserve">s 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as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er</w:t>
            </w:r>
            <w:r>
              <w:rPr>
                <w:spacing w:val="-12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3"/>
                <w:w w:val="107"/>
                <w:sz w:val="21"/>
                <w:szCs w:val="21"/>
              </w:rPr>
              <w:t>d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pacing w:val="-2"/>
                <w:sz w:val="21"/>
                <w:szCs w:val="21"/>
              </w:rPr>
              <w:t>m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5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18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x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3"/>
                <w:sz w:val="21"/>
                <w:szCs w:val="21"/>
              </w:rPr>
              <w:t>.</w:t>
            </w:r>
          </w:p>
        </w:tc>
      </w:tr>
      <w:tr w:rsidR="00FB3854" w:rsidTr="00FB3854">
        <w:trPr>
          <w:trHeight w:hRule="exact" w:val="4190"/>
        </w:trPr>
        <w:tc>
          <w:tcPr>
            <w:tcW w:w="511" w:type="dxa"/>
          </w:tcPr>
          <w:p w:rsidR="00FB3854" w:rsidRDefault="00FB3854" w:rsidP="00FB3854">
            <w:pPr>
              <w:spacing w:before="6" w:line="120" w:lineRule="exact"/>
              <w:rPr>
                <w:sz w:val="12"/>
                <w:szCs w:val="12"/>
              </w:rPr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5</w:t>
            </w:r>
          </w:p>
        </w:tc>
        <w:tc>
          <w:tcPr>
            <w:tcW w:w="2386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20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spacing w:line="259" w:lineRule="auto"/>
              <w:ind w:left="100" w:right="71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103"/>
                <w:sz w:val="21"/>
                <w:szCs w:val="21"/>
              </w:rPr>
              <w:t>.</w:t>
            </w:r>
            <w:r>
              <w:rPr>
                <w:spacing w:val="-2"/>
                <w:w w:val="73"/>
                <w:sz w:val="21"/>
                <w:szCs w:val="21"/>
              </w:rPr>
              <w:t>K</w:t>
            </w:r>
            <w:r>
              <w:rPr>
                <w:w w:val="103"/>
                <w:sz w:val="21"/>
                <w:szCs w:val="21"/>
              </w:rPr>
              <w:t>.</w:t>
            </w:r>
            <w:r>
              <w:rPr>
                <w:w w:val="98"/>
                <w:sz w:val="21"/>
                <w:szCs w:val="21"/>
              </w:rPr>
              <w:t>M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z</w:t>
            </w:r>
            <w:r>
              <w:rPr>
                <w:spacing w:val="-1"/>
                <w:sz w:val="21"/>
                <w:szCs w:val="21"/>
              </w:rPr>
              <w:t>z</w:t>
            </w:r>
            <w:r>
              <w:rPr>
                <w:sz w:val="21"/>
                <w:szCs w:val="21"/>
              </w:rPr>
              <w:t>ad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2"/>
                <w:w w:val="83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-2"/>
                <w:w w:val="105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z w:val="21"/>
                <w:szCs w:val="21"/>
              </w:rPr>
              <w:t>F.</w:t>
            </w:r>
            <w:r>
              <w:rPr>
                <w:spacing w:val="-20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10"/>
                <w:sz w:val="21"/>
                <w:szCs w:val="21"/>
              </w:rPr>
              <w:t xml:space="preserve"> </w:t>
            </w:r>
            <w:r>
              <w:rPr>
                <w:spacing w:val="3"/>
                <w:w w:val="83"/>
                <w:sz w:val="21"/>
                <w:szCs w:val="21"/>
              </w:rPr>
              <w:t>J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d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w w:val="98"/>
                <w:sz w:val="21"/>
                <w:szCs w:val="21"/>
              </w:rPr>
              <w:t>M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5"/>
                <w:w w:val="107"/>
                <w:sz w:val="21"/>
                <w:szCs w:val="21"/>
              </w:rPr>
              <w:t>d</w:t>
            </w:r>
            <w:r>
              <w:rPr>
                <w:w w:val="84"/>
                <w:sz w:val="21"/>
                <w:szCs w:val="21"/>
              </w:rPr>
              <w:t xml:space="preserve">i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,</w:t>
            </w:r>
            <w:r>
              <w:rPr>
                <w:spacing w:val="29"/>
                <w:sz w:val="21"/>
                <w:szCs w:val="21"/>
              </w:rPr>
              <w:t xml:space="preserve"> </w:t>
            </w:r>
            <w:r>
              <w:rPr>
                <w:spacing w:val="-2"/>
                <w:w w:val="78"/>
                <w:sz w:val="21"/>
                <w:szCs w:val="21"/>
              </w:rPr>
              <w:t>Z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rr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6"/>
                <w:sz w:val="21"/>
                <w:szCs w:val="21"/>
              </w:rPr>
              <w:t xml:space="preserve"> </w:t>
            </w:r>
            <w:r>
              <w:rPr>
                <w:spacing w:val="3"/>
                <w:w w:val="81"/>
                <w:sz w:val="21"/>
                <w:szCs w:val="21"/>
              </w:rPr>
              <w:t>T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5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w w:val="93"/>
                <w:sz w:val="21"/>
                <w:szCs w:val="21"/>
              </w:rPr>
              <w:t>Joy</w:t>
            </w:r>
            <w:r>
              <w:rPr>
                <w:spacing w:val="6"/>
                <w:w w:val="93"/>
                <w:sz w:val="21"/>
                <w:szCs w:val="21"/>
              </w:rPr>
              <w:t xml:space="preserve"> </w:t>
            </w:r>
            <w:r>
              <w:rPr>
                <w:spacing w:val="2"/>
                <w:w w:val="93"/>
                <w:sz w:val="21"/>
                <w:szCs w:val="21"/>
              </w:rPr>
              <w:t>R</w:t>
            </w:r>
            <w:r>
              <w:rPr>
                <w:spacing w:val="-4"/>
                <w:w w:val="93"/>
                <w:sz w:val="21"/>
                <w:szCs w:val="21"/>
              </w:rPr>
              <w:t>o</w:t>
            </w:r>
            <w:r>
              <w:rPr>
                <w:spacing w:val="2"/>
                <w:w w:val="93"/>
                <w:sz w:val="21"/>
                <w:szCs w:val="21"/>
              </w:rPr>
              <w:t>y</w:t>
            </w:r>
            <w:r>
              <w:rPr>
                <w:w w:val="93"/>
                <w:sz w:val="21"/>
                <w:szCs w:val="21"/>
              </w:rPr>
              <w:t>,</w:t>
            </w:r>
            <w:r>
              <w:rPr>
                <w:spacing w:val="3"/>
                <w:w w:val="9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Syed</w:t>
            </w:r>
            <w:r>
              <w:rPr>
                <w:spacing w:val="-12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1"/>
                <w:w w:val="92"/>
                <w:sz w:val="21"/>
                <w:szCs w:val="21"/>
              </w:rPr>
              <w:t>k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2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ss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18" w:line="200" w:lineRule="exact"/>
            </w:pPr>
          </w:p>
          <w:p w:rsidR="00FB3854" w:rsidRDefault="00FB3854" w:rsidP="00FB3854">
            <w:pPr>
              <w:spacing w:line="259" w:lineRule="auto"/>
              <w:ind w:left="100" w:right="232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4"/>
                <w:w w:val="81"/>
                <w:sz w:val="21"/>
                <w:szCs w:val="21"/>
              </w:rPr>
              <w:t xml:space="preserve"> </w:t>
            </w:r>
            <w:r>
              <w:rPr>
                <w:spacing w:val="2"/>
                <w:w w:val="81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4"/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St</w:t>
            </w:r>
            <w:r>
              <w:rPr>
                <w:spacing w:val="-1"/>
                <w:sz w:val="21"/>
                <w:szCs w:val="21"/>
              </w:rPr>
              <w:t>ud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-8"/>
                <w:sz w:val="21"/>
                <w:szCs w:val="21"/>
              </w:rPr>
              <w:t xml:space="preserve"> </w:t>
            </w:r>
            <w:r>
              <w:rPr>
                <w:spacing w:val="-2"/>
                <w:w w:val="70"/>
                <w:sz w:val="21"/>
                <w:szCs w:val="21"/>
              </w:rPr>
              <w:t>L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6"/>
                <w:sz w:val="21"/>
                <w:szCs w:val="21"/>
              </w:rPr>
              <w:t xml:space="preserve"> </w:t>
            </w:r>
            <w:r>
              <w:rPr>
                <w:w w:val="94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-3"/>
                <w:w w:val="107"/>
                <w:sz w:val="21"/>
                <w:szCs w:val="21"/>
              </w:rPr>
              <w:t>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 xml:space="preserve">on </w:t>
            </w:r>
            <w:r>
              <w:rPr>
                <w:spacing w:val="2"/>
                <w:w w:val="96"/>
                <w:sz w:val="21"/>
                <w:szCs w:val="21"/>
              </w:rPr>
              <w:t>U</w:t>
            </w:r>
            <w:r>
              <w:rPr>
                <w:spacing w:val="-2"/>
                <w:w w:val="96"/>
                <w:sz w:val="21"/>
                <w:szCs w:val="21"/>
              </w:rPr>
              <w:t>s</w:t>
            </w:r>
            <w:r>
              <w:rPr>
                <w:spacing w:val="2"/>
                <w:w w:val="96"/>
                <w:sz w:val="21"/>
                <w:szCs w:val="21"/>
              </w:rPr>
              <w:t>i</w:t>
            </w:r>
            <w:r>
              <w:rPr>
                <w:spacing w:val="-1"/>
                <w:w w:val="96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1"/>
                <w:w w:val="96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1"/>
                <w:w w:val="107"/>
                <w:sz w:val="21"/>
                <w:szCs w:val="21"/>
              </w:rPr>
              <w:t>up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7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2"/>
                <w:w w:val="81"/>
                <w:sz w:val="21"/>
                <w:szCs w:val="21"/>
              </w:rPr>
              <w:t>A</w:t>
            </w:r>
            <w:r>
              <w:rPr>
                <w:spacing w:val="5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>s</w:t>
            </w:r>
          </w:p>
        </w:tc>
        <w:tc>
          <w:tcPr>
            <w:tcW w:w="1987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20" w:line="260" w:lineRule="exact"/>
              <w:rPr>
                <w:sz w:val="26"/>
                <w:szCs w:val="26"/>
              </w:rPr>
            </w:pPr>
          </w:p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before="1" w:line="140" w:lineRule="exact"/>
              <w:rPr>
                <w:sz w:val="14"/>
                <w:szCs w:val="14"/>
              </w:rPr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59" w:lineRule="auto"/>
              <w:ind w:left="97" w:right="336"/>
              <w:rPr>
                <w:sz w:val="21"/>
                <w:szCs w:val="21"/>
              </w:rPr>
            </w:pP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>s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before="4" w:line="259" w:lineRule="auto"/>
              <w:ind w:left="100" w:right="458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 ju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x</w:t>
            </w:r>
            <w:r>
              <w:rPr>
                <w:spacing w:val="-5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red</w:t>
            </w:r>
            <w:r>
              <w:rPr>
                <w:spacing w:val="25"/>
                <w:sz w:val="21"/>
                <w:szCs w:val="21"/>
              </w:rPr>
              <w:t xml:space="preserve"> 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ar</w:t>
            </w:r>
            <w:r>
              <w:rPr>
                <w:spacing w:val="31"/>
                <w:sz w:val="21"/>
                <w:szCs w:val="21"/>
              </w:rPr>
              <w:t xml:space="preserve"> 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3"/>
                <w:w w:val="107"/>
                <w:sz w:val="21"/>
                <w:szCs w:val="21"/>
              </w:rPr>
              <w:t>u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8"/>
                <w:sz w:val="21"/>
                <w:szCs w:val="21"/>
              </w:rPr>
              <w:t xml:space="preserve"> 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pacing w:val="-2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m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,</w:t>
            </w:r>
            <w:r>
              <w:rPr>
                <w:spacing w:val="24"/>
                <w:sz w:val="21"/>
                <w:szCs w:val="21"/>
              </w:rPr>
              <w:t xml:space="preserve"> 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</w:p>
          <w:p w:rsidR="00FB3854" w:rsidRDefault="00FB3854" w:rsidP="00FB3854">
            <w:pPr>
              <w:spacing w:before="1" w:line="259" w:lineRule="auto"/>
              <w:ind w:left="100" w:right="6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pacing w:val="-2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8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k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 xml:space="preserve">d 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o </w:t>
            </w:r>
            <w:r>
              <w:rPr>
                <w:sz w:val="21"/>
                <w:szCs w:val="21"/>
              </w:rPr>
              <w:t>ass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le</w:t>
            </w:r>
            <w:r>
              <w:rPr>
                <w:spacing w:val="4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ingly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ise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24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f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li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34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 xml:space="preserve">nd </w:t>
            </w:r>
            <w:r>
              <w:rPr>
                <w:spacing w:val="-1"/>
                <w:w w:val="106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e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06"/>
                <w:sz w:val="21"/>
                <w:szCs w:val="21"/>
              </w:rPr>
              <w:t>f</w:t>
            </w:r>
            <w:r>
              <w:rPr>
                <w:spacing w:val="-2"/>
                <w:w w:val="106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3"/>
                <w:w w:val="106"/>
                <w:sz w:val="21"/>
                <w:szCs w:val="21"/>
              </w:rPr>
              <w:t>m</w:t>
            </w:r>
            <w:r>
              <w:rPr>
                <w:w w:val="106"/>
                <w:sz w:val="21"/>
                <w:szCs w:val="21"/>
              </w:rPr>
              <w:t>a</w:t>
            </w:r>
            <w:r>
              <w:rPr>
                <w:spacing w:val="-3"/>
                <w:w w:val="106"/>
                <w:sz w:val="21"/>
                <w:szCs w:val="21"/>
              </w:rPr>
              <w:t>n</w:t>
            </w:r>
            <w:r>
              <w:rPr>
                <w:spacing w:val="2"/>
                <w:w w:val="106"/>
                <w:sz w:val="21"/>
                <w:szCs w:val="21"/>
              </w:rPr>
              <w:t>c</w:t>
            </w:r>
            <w:r>
              <w:rPr>
                <w:w w:val="106"/>
                <w:sz w:val="21"/>
                <w:szCs w:val="21"/>
              </w:rPr>
              <w:t>e</w:t>
            </w:r>
            <w:r>
              <w:rPr>
                <w:spacing w:val="-5"/>
                <w:w w:val="106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12"/>
                <w:sz w:val="21"/>
                <w:szCs w:val="21"/>
              </w:rPr>
              <w:t xml:space="preserve"> </w:t>
            </w:r>
            <w:r>
              <w:rPr>
                <w:spacing w:val="-3"/>
                <w:w w:val="107"/>
                <w:sz w:val="21"/>
                <w:szCs w:val="21"/>
              </w:rPr>
              <w:t>b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</w:t>
            </w:r>
            <w:r>
              <w:rPr>
                <w:spacing w:val="-2"/>
                <w:sz w:val="21"/>
                <w:szCs w:val="21"/>
              </w:rPr>
              <w:t>g</w:t>
            </w:r>
            <w:r>
              <w:rPr>
                <w:spacing w:val="3"/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ssi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pacing w:val="-2"/>
                <w:sz w:val="21"/>
                <w:szCs w:val="21"/>
              </w:rPr>
              <w:t>el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d</w:t>
            </w:r>
            <w:r>
              <w:rPr>
                <w:w w:val="103"/>
                <w:sz w:val="21"/>
                <w:szCs w:val="21"/>
              </w:rPr>
              <w:t xml:space="preserve">.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dd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spacing w:val="2"/>
                <w:w w:val="92"/>
                <w:sz w:val="21"/>
                <w:szCs w:val="21"/>
              </w:rPr>
              <w:t>y</w:t>
            </w:r>
            <w:r>
              <w:rPr>
                <w:w w:val="101"/>
                <w:sz w:val="21"/>
                <w:szCs w:val="21"/>
              </w:rPr>
              <w:t>,</w:t>
            </w:r>
            <w:r>
              <w:rPr>
                <w:spacing w:val="-6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is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w w:val="101"/>
                <w:sz w:val="21"/>
                <w:szCs w:val="21"/>
              </w:rPr>
              <w:t>w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 xml:space="preserve">k 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k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8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re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1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ass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pacing w:val="-2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40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 xml:space="preserve">a </w:t>
            </w:r>
            <w:r>
              <w:rPr>
                <w:sz w:val="21"/>
                <w:szCs w:val="21"/>
              </w:rPr>
              <w:t>sig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cant</w:t>
            </w:r>
            <w:r>
              <w:rPr>
                <w:spacing w:val="-8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-7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h </w:t>
            </w:r>
            <w:r>
              <w:rPr>
                <w:w w:val="106"/>
                <w:sz w:val="21"/>
                <w:szCs w:val="21"/>
              </w:rPr>
              <w:t>care</w:t>
            </w:r>
            <w:r>
              <w:rPr>
                <w:spacing w:val="-4"/>
                <w:w w:val="106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4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and</w:t>
            </w:r>
            <w:r>
              <w:rPr>
                <w:spacing w:val="18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j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st</w:t>
            </w:r>
            <w:r>
              <w:rPr>
                <w:spacing w:val="12"/>
                <w:sz w:val="21"/>
                <w:szCs w:val="21"/>
              </w:rPr>
              <w:t xml:space="preserve"> 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z w:val="21"/>
                <w:szCs w:val="21"/>
              </w:rPr>
              <w:t>res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ra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 xml:space="preserve">ve </w:t>
            </w:r>
            <w:r>
              <w:rPr>
                <w:spacing w:val="5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fo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9"/>
                <w:sz w:val="21"/>
                <w:szCs w:val="21"/>
              </w:rPr>
              <w:t xml:space="preserve">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o 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p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48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iv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17"/>
                <w:sz w:val="21"/>
                <w:szCs w:val="21"/>
              </w:rPr>
              <w:t xml:space="preserve"> 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spacing w:val="-3"/>
                <w:w w:val="93"/>
                <w:sz w:val="21"/>
                <w:szCs w:val="21"/>
              </w:rPr>
              <w:t>f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03"/>
                <w:sz w:val="21"/>
                <w:szCs w:val="21"/>
              </w:rPr>
              <w:t>.</w:t>
            </w:r>
          </w:p>
        </w:tc>
      </w:tr>
      <w:tr w:rsidR="00FB3854" w:rsidTr="00FB3854">
        <w:trPr>
          <w:trHeight w:hRule="exact" w:val="2887"/>
        </w:trPr>
        <w:tc>
          <w:tcPr>
            <w:tcW w:w="511" w:type="dxa"/>
          </w:tcPr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6</w:t>
            </w:r>
          </w:p>
        </w:tc>
        <w:tc>
          <w:tcPr>
            <w:tcW w:w="2386" w:type="dxa"/>
          </w:tcPr>
          <w:p w:rsidR="00FB3854" w:rsidRDefault="00FB3854" w:rsidP="00FB3854">
            <w:pPr>
              <w:ind w:left="100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6"/>
                <w:sz w:val="21"/>
                <w:szCs w:val="21"/>
              </w:rPr>
              <w:t xml:space="preserve"> </w:t>
            </w:r>
            <w:r>
              <w:rPr>
                <w:w w:val="83"/>
                <w:sz w:val="21"/>
                <w:szCs w:val="21"/>
              </w:rPr>
              <w:t>B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nu</w:t>
            </w:r>
            <w:r>
              <w:rPr>
                <w:spacing w:val="-7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P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pacing w:val="2"/>
                <w:sz w:val="21"/>
                <w:szCs w:val="21"/>
              </w:rPr>
              <w:t>iy</w:t>
            </w:r>
            <w:r>
              <w:rPr>
                <w:sz w:val="21"/>
                <w:szCs w:val="21"/>
              </w:rPr>
              <w:t>a,</w:t>
            </w:r>
            <w:r>
              <w:rPr>
                <w:spacing w:val="-17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7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</w:p>
          <w:p w:rsidR="00FB3854" w:rsidRDefault="00FB3854" w:rsidP="00FB3854">
            <w:pPr>
              <w:spacing w:before="20"/>
              <w:ind w:left="100"/>
              <w:rPr>
                <w:sz w:val="21"/>
                <w:szCs w:val="21"/>
              </w:rPr>
            </w:pPr>
            <w:r>
              <w:rPr>
                <w:w w:val="83"/>
                <w:sz w:val="21"/>
                <w:szCs w:val="21"/>
              </w:rPr>
              <w:t>J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1"/>
                <w:sz w:val="21"/>
                <w:szCs w:val="21"/>
              </w:rPr>
              <w:t>,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-3"/>
                <w:w w:val="92"/>
                <w:sz w:val="21"/>
                <w:szCs w:val="21"/>
              </w:rPr>
              <w:t>P</w:t>
            </w:r>
            <w:r>
              <w:rPr>
                <w:spacing w:val="4"/>
                <w:w w:val="92"/>
                <w:sz w:val="21"/>
                <w:szCs w:val="21"/>
              </w:rPr>
              <w:t>.</w:t>
            </w:r>
            <w:r>
              <w:rPr>
                <w:spacing w:val="-5"/>
                <w:w w:val="92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>.</w:t>
            </w:r>
            <w:r>
              <w:rPr>
                <w:spacing w:val="2"/>
                <w:w w:val="92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T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spacing w:val="5"/>
                <w:w w:val="84"/>
                <w:sz w:val="21"/>
                <w:szCs w:val="21"/>
              </w:rPr>
              <w:t>l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84"/>
                <w:sz w:val="21"/>
                <w:szCs w:val="21"/>
              </w:rPr>
              <w:t>i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line="259" w:lineRule="auto"/>
              <w:ind w:left="100" w:right="89"/>
              <w:rPr>
                <w:sz w:val="21"/>
                <w:szCs w:val="21"/>
              </w:rPr>
            </w:pPr>
            <w:r>
              <w:rPr>
                <w:w w:val="94"/>
                <w:sz w:val="21"/>
                <w:szCs w:val="21"/>
              </w:rPr>
              <w:t>P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3"/>
                <w:sz w:val="21"/>
                <w:szCs w:val="21"/>
              </w:rPr>
              <w:t>f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2"/>
                <w:w w:val="95"/>
                <w:sz w:val="21"/>
                <w:szCs w:val="21"/>
              </w:rPr>
              <w:t>A</w:t>
            </w:r>
            <w:r>
              <w:rPr>
                <w:spacing w:val="-1"/>
                <w:w w:val="95"/>
                <w:sz w:val="21"/>
                <w:szCs w:val="21"/>
              </w:rPr>
              <w:t>n</w:t>
            </w:r>
            <w:r>
              <w:rPr>
                <w:w w:val="95"/>
                <w:sz w:val="21"/>
                <w:szCs w:val="21"/>
              </w:rPr>
              <w:t>a</w:t>
            </w:r>
            <w:r>
              <w:rPr>
                <w:spacing w:val="2"/>
                <w:w w:val="95"/>
                <w:sz w:val="21"/>
                <w:szCs w:val="21"/>
              </w:rPr>
              <w:t>ly</w:t>
            </w:r>
            <w:r>
              <w:rPr>
                <w:spacing w:val="-2"/>
                <w:w w:val="95"/>
                <w:sz w:val="21"/>
                <w:szCs w:val="21"/>
              </w:rPr>
              <w:t>s</w:t>
            </w:r>
            <w:r>
              <w:rPr>
                <w:w w:val="95"/>
                <w:sz w:val="21"/>
                <w:szCs w:val="21"/>
              </w:rPr>
              <w:t>is</w:t>
            </w:r>
            <w:r>
              <w:rPr>
                <w:spacing w:val="-1"/>
                <w:w w:val="95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f</w:t>
            </w:r>
            <w:r>
              <w:rPr>
                <w:spacing w:val="1"/>
                <w:sz w:val="21"/>
                <w:szCs w:val="21"/>
              </w:rPr>
              <w:t xml:space="preserve"> </w:t>
            </w:r>
            <w:r>
              <w:rPr>
                <w:spacing w:val="-2"/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6"/>
                <w:sz w:val="21"/>
                <w:szCs w:val="21"/>
              </w:rPr>
              <w:t xml:space="preserve"> </w:t>
            </w:r>
            <w:r>
              <w:rPr>
                <w:w w:val="94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-3"/>
                <w:w w:val="107"/>
                <w:sz w:val="21"/>
                <w:szCs w:val="21"/>
              </w:rPr>
              <w:t>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 xml:space="preserve">on </w:t>
            </w:r>
            <w:r>
              <w:rPr>
                <w:spacing w:val="2"/>
                <w:w w:val="96"/>
                <w:sz w:val="21"/>
                <w:szCs w:val="21"/>
              </w:rPr>
              <w:t>U</w:t>
            </w:r>
            <w:r>
              <w:rPr>
                <w:spacing w:val="-2"/>
                <w:w w:val="96"/>
                <w:sz w:val="21"/>
                <w:szCs w:val="21"/>
              </w:rPr>
              <w:t>s</w:t>
            </w:r>
            <w:r>
              <w:rPr>
                <w:spacing w:val="2"/>
                <w:w w:val="96"/>
                <w:sz w:val="21"/>
                <w:szCs w:val="21"/>
              </w:rPr>
              <w:t>i</w:t>
            </w:r>
            <w:r>
              <w:rPr>
                <w:spacing w:val="-1"/>
                <w:w w:val="96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2"/>
                <w:w w:val="96"/>
                <w:sz w:val="21"/>
                <w:szCs w:val="21"/>
              </w:rPr>
              <w:t xml:space="preserve">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-4"/>
                <w:w w:val="81"/>
                <w:sz w:val="21"/>
                <w:szCs w:val="21"/>
              </w:rPr>
              <w:t>A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>s</w:t>
            </w:r>
          </w:p>
        </w:tc>
        <w:tc>
          <w:tcPr>
            <w:tcW w:w="1987" w:type="dxa"/>
          </w:tcPr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line="259" w:lineRule="auto"/>
              <w:ind w:left="97" w:right="477"/>
              <w:rPr>
                <w:sz w:val="21"/>
                <w:szCs w:val="21"/>
              </w:rPr>
            </w:pP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7"/>
                <w:sz w:val="21"/>
                <w:szCs w:val="21"/>
              </w:rPr>
              <w:t>pp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23"/>
                <w:sz w:val="21"/>
                <w:szCs w:val="21"/>
              </w:rPr>
              <w:t xml:space="preserve">t </w:t>
            </w:r>
            <w:r>
              <w:rPr>
                <w:w w:val="80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2"/>
                <w:w w:val="83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nd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w w:val="84"/>
                <w:sz w:val="21"/>
                <w:szCs w:val="21"/>
              </w:rPr>
              <w:t>F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23"/>
                <w:sz w:val="21"/>
                <w:szCs w:val="21"/>
              </w:rPr>
              <w:t>t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before="7" w:line="259" w:lineRule="auto"/>
              <w:ind w:left="100" w:right="291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 xml:space="preserve">d  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qu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urt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36"/>
                <w:sz w:val="21"/>
                <w:szCs w:val="21"/>
              </w:rPr>
              <w:t xml:space="preserve"> 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6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23"/>
                <w:sz w:val="21"/>
                <w:szCs w:val="21"/>
              </w:rPr>
              <w:t xml:space="preserve">t </w:t>
            </w:r>
            <w:r>
              <w:rPr>
                <w:sz w:val="21"/>
                <w:szCs w:val="21"/>
              </w:rPr>
              <w:t>mostly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-4"/>
                <w:sz w:val="21"/>
                <w:szCs w:val="21"/>
              </w:rPr>
              <w:t>a</w:t>
            </w:r>
            <w:r>
              <w:rPr>
                <w:spacing w:val="3"/>
                <w:sz w:val="21"/>
                <w:szCs w:val="21"/>
              </w:rPr>
              <w:t>r</w:t>
            </w:r>
            <w:r>
              <w:rPr>
                <w:spacing w:val="-5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spacing w:val="-1"/>
                <w:w w:val="93"/>
                <w:sz w:val="21"/>
                <w:szCs w:val="21"/>
              </w:rPr>
              <w:t>f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u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sele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f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iver</w:t>
            </w:r>
            <w:r>
              <w:rPr>
                <w:spacing w:val="-17"/>
                <w:sz w:val="21"/>
                <w:szCs w:val="21"/>
              </w:rPr>
              <w:t xml:space="preserve"> 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spacing w:val="3"/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o 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lt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4"/>
                <w:sz w:val="21"/>
                <w:szCs w:val="21"/>
              </w:rPr>
              <w:t xml:space="preserve"> 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98"/>
                <w:sz w:val="21"/>
                <w:szCs w:val="21"/>
              </w:rPr>
              <w:t>:</w:t>
            </w:r>
          </w:p>
          <w:p w:rsidR="00FB3854" w:rsidRDefault="00FB3854" w:rsidP="00FB3854">
            <w:pPr>
              <w:spacing w:before="1" w:line="259" w:lineRule="auto"/>
              <w:ind w:left="100" w:right="9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co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ex,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en</w:t>
            </w:r>
            <w:r>
              <w:rPr>
                <w:spacing w:val="-4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3"/>
                <w:w w:val="107"/>
                <w:sz w:val="21"/>
                <w:szCs w:val="21"/>
              </w:rPr>
              <w:t>u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z w:val="21"/>
                <w:szCs w:val="21"/>
              </w:rPr>
              <w:t>ren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edul</w:t>
            </w:r>
            <w:r>
              <w:rPr>
                <w:spacing w:val="5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23"/>
                <w:sz w:val="21"/>
                <w:szCs w:val="21"/>
              </w:rPr>
              <w:t xml:space="preserve"> 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vi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rom</w:t>
            </w:r>
            <w:r>
              <w:rPr>
                <w:spacing w:val="11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,</w:t>
            </w:r>
            <w:r>
              <w:rPr>
                <w:spacing w:val="37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36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13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x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and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w w:val="109"/>
                <w:sz w:val="21"/>
                <w:szCs w:val="21"/>
              </w:rPr>
              <w:t>d</w:t>
            </w:r>
            <w:r>
              <w:rPr>
                <w:spacing w:val="2"/>
                <w:w w:val="109"/>
                <w:sz w:val="21"/>
                <w:szCs w:val="21"/>
              </w:rPr>
              <w:t>a</w:t>
            </w:r>
            <w:r>
              <w:rPr>
                <w:w w:val="109"/>
                <w:sz w:val="21"/>
                <w:szCs w:val="21"/>
              </w:rPr>
              <w:t>ta</w:t>
            </w:r>
            <w:r>
              <w:rPr>
                <w:spacing w:val="-3"/>
                <w:w w:val="109"/>
                <w:sz w:val="21"/>
                <w:szCs w:val="21"/>
              </w:rPr>
              <w:t>b</w:t>
            </w:r>
            <w:r>
              <w:rPr>
                <w:w w:val="109"/>
                <w:sz w:val="21"/>
                <w:szCs w:val="21"/>
              </w:rPr>
              <w:t>ase</w:t>
            </w:r>
            <w:r>
              <w:rPr>
                <w:spacing w:val="-3"/>
                <w:w w:val="109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on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w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ch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2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>st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pacing w:val="1"/>
                <w:w w:val="91"/>
                <w:sz w:val="21"/>
                <w:szCs w:val="21"/>
              </w:rPr>
              <w:t>w</w:t>
            </w:r>
            <w:r>
              <w:rPr>
                <w:spacing w:val="-2"/>
                <w:w w:val="91"/>
                <w:sz w:val="21"/>
                <w:szCs w:val="21"/>
              </w:rPr>
              <w:t>i</w:t>
            </w:r>
            <w:r>
              <w:rPr>
                <w:spacing w:val="2"/>
                <w:w w:val="91"/>
                <w:sz w:val="21"/>
                <w:szCs w:val="21"/>
              </w:rPr>
              <w:t>l</w:t>
            </w:r>
            <w:r>
              <w:rPr>
                <w:w w:val="91"/>
                <w:sz w:val="21"/>
                <w:szCs w:val="21"/>
              </w:rPr>
              <w:t>l</w:t>
            </w:r>
            <w:r>
              <w:rPr>
                <w:spacing w:val="4"/>
                <w:w w:val="91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5"/>
                <w:sz w:val="21"/>
                <w:szCs w:val="21"/>
              </w:rPr>
              <w:t xml:space="preserve"> </w:t>
            </w:r>
            <w:r>
              <w:rPr>
                <w:spacing w:val="3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3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d</w:t>
            </w:r>
          </w:p>
        </w:tc>
      </w:tr>
      <w:tr w:rsidR="00FB3854" w:rsidTr="00FB3854">
        <w:trPr>
          <w:trHeight w:hRule="exact" w:val="2887"/>
        </w:trPr>
        <w:tc>
          <w:tcPr>
            <w:tcW w:w="511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7</w:t>
            </w:r>
          </w:p>
        </w:tc>
        <w:tc>
          <w:tcPr>
            <w:tcW w:w="2386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14" w:line="220" w:lineRule="exact"/>
              <w:rPr>
                <w:sz w:val="22"/>
                <w:szCs w:val="22"/>
              </w:rPr>
            </w:pPr>
          </w:p>
          <w:p w:rsidR="00FB3854" w:rsidRDefault="00FB3854" w:rsidP="00FB3854">
            <w:pPr>
              <w:spacing w:line="259" w:lineRule="auto"/>
              <w:ind w:left="100" w:right="469"/>
              <w:rPr>
                <w:sz w:val="23"/>
                <w:szCs w:val="23"/>
              </w:rPr>
            </w:pPr>
            <w:r>
              <w:rPr>
                <w:w w:val="89"/>
                <w:sz w:val="23"/>
                <w:szCs w:val="23"/>
              </w:rPr>
              <w:t>Ain</w:t>
            </w:r>
            <w:r>
              <w:rPr>
                <w:spacing w:val="3"/>
                <w:w w:val="8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Naj</w:t>
            </w:r>
            <w:r>
              <w:rPr>
                <w:spacing w:val="1"/>
                <w:sz w:val="23"/>
                <w:szCs w:val="23"/>
              </w:rPr>
              <w:t>w</w:t>
            </w:r>
            <w:r>
              <w:rPr>
                <w:sz w:val="23"/>
                <w:szCs w:val="23"/>
              </w:rPr>
              <w:t xml:space="preserve">a </w:t>
            </w:r>
            <w:r>
              <w:rPr>
                <w:w w:val="81"/>
                <w:sz w:val="23"/>
                <w:szCs w:val="23"/>
              </w:rPr>
              <w:t>A</w:t>
            </w:r>
            <w:r>
              <w:rPr>
                <w:spacing w:val="3"/>
                <w:w w:val="106"/>
                <w:sz w:val="23"/>
                <w:szCs w:val="23"/>
              </w:rPr>
              <w:t>r</w:t>
            </w:r>
            <w:r>
              <w:rPr>
                <w:spacing w:val="-4"/>
                <w:w w:val="106"/>
                <w:sz w:val="23"/>
                <w:szCs w:val="23"/>
              </w:rPr>
              <w:t>b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101"/>
                <w:sz w:val="23"/>
                <w:szCs w:val="23"/>
              </w:rPr>
              <w:t>,</w:t>
            </w:r>
            <w:r>
              <w:rPr>
                <w:w w:val="68"/>
                <w:sz w:val="23"/>
                <w:szCs w:val="23"/>
              </w:rPr>
              <w:t>Y</w:t>
            </w:r>
            <w:r>
              <w:rPr>
                <w:w w:val="106"/>
                <w:sz w:val="23"/>
                <w:szCs w:val="23"/>
              </w:rPr>
              <w:t>u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spacing w:val="5"/>
                <w:w w:val="83"/>
                <w:sz w:val="23"/>
                <w:szCs w:val="23"/>
              </w:rPr>
              <w:t>i</w:t>
            </w:r>
            <w:r>
              <w:rPr>
                <w:spacing w:val="-4"/>
                <w:w w:val="106"/>
                <w:sz w:val="23"/>
                <w:szCs w:val="23"/>
              </w:rPr>
              <w:t>n</w:t>
            </w:r>
            <w:r>
              <w:rPr>
                <w:spacing w:val="5"/>
                <w:w w:val="83"/>
                <w:sz w:val="23"/>
                <w:szCs w:val="23"/>
              </w:rPr>
              <w:t>i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1"/>
                <w:w w:val="92"/>
                <w:sz w:val="23"/>
                <w:szCs w:val="23"/>
              </w:rPr>
              <w:t>P</w:t>
            </w:r>
            <w:r>
              <w:rPr>
                <w:w w:val="92"/>
                <w:sz w:val="23"/>
                <w:szCs w:val="23"/>
              </w:rPr>
              <w:t>ill</w:t>
            </w:r>
            <w:r>
              <w:rPr>
                <w:spacing w:val="3"/>
                <w:w w:val="92"/>
                <w:sz w:val="23"/>
                <w:szCs w:val="23"/>
              </w:rPr>
              <w:t>a</w:t>
            </w:r>
            <w:r>
              <w:rPr>
                <w:w w:val="92"/>
                <w:sz w:val="23"/>
                <w:szCs w:val="23"/>
              </w:rPr>
              <w:t>y</w:t>
            </w:r>
            <w:r>
              <w:rPr>
                <w:spacing w:val="-1"/>
                <w:w w:val="92"/>
                <w:sz w:val="23"/>
                <w:szCs w:val="23"/>
              </w:rPr>
              <w:t xml:space="preserve"> </w:t>
            </w:r>
            <w:r>
              <w:rPr>
                <w:spacing w:val="2"/>
                <w:w w:val="82"/>
                <w:sz w:val="23"/>
                <w:szCs w:val="23"/>
              </w:rPr>
              <w:t>B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-2"/>
                <w:w w:val="83"/>
                <w:sz w:val="23"/>
                <w:szCs w:val="23"/>
              </w:rPr>
              <w:t>l</w:t>
            </w:r>
            <w:r>
              <w:rPr>
                <w:spacing w:val="3"/>
                <w:w w:val="109"/>
                <w:sz w:val="23"/>
                <w:szCs w:val="23"/>
              </w:rPr>
              <w:t>a</w:t>
            </w:r>
            <w:r>
              <w:rPr>
                <w:w w:val="92"/>
                <w:sz w:val="23"/>
                <w:szCs w:val="23"/>
              </w:rPr>
              <w:t>k</w:t>
            </w:r>
            <w:r>
              <w:rPr>
                <w:spacing w:val="-2"/>
                <w:w w:val="106"/>
                <w:sz w:val="23"/>
                <w:szCs w:val="23"/>
              </w:rPr>
              <w:t>r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spacing w:val="4"/>
                <w:w w:val="106"/>
                <w:sz w:val="23"/>
                <w:szCs w:val="23"/>
              </w:rPr>
              <w:t>n</w:t>
            </w:r>
            <w:r>
              <w:rPr>
                <w:spacing w:val="-4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n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5" w:line="200" w:lineRule="exact"/>
            </w:pPr>
          </w:p>
          <w:p w:rsidR="00FB3854" w:rsidRDefault="00FB3854" w:rsidP="00FB3854">
            <w:pPr>
              <w:spacing w:line="258" w:lineRule="auto"/>
              <w:ind w:left="100" w:right="228" w:firstLine="1"/>
              <w:rPr>
                <w:sz w:val="23"/>
                <w:szCs w:val="23"/>
              </w:rPr>
            </w:pPr>
            <w:r>
              <w:rPr>
                <w:w w:val="81"/>
                <w:sz w:val="23"/>
                <w:szCs w:val="23"/>
              </w:rPr>
              <w:t>A</w:t>
            </w:r>
            <w:r>
              <w:rPr>
                <w:spacing w:val="8"/>
                <w:w w:val="81"/>
                <w:sz w:val="23"/>
                <w:szCs w:val="23"/>
              </w:rPr>
              <w:t xml:space="preserve"> </w:t>
            </w:r>
            <w:r>
              <w:rPr>
                <w:spacing w:val="-3"/>
                <w:w w:val="81"/>
                <w:sz w:val="23"/>
                <w:szCs w:val="23"/>
              </w:rPr>
              <w:t>C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w w:val="106"/>
                <w:sz w:val="23"/>
                <w:szCs w:val="23"/>
              </w:rPr>
              <w:t>p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spacing w:val="-6"/>
                <w:sz w:val="23"/>
                <w:szCs w:val="23"/>
              </w:rPr>
              <w:t xml:space="preserve"> 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93"/>
                <w:sz w:val="23"/>
                <w:szCs w:val="23"/>
              </w:rPr>
              <w:t xml:space="preserve">f </w:t>
            </w:r>
            <w:r>
              <w:rPr>
                <w:sz w:val="23"/>
                <w:szCs w:val="23"/>
              </w:rPr>
              <w:t>D</w:t>
            </w:r>
            <w:r>
              <w:rPr>
                <w:spacing w:val="-2"/>
                <w:sz w:val="23"/>
                <w:szCs w:val="23"/>
              </w:rPr>
              <w:t>a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3"/>
                <w:sz w:val="23"/>
                <w:szCs w:val="23"/>
              </w:rPr>
              <w:t xml:space="preserve"> </w:t>
            </w:r>
            <w:r>
              <w:rPr>
                <w:spacing w:val="1"/>
                <w:w w:val="97"/>
                <w:sz w:val="23"/>
                <w:szCs w:val="23"/>
              </w:rPr>
              <w:t>M</w:t>
            </w:r>
            <w:r>
              <w:rPr>
                <w:spacing w:val="-2"/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95"/>
                <w:sz w:val="23"/>
                <w:szCs w:val="23"/>
              </w:rPr>
              <w:t xml:space="preserve">g </w:t>
            </w:r>
            <w:r>
              <w:rPr>
                <w:w w:val="81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w w:val="95"/>
                <w:sz w:val="23"/>
                <w:szCs w:val="23"/>
              </w:rPr>
              <w:t>g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spacing w:val="-2"/>
                <w:w w:val="104"/>
                <w:sz w:val="23"/>
                <w:szCs w:val="23"/>
              </w:rPr>
              <w:t>m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4"/>
                <w:w w:val="93"/>
                <w:sz w:val="23"/>
                <w:szCs w:val="23"/>
              </w:rPr>
              <w:t>f</w:t>
            </w:r>
            <w:r>
              <w:rPr>
                <w:spacing w:val="-4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 xml:space="preserve">r </w:t>
            </w:r>
            <w:r>
              <w:rPr>
                <w:w w:val="69"/>
                <w:sz w:val="23"/>
                <w:szCs w:val="23"/>
              </w:rPr>
              <w:t>L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91"/>
                <w:sz w:val="23"/>
                <w:szCs w:val="23"/>
              </w:rPr>
              <w:t>v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w w:val="86"/>
                <w:sz w:val="23"/>
                <w:szCs w:val="23"/>
              </w:rPr>
              <w:t>D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4"/>
                <w:w w:val="94"/>
                <w:sz w:val="23"/>
                <w:szCs w:val="23"/>
              </w:rPr>
              <w:t>P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3"/>
                <w:w w:val="113"/>
                <w:sz w:val="23"/>
                <w:szCs w:val="23"/>
              </w:rPr>
              <w:t>e</w:t>
            </w:r>
            <w:r>
              <w:rPr>
                <w:spacing w:val="-1"/>
                <w:w w:val="106"/>
                <w:sz w:val="23"/>
                <w:szCs w:val="23"/>
              </w:rPr>
              <w:t>d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3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 xml:space="preserve">n </w:t>
            </w:r>
            <w:r>
              <w:rPr>
                <w:w w:val="76"/>
                <w:sz w:val="23"/>
                <w:szCs w:val="23"/>
              </w:rPr>
              <w:t>I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w w:val="106"/>
                <w:sz w:val="23"/>
                <w:szCs w:val="23"/>
              </w:rPr>
              <w:t>b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spacing w:val="3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>d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-1"/>
                <w:w w:val="86"/>
                <w:sz w:val="23"/>
                <w:szCs w:val="23"/>
              </w:rPr>
              <w:t>D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9"/>
                <w:sz w:val="23"/>
                <w:szCs w:val="23"/>
              </w:rPr>
              <w:t>a</w:t>
            </w:r>
          </w:p>
        </w:tc>
        <w:tc>
          <w:tcPr>
            <w:tcW w:w="1987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3" w:line="200" w:lineRule="exact"/>
            </w:pPr>
          </w:p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before="6" w:line="200" w:lineRule="exact"/>
            </w:pPr>
          </w:p>
          <w:p w:rsidR="00FB3854" w:rsidRDefault="00FB3854" w:rsidP="00FB3854">
            <w:pPr>
              <w:spacing w:line="259" w:lineRule="auto"/>
              <w:ind w:left="97" w:right="102"/>
              <w:rPr>
                <w:sz w:val="21"/>
                <w:szCs w:val="21"/>
              </w:rPr>
            </w:pPr>
            <w:r>
              <w:rPr>
                <w:spacing w:val="3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ata</w:t>
            </w:r>
            <w:r>
              <w:rPr>
                <w:spacing w:val="5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5"/>
                <w:sz w:val="21"/>
                <w:szCs w:val="21"/>
              </w:rPr>
              <w:t>n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 xml:space="preserve">g; </w:t>
            </w:r>
            <w:r>
              <w:rPr>
                <w:spacing w:val="2"/>
                <w:w w:val="81"/>
                <w:sz w:val="21"/>
                <w:szCs w:val="21"/>
              </w:rPr>
              <w:t>C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02"/>
                <w:sz w:val="21"/>
                <w:szCs w:val="21"/>
              </w:rPr>
              <w:t>ss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93"/>
                <w:sz w:val="21"/>
                <w:szCs w:val="21"/>
              </w:rPr>
              <w:t>f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w w:val="84"/>
                <w:sz w:val="21"/>
                <w:szCs w:val="21"/>
              </w:rPr>
              <w:t>S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S</w:t>
            </w:r>
          </w:p>
          <w:p w:rsidR="00FB3854" w:rsidRDefault="00FB3854" w:rsidP="00FB3854">
            <w:pPr>
              <w:spacing w:line="240" w:lineRule="exact"/>
              <w:ind w:left="97"/>
              <w:rPr>
                <w:sz w:val="21"/>
                <w:szCs w:val="21"/>
              </w:rPr>
            </w:pPr>
            <w:r>
              <w:rPr>
                <w:w w:val="81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>e</w:t>
            </w:r>
          </w:p>
          <w:p w:rsidR="00FB3854" w:rsidRDefault="00FB3854" w:rsidP="00FB3854">
            <w:pPr>
              <w:spacing w:before="20"/>
              <w:ind w:left="97"/>
              <w:rPr>
                <w:sz w:val="21"/>
                <w:szCs w:val="21"/>
              </w:rPr>
            </w:pPr>
            <w:r>
              <w:rPr>
                <w:w w:val="98"/>
                <w:sz w:val="21"/>
                <w:szCs w:val="21"/>
              </w:rPr>
              <w:t>M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before="8" w:line="258" w:lineRule="auto"/>
              <w:ind w:left="100" w:right="96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Due</w:t>
            </w:r>
            <w:r>
              <w:rPr>
                <w:spacing w:val="-9"/>
                <w:sz w:val="23"/>
                <w:szCs w:val="23"/>
              </w:rPr>
              <w:t xml:space="preserve"> 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o</w:t>
            </w:r>
            <w:r>
              <w:rPr>
                <w:spacing w:val="16"/>
                <w:sz w:val="23"/>
                <w:szCs w:val="23"/>
              </w:rPr>
              <w:t xml:space="preserve"> 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4"/>
                <w:w w:val="106"/>
                <w:sz w:val="23"/>
                <w:szCs w:val="23"/>
              </w:rPr>
              <w:t>n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w w:val="106"/>
                <w:sz w:val="23"/>
                <w:szCs w:val="23"/>
              </w:rPr>
              <w:t>u</w:t>
            </w:r>
            <w:r>
              <w:rPr>
                <w:w w:val="93"/>
                <w:sz w:val="23"/>
                <w:szCs w:val="23"/>
              </w:rPr>
              <w:t>ff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4"/>
                <w:sz w:val="23"/>
                <w:szCs w:val="23"/>
              </w:rPr>
              <w:t xml:space="preserve"> </w:t>
            </w:r>
            <w:r>
              <w:rPr>
                <w:spacing w:val="4"/>
                <w:w w:val="106"/>
                <w:sz w:val="23"/>
                <w:szCs w:val="23"/>
              </w:rPr>
              <w:t>d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9"/>
                <w:sz w:val="23"/>
                <w:szCs w:val="23"/>
              </w:rPr>
              <w:t xml:space="preserve">a </w:t>
            </w:r>
            <w:r>
              <w:rPr>
                <w:w w:val="83"/>
                <w:sz w:val="23"/>
                <w:szCs w:val="23"/>
              </w:rPr>
              <w:t>i</w:t>
            </w:r>
            <w:r>
              <w:rPr>
                <w:w w:val="106"/>
                <w:sz w:val="23"/>
                <w:szCs w:val="23"/>
              </w:rPr>
              <w:t>n</w:t>
            </w:r>
            <w:r>
              <w:rPr>
                <w:spacing w:val="-6"/>
                <w:sz w:val="23"/>
                <w:szCs w:val="23"/>
              </w:rPr>
              <w:t xml:space="preserve"> 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pacing w:val="-1"/>
                <w:sz w:val="23"/>
                <w:szCs w:val="23"/>
              </w:rPr>
              <w:t>h</w:t>
            </w:r>
            <w:r>
              <w:rPr>
                <w:sz w:val="23"/>
                <w:szCs w:val="23"/>
              </w:rPr>
              <w:t>e</w:t>
            </w:r>
            <w:r>
              <w:rPr>
                <w:spacing w:val="2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da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33"/>
                <w:sz w:val="23"/>
                <w:szCs w:val="23"/>
              </w:rPr>
              <w:t xml:space="preserve"> </w:t>
            </w:r>
            <w:r>
              <w:rPr>
                <w:spacing w:val="2"/>
                <w:sz w:val="23"/>
                <w:szCs w:val="23"/>
              </w:rPr>
              <w:t>s</w:t>
            </w:r>
            <w:r>
              <w:rPr>
                <w:spacing w:val="-4"/>
                <w:sz w:val="23"/>
                <w:szCs w:val="23"/>
              </w:rPr>
              <w:t>e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z w:val="23"/>
                <w:szCs w:val="23"/>
              </w:rPr>
              <w:t>,</w:t>
            </w:r>
            <w:r>
              <w:rPr>
                <w:spacing w:val="24"/>
                <w:sz w:val="23"/>
                <w:szCs w:val="23"/>
              </w:rPr>
              <w:t xml:space="preserve"> </w:t>
            </w:r>
            <w:r>
              <w:rPr>
                <w:spacing w:val="4"/>
                <w:w w:val="82"/>
                <w:sz w:val="23"/>
                <w:szCs w:val="23"/>
              </w:rPr>
              <w:t>R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nd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w w:val="104"/>
                <w:sz w:val="23"/>
                <w:szCs w:val="23"/>
              </w:rPr>
              <w:t xml:space="preserve">m </w:t>
            </w:r>
            <w:r>
              <w:rPr>
                <w:w w:val="83"/>
                <w:sz w:val="23"/>
                <w:szCs w:val="23"/>
              </w:rPr>
              <w:t>F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4"/>
                <w:sz w:val="23"/>
                <w:szCs w:val="23"/>
              </w:rPr>
              <w:t xml:space="preserve"> 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spacing w:val="2"/>
                <w:w w:val="95"/>
                <w:sz w:val="23"/>
                <w:szCs w:val="23"/>
              </w:rPr>
              <w:t>g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5"/>
                <w:w w:val="83"/>
                <w:sz w:val="23"/>
                <w:szCs w:val="23"/>
              </w:rPr>
              <w:t>i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spacing w:val="-8"/>
                <w:sz w:val="23"/>
                <w:szCs w:val="23"/>
              </w:rPr>
              <w:t xml:space="preserve"> 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 xml:space="preserve">s 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spacing w:val="2"/>
                <w:w w:val="91"/>
                <w:sz w:val="23"/>
                <w:szCs w:val="23"/>
              </w:rPr>
              <w:t>v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93"/>
                <w:sz w:val="23"/>
                <w:szCs w:val="23"/>
              </w:rPr>
              <w:t>f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22"/>
                <w:sz w:val="23"/>
                <w:szCs w:val="23"/>
              </w:rPr>
              <w:t>tt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>d</w:t>
            </w:r>
            <w:r>
              <w:rPr>
                <w:spacing w:val="-3"/>
                <w:sz w:val="23"/>
                <w:szCs w:val="23"/>
              </w:rPr>
              <w:t xml:space="preserve"> </w:t>
            </w:r>
            <w:r>
              <w:rPr>
                <w:spacing w:val="-4"/>
                <w:sz w:val="23"/>
                <w:szCs w:val="23"/>
              </w:rPr>
              <w:t>a</w:t>
            </w:r>
            <w:r>
              <w:rPr>
                <w:spacing w:val="4"/>
                <w:sz w:val="23"/>
                <w:szCs w:val="23"/>
              </w:rPr>
              <w:t>n</w:t>
            </w:r>
            <w:r>
              <w:rPr>
                <w:sz w:val="23"/>
                <w:szCs w:val="23"/>
              </w:rPr>
              <w:t>d</w:t>
            </w:r>
            <w:r>
              <w:rPr>
                <w:spacing w:val="17"/>
                <w:sz w:val="23"/>
                <w:szCs w:val="23"/>
              </w:rPr>
              <w:t xml:space="preserve"> </w:t>
            </w:r>
            <w:r>
              <w:rPr>
                <w:w w:val="94"/>
                <w:sz w:val="23"/>
                <w:szCs w:val="23"/>
              </w:rPr>
              <w:t>is</w:t>
            </w:r>
            <w:r>
              <w:rPr>
                <w:spacing w:val="-1"/>
                <w:w w:val="94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n</w:t>
            </w:r>
            <w:r>
              <w:rPr>
                <w:sz w:val="23"/>
                <w:szCs w:val="23"/>
              </w:rPr>
              <w:t>ot</w:t>
            </w:r>
            <w:r>
              <w:rPr>
                <w:spacing w:val="24"/>
                <w:sz w:val="23"/>
                <w:szCs w:val="23"/>
              </w:rPr>
              <w:t xml:space="preserve"> 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6"/>
                <w:sz w:val="23"/>
                <w:szCs w:val="23"/>
              </w:rPr>
              <w:t>h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z w:val="23"/>
                <w:szCs w:val="23"/>
              </w:rPr>
              <w:t>mo</w:t>
            </w:r>
            <w:r>
              <w:rPr>
                <w:spacing w:val="-3"/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>t</w:t>
            </w:r>
            <w:r>
              <w:rPr>
                <w:spacing w:val="26"/>
                <w:sz w:val="23"/>
                <w:szCs w:val="23"/>
              </w:rPr>
              <w:t xml:space="preserve"> </w:t>
            </w:r>
            <w:r>
              <w:rPr>
                <w:spacing w:val="4"/>
                <w:w w:val="102"/>
                <w:sz w:val="23"/>
                <w:szCs w:val="23"/>
              </w:rPr>
              <w:t>s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-2"/>
                <w:w w:val="83"/>
                <w:sz w:val="23"/>
                <w:szCs w:val="23"/>
              </w:rPr>
              <w:t>i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9"/>
                <w:sz w:val="23"/>
                <w:szCs w:val="23"/>
              </w:rPr>
              <w:t>a</w:t>
            </w:r>
            <w:r>
              <w:rPr>
                <w:spacing w:val="-4"/>
                <w:w w:val="106"/>
                <w:sz w:val="23"/>
                <w:szCs w:val="23"/>
              </w:rPr>
              <w:t>b</w:t>
            </w:r>
            <w:r>
              <w:rPr>
                <w:spacing w:val="5"/>
                <w:w w:val="83"/>
                <w:sz w:val="23"/>
                <w:szCs w:val="23"/>
              </w:rPr>
              <w:t>l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3"/>
                <w:sz w:val="23"/>
                <w:szCs w:val="23"/>
              </w:rPr>
              <w:t xml:space="preserve"> 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83"/>
                <w:sz w:val="23"/>
                <w:szCs w:val="23"/>
              </w:rPr>
              <w:t>l</w:t>
            </w:r>
            <w:r>
              <w:rPr>
                <w:w w:val="95"/>
                <w:sz w:val="23"/>
                <w:szCs w:val="23"/>
              </w:rPr>
              <w:t>g</w:t>
            </w:r>
            <w:r>
              <w:rPr>
                <w:spacing w:val="-4"/>
                <w:w w:val="107"/>
                <w:sz w:val="23"/>
                <w:szCs w:val="23"/>
              </w:rPr>
              <w:t>o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5"/>
                <w:w w:val="83"/>
                <w:sz w:val="23"/>
                <w:szCs w:val="23"/>
              </w:rPr>
              <w:t>i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w w:val="104"/>
                <w:sz w:val="23"/>
                <w:szCs w:val="23"/>
              </w:rPr>
              <w:t xml:space="preserve">m </w:t>
            </w:r>
            <w:r>
              <w:rPr>
                <w:w w:val="97"/>
                <w:sz w:val="23"/>
                <w:szCs w:val="23"/>
              </w:rPr>
              <w:t>in</w:t>
            </w:r>
            <w:r>
              <w:rPr>
                <w:spacing w:val="-3"/>
                <w:w w:val="97"/>
                <w:sz w:val="23"/>
                <w:szCs w:val="23"/>
              </w:rPr>
              <w:t xml:space="preserve"> 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spacing w:val="-4"/>
                <w:w w:val="106"/>
                <w:sz w:val="23"/>
                <w:szCs w:val="23"/>
              </w:rPr>
              <w:t>h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res</w:t>
            </w:r>
            <w:r>
              <w:rPr>
                <w:spacing w:val="-2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ar</w:t>
            </w:r>
            <w:r>
              <w:rPr>
                <w:spacing w:val="2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h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r>
              <w:rPr>
                <w:w w:val="106"/>
                <w:sz w:val="23"/>
                <w:szCs w:val="23"/>
              </w:rPr>
              <w:t>d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1"/>
                <w:w w:val="106"/>
                <w:sz w:val="23"/>
                <w:szCs w:val="23"/>
              </w:rPr>
              <w:t>p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1"/>
                <w:w w:val="99"/>
                <w:sz w:val="23"/>
                <w:szCs w:val="23"/>
              </w:rPr>
              <w:t>h</w:t>
            </w:r>
            <w:r>
              <w:rPr>
                <w:w w:val="99"/>
                <w:sz w:val="23"/>
                <w:szCs w:val="23"/>
              </w:rPr>
              <w:t>avi</w:t>
            </w:r>
            <w:r>
              <w:rPr>
                <w:spacing w:val="-1"/>
                <w:w w:val="99"/>
                <w:sz w:val="23"/>
                <w:szCs w:val="23"/>
              </w:rPr>
              <w:t>n</w:t>
            </w:r>
            <w:r>
              <w:rPr>
                <w:w w:val="99"/>
                <w:sz w:val="23"/>
                <w:szCs w:val="23"/>
              </w:rPr>
              <w:t>g</w:t>
            </w:r>
            <w:r>
              <w:rPr>
                <w:spacing w:val="54"/>
                <w:w w:val="9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55"/>
                <w:sz w:val="23"/>
                <w:szCs w:val="23"/>
              </w:rPr>
              <w:t xml:space="preserve"> </w:t>
            </w:r>
            <w:r>
              <w:rPr>
                <w:spacing w:val="4"/>
                <w:sz w:val="23"/>
                <w:szCs w:val="23"/>
              </w:rPr>
              <w:t>p</w:t>
            </w:r>
            <w:r>
              <w:rPr>
                <w:spacing w:val="-4"/>
                <w:sz w:val="23"/>
                <w:szCs w:val="23"/>
              </w:rPr>
              <w:t>e</w:t>
            </w:r>
            <w:r>
              <w:rPr>
                <w:spacing w:val="3"/>
                <w:sz w:val="23"/>
                <w:szCs w:val="23"/>
              </w:rPr>
              <w:t>r</w:t>
            </w:r>
            <w:r>
              <w:rPr>
                <w:sz w:val="23"/>
                <w:szCs w:val="23"/>
              </w:rPr>
              <w:t>f</w:t>
            </w:r>
            <w:r>
              <w:rPr>
                <w:spacing w:val="-4"/>
                <w:sz w:val="23"/>
                <w:szCs w:val="23"/>
              </w:rPr>
              <w:t>e</w:t>
            </w:r>
            <w:r>
              <w:rPr>
                <w:spacing w:val="4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 xml:space="preserve">t </w:t>
            </w:r>
            <w:r>
              <w:rPr>
                <w:spacing w:val="34"/>
                <w:sz w:val="23"/>
                <w:szCs w:val="23"/>
              </w:rPr>
              <w:t xml:space="preserve"> 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3"/>
                <w:w w:val="83"/>
                <w:sz w:val="23"/>
                <w:szCs w:val="23"/>
              </w:rPr>
              <w:t>l</w:t>
            </w:r>
            <w:r>
              <w:rPr>
                <w:w w:val="122"/>
                <w:sz w:val="23"/>
                <w:szCs w:val="23"/>
              </w:rPr>
              <w:t xml:space="preserve">t </w:t>
            </w:r>
            <w:r>
              <w:rPr>
                <w:sz w:val="23"/>
                <w:szCs w:val="23"/>
              </w:rPr>
              <w:t xml:space="preserve">from 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</w:t>
            </w:r>
            <w:r>
              <w:rPr>
                <w:spacing w:val="-1"/>
                <w:sz w:val="23"/>
                <w:szCs w:val="23"/>
              </w:rPr>
              <w:t>h</w:t>
            </w:r>
            <w:r>
              <w:rPr>
                <w:sz w:val="23"/>
                <w:szCs w:val="23"/>
              </w:rPr>
              <w:t xml:space="preserve">e </w:t>
            </w:r>
            <w:r>
              <w:rPr>
                <w:spacing w:val="25"/>
                <w:sz w:val="23"/>
                <w:szCs w:val="23"/>
              </w:rPr>
              <w:t xml:space="preserve"> </w:t>
            </w:r>
            <w:r>
              <w:rPr>
                <w:w w:val="85"/>
                <w:sz w:val="23"/>
                <w:szCs w:val="23"/>
              </w:rPr>
              <w:t xml:space="preserve">ROC </w:t>
            </w:r>
            <w:r>
              <w:rPr>
                <w:spacing w:val="11"/>
                <w:w w:val="85"/>
                <w:sz w:val="23"/>
                <w:szCs w:val="23"/>
              </w:rPr>
              <w:t xml:space="preserve"> </w:t>
            </w:r>
            <w:r>
              <w:rPr>
                <w:w w:val="96"/>
                <w:sz w:val="23"/>
                <w:szCs w:val="23"/>
              </w:rPr>
              <w:t>c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2"/>
                <w:sz w:val="23"/>
                <w:szCs w:val="23"/>
              </w:rPr>
              <w:t xml:space="preserve">. </w:t>
            </w:r>
            <w:r>
              <w:rPr>
                <w:w w:val="83"/>
                <w:sz w:val="23"/>
                <w:szCs w:val="23"/>
              </w:rPr>
              <w:t>F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4"/>
                <w:w w:val="122"/>
                <w:sz w:val="23"/>
                <w:szCs w:val="23"/>
              </w:rPr>
              <w:t>t</w:t>
            </w:r>
            <w:r>
              <w:rPr>
                <w:spacing w:val="-4"/>
                <w:w w:val="106"/>
                <w:sz w:val="23"/>
                <w:szCs w:val="23"/>
              </w:rPr>
              <w:t>u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w w:val="113"/>
                <w:sz w:val="23"/>
                <w:szCs w:val="23"/>
              </w:rPr>
              <w:t>e</w:t>
            </w:r>
            <w:r>
              <w:rPr>
                <w:spacing w:val="-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3"/>
                <w:sz w:val="23"/>
                <w:szCs w:val="23"/>
              </w:rPr>
              <w:t>e</w:t>
            </w:r>
            <w:r>
              <w:rPr>
                <w:sz w:val="23"/>
                <w:szCs w:val="23"/>
              </w:rPr>
              <w:t>se</w:t>
            </w:r>
            <w:r>
              <w:rPr>
                <w:spacing w:val="-4"/>
                <w:sz w:val="23"/>
                <w:szCs w:val="23"/>
              </w:rPr>
              <w:t>a</w:t>
            </w:r>
            <w:r>
              <w:rPr>
                <w:sz w:val="23"/>
                <w:szCs w:val="23"/>
              </w:rPr>
              <w:t>r</w:t>
            </w:r>
            <w:r>
              <w:rPr>
                <w:spacing w:val="4"/>
                <w:sz w:val="23"/>
                <w:szCs w:val="23"/>
              </w:rPr>
              <w:t>c</w:t>
            </w:r>
            <w:r>
              <w:rPr>
                <w:sz w:val="23"/>
                <w:szCs w:val="23"/>
              </w:rPr>
              <w:t>h</w:t>
            </w:r>
            <w:r>
              <w:rPr>
                <w:spacing w:val="43"/>
                <w:sz w:val="23"/>
                <w:szCs w:val="23"/>
              </w:rPr>
              <w:t xml:space="preserve"> </w:t>
            </w:r>
            <w:r>
              <w:rPr>
                <w:spacing w:val="2"/>
                <w:w w:val="96"/>
                <w:sz w:val="23"/>
                <w:szCs w:val="23"/>
              </w:rPr>
              <w:t>c</w:t>
            </w:r>
            <w:r>
              <w:rPr>
                <w:w w:val="107"/>
                <w:sz w:val="23"/>
                <w:szCs w:val="23"/>
              </w:rPr>
              <w:t>o</w:t>
            </w:r>
            <w:r>
              <w:rPr>
                <w:spacing w:val="-4"/>
                <w:w w:val="106"/>
                <w:sz w:val="23"/>
                <w:szCs w:val="23"/>
              </w:rPr>
              <w:t>u</w:t>
            </w:r>
            <w:r>
              <w:rPr>
                <w:spacing w:val="5"/>
                <w:w w:val="83"/>
                <w:sz w:val="23"/>
                <w:szCs w:val="23"/>
              </w:rPr>
              <w:t>l</w:t>
            </w:r>
            <w:r>
              <w:rPr>
                <w:w w:val="106"/>
                <w:sz w:val="23"/>
                <w:szCs w:val="23"/>
              </w:rPr>
              <w:t>d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-4"/>
                <w:w w:val="106"/>
                <w:sz w:val="23"/>
                <w:szCs w:val="23"/>
              </w:rPr>
              <w:t>b</w:t>
            </w:r>
            <w:r>
              <w:rPr>
                <w:w w:val="113"/>
                <w:sz w:val="23"/>
                <w:szCs w:val="23"/>
              </w:rPr>
              <w:t xml:space="preserve">e </w:t>
            </w:r>
            <w:r>
              <w:rPr>
                <w:spacing w:val="-1"/>
                <w:sz w:val="23"/>
                <w:szCs w:val="23"/>
              </w:rPr>
              <w:t>d</w:t>
            </w:r>
            <w:r>
              <w:rPr>
                <w:sz w:val="23"/>
                <w:szCs w:val="23"/>
              </w:rPr>
              <w:t>one</w:t>
            </w:r>
            <w:r>
              <w:rPr>
                <w:spacing w:val="30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on</w:t>
            </w:r>
            <w:r>
              <w:rPr>
                <w:spacing w:val="9"/>
                <w:sz w:val="23"/>
                <w:szCs w:val="23"/>
              </w:rPr>
              <w:t xml:space="preserve"> </w:t>
            </w:r>
            <w:r>
              <w:rPr>
                <w:w w:val="106"/>
                <w:sz w:val="23"/>
                <w:szCs w:val="23"/>
              </w:rPr>
              <w:t>u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w w:val="83"/>
                <w:sz w:val="23"/>
                <w:szCs w:val="23"/>
              </w:rPr>
              <w:t>ili</w:t>
            </w:r>
            <w:r>
              <w:rPr>
                <w:spacing w:val="-1"/>
                <w:w w:val="90"/>
                <w:sz w:val="23"/>
                <w:szCs w:val="23"/>
              </w:rPr>
              <w:t>z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spacing w:val="-1"/>
                <w:w w:val="106"/>
                <w:sz w:val="23"/>
                <w:szCs w:val="23"/>
              </w:rPr>
              <w:t>n</w:t>
            </w:r>
            <w:r>
              <w:rPr>
                <w:w w:val="95"/>
                <w:sz w:val="23"/>
                <w:szCs w:val="23"/>
              </w:rPr>
              <w:t xml:space="preserve">g </w:t>
            </w:r>
            <w:r>
              <w:rPr>
                <w:spacing w:val="-2"/>
                <w:w w:val="107"/>
                <w:sz w:val="23"/>
                <w:szCs w:val="23"/>
              </w:rPr>
              <w:t>o</w:t>
            </w:r>
            <w:r>
              <w:rPr>
                <w:spacing w:val="2"/>
                <w:w w:val="91"/>
                <w:sz w:val="23"/>
                <w:szCs w:val="23"/>
              </w:rPr>
              <w:t>v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6"/>
                <w:sz w:val="23"/>
                <w:szCs w:val="23"/>
              </w:rPr>
              <w:t>r</w:t>
            </w:r>
            <w:r>
              <w:rPr>
                <w:spacing w:val="2"/>
                <w:w w:val="102"/>
                <w:sz w:val="23"/>
                <w:szCs w:val="23"/>
              </w:rPr>
              <w:t>s</w:t>
            </w:r>
            <w:r>
              <w:rPr>
                <w:spacing w:val="-2"/>
                <w:w w:val="109"/>
                <w:sz w:val="23"/>
                <w:szCs w:val="23"/>
              </w:rPr>
              <w:t>a</w:t>
            </w:r>
            <w:r>
              <w:rPr>
                <w:w w:val="104"/>
                <w:sz w:val="23"/>
                <w:szCs w:val="23"/>
              </w:rPr>
              <w:t>m</w:t>
            </w:r>
            <w:r>
              <w:rPr>
                <w:spacing w:val="-1"/>
                <w:w w:val="106"/>
                <w:sz w:val="23"/>
                <w:szCs w:val="23"/>
              </w:rPr>
              <w:t>p</w:t>
            </w:r>
            <w:r>
              <w:rPr>
                <w:spacing w:val="3"/>
                <w:w w:val="83"/>
                <w:sz w:val="23"/>
                <w:szCs w:val="23"/>
              </w:rPr>
              <w:t>l</w:t>
            </w:r>
            <w:r>
              <w:rPr>
                <w:spacing w:val="-2"/>
                <w:w w:val="83"/>
                <w:sz w:val="23"/>
                <w:szCs w:val="23"/>
              </w:rPr>
              <w:t>i</w:t>
            </w:r>
            <w:r>
              <w:rPr>
                <w:spacing w:val="4"/>
                <w:w w:val="106"/>
                <w:sz w:val="23"/>
                <w:szCs w:val="23"/>
              </w:rPr>
              <w:t>n</w:t>
            </w:r>
            <w:r>
              <w:rPr>
                <w:w w:val="95"/>
                <w:sz w:val="23"/>
                <w:szCs w:val="23"/>
              </w:rPr>
              <w:t>g</w:t>
            </w:r>
            <w:r>
              <w:rPr>
                <w:spacing w:val="-7"/>
                <w:sz w:val="23"/>
                <w:szCs w:val="23"/>
              </w:rPr>
              <w:t xml:space="preserve"> </w:t>
            </w:r>
            <w:r>
              <w:rPr>
                <w:spacing w:val="3"/>
                <w:sz w:val="23"/>
                <w:szCs w:val="23"/>
              </w:rPr>
              <w:t>m</w:t>
            </w:r>
            <w:r>
              <w:rPr>
                <w:spacing w:val="-4"/>
                <w:sz w:val="23"/>
                <w:szCs w:val="23"/>
              </w:rPr>
              <w:t>e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pacing w:val="4"/>
                <w:sz w:val="23"/>
                <w:szCs w:val="23"/>
              </w:rPr>
              <w:t>h</w:t>
            </w:r>
            <w:r>
              <w:rPr>
                <w:spacing w:val="-2"/>
                <w:sz w:val="23"/>
                <w:szCs w:val="23"/>
              </w:rPr>
              <w:t>o</w:t>
            </w:r>
            <w:r>
              <w:rPr>
                <w:sz w:val="23"/>
                <w:szCs w:val="23"/>
              </w:rPr>
              <w:t>d</w:t>
            </w:r>
            <w:r>
              <w:rPr>
                <w:spacing w:val="51"/>
                <w:sz w:val="23"/>
                <w:szCs w:val="23"/>
              </w:rPr>
              <w:t xml:space="preserve"> </w:t>
            </w:r>
            <w:r>
              <w:rPr>
                <w:spacing w:val="1"/>
                <w:w w:val="122"/>
                <w:sz w:val="23"/>
                <w:szCs w:val="23"/>
              </w:rPr>
              <w:t>t</w:t>
            </w:r>
            <w:r>
              <w:rPr>
                <w:w w:val="107"/>
                <w:sz w:val="23"/>
                <w:szCs w:val="23"/>
              </w:rPr>
              <w:t xml:space="preserve">o </w:t>
            </w:r>
            <w:r>
              <w:rPr>
                <w:sz w:val="23"/>
                <w:szCs w:val="23"/>
              </w:rPr>
              <w:t>the</w:t>
            </w:r>
            <w:r>
              <w:rPr>
                <w:spacing w:val="28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da</w:t>
            </w:r>
            <w:r>
              <w:rPr>
                <w:spacing w:val="1"/>
                <w:sz w:val="23"/>
                <w:szCs w:val="23"/>
              </w:rPr>
              <w:t>t</w:t>
            </w:r>
            <w:r>
              <w:rPr>
                <w:spacing w:val="-2"/>
                <w:sz w:val="23"/>
                <w:szCs w:val="23"/>
              </w:rPr>
              <w:t>a</w:t>
            </w:r>
            <w:r>
              <w:rPr>
                <w:spacing w:val="2"/>
                <w:sz w:val="23"/>
                <w:szCs w:val="23"/>
              </w:rPr>
              <w:t>s</w:t>
            </w:r>
            <w:r>
              <w:rPr>
                <w:sz w:val="23"/>
                <w:szCs w:val="23"/>
              </w:rPr>
              <w:t xml:space="preserve">et 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to</w:t>
            </w:r>
            <w:r>
              <w:rPr>
                <w:spacing w:val="16"/>
                <w:sz w:val="23"/>
                <w:szCs w:val="23"/>
              </w:rPr>
              <w:t xml:space="preserve"> </w:t>
            </w:r>
            <w:r>
              <w:rPr>
                <w:spacing w:val="3"/>
                <w:w w:val="109"/>
                <w:sz w:val="23"/>
                <w:szCs w:val="23"/>
              </w:rPr>
              <w:t>a</w:t>
            </w:r>
            <w:r>
              <w:rPr>
                <w:spacing w:val="-1"/>
                <w:w w:val="106"/>
                <w:sz w:val="23"/>
                <w:szCs w:val="23"/>
              </w:rPr>
              <w:t>dd</w:t>
            </w:r>
            <w:r>
              <w:rPr>
                <w:spacing w:val="3"/>
                <w:w w:val="106"/>
                <w:sz w:val="23"/>
                <w:szCs w:val="23"/>
              </w:rPr>
              <w:t>r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 xml:space="preserve">ss </w:t>
            </w:r>
            <w:r>
              <w:rPr>
                <w:w w:val="122"/>
                <w:sz w:val="23"/>
                <w:szCs w:val="23"/>
              </w:rPr>
              <w:t>t</w:t>
            </w:r>
            <w:r>
              <w:rPr>
                <w:spacing w:val="-1"/>
                <w:w w:val="106"/>
                <w:sz w:val="23"/>
                <w:szCs w:val="23"/>
              </w:rPr>
              <w:t>h</w:t>
            </w:r>
            <w:r>
              <w:rPr>
                <w:spacing w:val="-2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pacing w:val="3"/>
                <w:w w:val="83"/>
                <w:sz w:val="23"/>
                <w:szCs w:val="23"/>
              </w:rPr>
              <w:t>i</w:t>
            </w:r>
            <w:r>
              <w:rPr>
                <w:w w:val="102"/>
                <w:sz w:val="23"/>
                <w:szCs w:val="23"/>
              </w:rPr>
              <w:t>ss</w:t>
            </w:r>
            <w:r>
              <w:rPr>
                <w:spacing w:val="-1"/>
                <w:w w:val="106"/>
                <w:sz w:val="23"/>
                <w:szCs w:val="23"/>
              </w:rPr>
              <w:t>u</w:t>
            </w:r>
            <w:r>
              <w:rPr>
                <w:spacing w:val="-2"/>
                <w:w w:val="113"/>
                <w:sz w:val="23"/>
                <w:szCs w:val="23"/>
              </w:rPr>
              <w:t>e</w:t>
            </w:r>
            <w:r>
              <w:rPr>
                <w:w w:val="102"/>
                <w:sz w:val="23"/>
                <w:szCs w:val="23"/>
              </w:rPr>
              <w:t>.</w:t>
            </w:r>
          </w:p>
        </w:tc>
      </w:tr>
      <w:tr w:rsidR="00FB3854" w:rsidTr="00FB3854">
        <w:trPr>
          <w:trHeight w:hRule="exact" w:val="2887"/>
        </w:trPr>
        <w:tc>
          <w:tcPr>
            <w:tcW w:w="511" w:type="dxa"/>
          </w:tcPr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lastRenderedPageBreak/>
              <w:t>8</w:t>
            </w:r>
          </w:p>
        </w:tc>
        <w:tc>
          <w:tcPr>
            <w:tcW w:w="2386" w:type="dxa"/>
          </w:tcPr>
          <w:p w:rsidR="00FB3854" w:rsidRDefault="00FB3854" w:rsidP="00FB3854">
            <w:pPr>
              <w:spacing w:line="259" w:lineRule="auto"/>
              <w:ind w:left="100" w:right="211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aim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ul</w:t>
            </w:r>
            <w:r>
              <w:rPr>
                <w:spacing w:val="39"/>
                <w:sz w:val="21"/>
                <w:szCs w:val="21"/>
              </w:rPr>
              <w:t xml:space="preserve"> </w:t>
            </w:r>
            <w:r>
              <w:rPr>
                <w:w w:val="77"/>
                <w:sz w:val="21"/>
                <w:szCs w:val="21"/>
              </w:rPr>
              <w:t>I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l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2"/>
                <w:w w:val="81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5"/>
                <w:w w:val="107"/>
                <w:sz w:val="21"/>
                <w:szCs w:val="21"/>
              </w:rPr>
              <w:t>h</w:t>
            </w:r>
            <w:r>
              <w:rPr>
                <w:spacing w:val="5"/>
                <w:w w:val="94"/>
                <w:sz w:val="21"/>
                <w:szCs w:val="21"/>
              </w:rPr>
              <w:t>-</w:t>
            </w:r>
            <w:r>
              <w:rPr>
                <w:spacing w:val="-3"/>
                <w:w w:val="81"/>
                <w:sz w:val="21"/>
                <w:szCs w:val="21"/>
              </w:rPr>
              <w:t>C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6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u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line="259" w:lineRule="auto"/>
              <w:ind w:left="100" w:right="70"/>
              <w:rPr>
                <w:sz w:val="21"/>
                <w:szCs w:val="21"/>
              </w:rPr>
            </w:pPr>
            <w:r>
              <w:rPr>
                <w:spacing w:val="-2"/>
                <w:w w:val="81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w w:val="107"/>
                <w:sz w:val="21"/>
                <w:szCs w:val="21"/>
              </w:rPr>
              <w:t>p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93"/>
                <w:sz w:val="21"/>
                <w:szCs w:val="21"/>
              </w:rPr>
              <w:t xml:space="preserve">f 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7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 F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1"/>
                <w:sz w:val="21"/>
                <w:szCs w:val="21"/>
              </w:rPr>
              <w:t>tt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3"/>
                <w:sz w:val="21"/>
                <w:szCs w:val="21"/>
              </w:rPr>
              <w:t xml:space="preserve"> </w:t>
            </w:r>
            <w:r>
              <w:rPr>
                <w:spacing w:val="-2"/>
                <w:w w:val="70"/>
                <w:sz w:val="21"/>
                <w:szCs w:val="21"/>
              </w:rPr>
              <w:t>L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5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pacing w:val="-3"/>
                <w:w w:val="87"/>
                <w:sz w:val="21"/>
                <w:szCs w:val="21"/>
              </w:rPr>
              <w:t>D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w w:val="94"/>
                <w:sz w:val="21"/>
                <w:szCs w:val="21"/>
              </w:rPr>
              <w:t>P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3"/>
                <w:w w:val="107"/>
                <w:sz w:val="21"/>
                <w:szCs w:val="21"/>
              </w:rPr>
              <w:t>d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n</w:t>
            </w:r>
          </w:p>
        </w:tc>
        <w:tc>
          <w:tcPr>
            <w:tcW w:w="1987" w:type="dxa"/>
          </w:tcPr>
          <w:p w:rsidR="00FB3854" w:rsidRDefault="00FB3854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8"/>
                <w:sz w:val="21"/>
                <w:szCs w:val="21"/>
              </w:rPr>
              <w:t xml:space="preserve">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ff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4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05"/>
                <w:sz w:val="21"/>
                <w:szCs w:val="21"/>
              </w:rPr>
              <w:t xml:space="preserve">m </w:t>
            </w:r>
            <w:r>
              <w:rPr>
                <w:sz w:val="21"/>
                <w:szCs w:val="21"/>
              </w:rPr>
              <w:t>wi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3"/>
                <w:w w:val="107"/>
                <w:sz w:val="21"/>
                <w:szCs w:val="21"/>
              </w:rPr>
              <w:t>p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 xml:space="preserve">d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before="2" w:line="259" w:lineRule="auto"/>
              <w:ind w:left="97" w:right="328"/>
              <w:rPr>
                <w:sz w:val="21"/>
                <w:szCs w:val="21"/>
              </w:rPr>
            </w:pP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7"/>
                <w:sz w:val="21"/>
                <w:szCs w:val="21"/>
              </w:rPr>
              <w:t>pp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23"/>
                <w:sz w:val="21"/>
                <w:szCs w:val="21"/>
              </w:rPr>
              <w:t xml:space="preserve">t </w:t>
            </w:r>
            <w:r>
              <w:rPr>
                <w:w w:val="80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 xml:space="preserve">r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2"/>
                <w:w w:val="93"/>
                <w:sz w:val="21"/>
                <w:szCs w:val="21"/>
              </w:rPr>
              <w:t>(</w:t>
            </w:r>
            <w:r>
              <w:rPr>
                <w:w w:val="84"/>
                <w:sz w:val="21"/>
                <w:szCs w:val="21"/>
              </w:rPr>
              <w:t>S</w:t>
            </w:r>
            <w:r>
              <w:rPr>
                <w:spacing w:val="-2"/>
                <w:w w:val="80"/>
                <w:sz w:val="21"/>
                <w:szCs w:val="21"/>
              </w:rPr>
              <w:t>V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w w:val="93"/>
                <w:sz w:val="21"/>
                <w:szCs w:val="21"/>
              </w:rPr>
              <w:t>)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w w:val="81"/>
                <w:sz w:val="21"/>
                <w:szCs w:val="21"/>
              </w:rPr>
              <w:t>A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93"/>
                <w:sz w:val="21"/>
                <w:szCs w:val="21"/>
              </w:rPr>
              <w:t>f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97"/>
                <w:sz w:val="21"/>
                <w:szCs w:val="21"/>
              </w:rPr>
              <w:t>c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pacing w:val="3"/>
                <w:w w:val="91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u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pacing w:val="3"/>
                <w:w w:val="91"/>
                <w:sz w:val="21"/>
                <w:szCs w:val="21"/>
              </w:rPr>
              <w:t>N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1"/>
                <w:sz w:val="21"/>
                <w:szCs w:val="21"/>
              </w:rPr>
              <w:t>w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92"/>
                <w:sz w:val="21"/>
                <w:szCs w:val="21"/>
              </w:rPr>
              <w:t xml:space="preserve">k </w:t>
            </w:r>
            <w:r>
              <w:rPr>
                <w:spacing w:val="2"/>
                <w:w w:val="89"/>
                <w:sz w:val="21"/>
                <w:szCs w:val="21"/>
              </w:rPr>
              <w:t>(</w:t>
            </w:r>
            <w:r>
              <w:rPr>
                <w:spacing w:val="-2"/>
                <w:w w:val="89"/>
                <w:sz w:val="21"/>
                <w:szCs w:val="21"/>
              </w:rPr>
              <w:t>A</w:t>
            </w:r>
            <w:r>
              <w:rPr>
                <w:w w:val="89"/>
                <w:sz w:val="21"/>
                <w:szCs w:val="21"/>
              </w:rPr>
              <w:t>NN</w:t>
            </w:r>
            <w:r>
              <w:rPr>
                <w:spacing w:val="2"/>
                <w:w w:val="89"/>
                <w:sz w:val="21"/>
                <w:szCs w:val="21"/>
              </w:rPr>
              <w:t>)</w:t>
            </w:r>
            <w:r>
              <w:rPr>
                <w:w w:val="89"/>
                <w:sz w:val="21"/>
                <w:szCs w:val="21"/>
              </w:rPr>
              <w:t>,</w:t>
            </w:r>
            <w:r>
              <w:rPr>
                <w:spacing w:val="8"/>
                <w:w w:val="89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 xml:space="preserve">nd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 xml:space="preserve">c </w:t>
            </w:r>
            <w:r>
              <w:rPr>
                <w:spacing w:val="2"/>
                <w:w w:val="83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 xml:space="preserve">n </w:t>
            </w:r>
            <w:r>
              <w:rPr>
                <w:spacing w:val="2"/>
                <w:w w:val="93"/>
                <w:sz w:val="21"/>
                <w:szCs w:val="21"/>
              </w:rPr>
              <w:t>(</w:t>
            </w:r>
            <w:r>
              <w:rPr>
                <w:w w:val="83"/>
                <w:sz w:val="21"/>
                <w:szCs w:val="21"/>
              </w:rPr>
              <w:t>R</w:t>
            </w:r>
            <w:r>
              <w:rPr>
                <w:spacing w:val="-2"/>
                <w:w w:val="84"/>
                <w:sz w:val="21"/>
                <w:szCs w:val="21"/>
              </w:rPr>
              <w:t>F</w:t>
            </w:r>
            <w:r>
              <w:rPr>
                <w:w w:val="93"/>
                <w:sz w:val="21"/>
                <w:szCs w:val="21"/>
              </w:rPr>
              <w:t>)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line="259" w:lineRule="auto"/>
              <w:ind w:left="100" w:right="220"/>
              <w:rPr>
                <w:sz w:val="21"/>
                <w:szCs w:val="21"/>
              </w:rPr>
            </w:pPr>
            <w:r>
              <w:rPr>
                <w:w w:val="93"/>
                <w:sz w:val="21"/>
                <w:szCs w:val="21"/>
              </w:rPr>
              <w:t>Th</w:t>
            </w:r>
            <w:r>
              <w:rPr>
                <w:spacing w:val="2"/>
                <w:w w:val="93"/>
                <w:sz w:val="21"/>
                <w:szCs w:val="21"/>
              </w:rPr>
              <w:t>i</w:t>
            </w:r>
            <w:r>
              <w:rPr>
                <w:w w:val="93"/>
                <w:sz w:val="21"/>
                <w:szCs w:val="21"/>
              </w:rPr>
              <w:t>s</w:t>
            </w:r>
            <w:r>
              <w:rPr>
                <w:spacing w:val="-3"/>
                <w:w w:val="9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pre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i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2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5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to</w:t>
            </w:r>
            <w:r>
              <w:rPr>
                <w:spacing w:val="14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h</w:t>
            </w:r>
            <w:r>
              <w:rPr>
                <w:spacing w:val="-4"/>
                <w:w w:val="114"/>
                <w:sz w:val="21"/>
                <w:szCs w:val="21"/>
              </w:rPr>
              <w:t>e</w:t>
            </w:r>
            <w:r>
              <w:rPr>
                <w:spacing w:val="5"/>
                <w:w w:val="84"/>
                <w:sz w:val="21"/>
                <w:szCs w:val="21"/>
              </w:rPr>
              <w:t>l</w:t>
            </w:r>
            <w:r>
              <w:rPr>
                <w:w w:val="107"/>
                <w:sz w:val="21"/>
                <w:szCs w:val="21"/>
              </w:rPr>
              <w:t xml:space="preserve">p 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2"/>
                <w:w w:val="97"/>
                <w:sz w:val="21"/>
                <w:szCs w:val="21"/>
              </w:rPr>
              <w:t>l</w:t>
            </w:r>
            <w:r>
              <w:rPr>
                <w:spacing w:val="5"/>
                <w:w w:val="97"/>
                <w:sz w:val="21"/>
                <w:szCs w:val="21"/>
              </w:rPr>
              <w:t>i</w:t>
            </w:r>
            <w:r>
              <w:rPr>
                <w:spacing w:val="-3"/>
                <w:w w:val="97"/>
                <w:sz w:val="21"/>
                <w:szCs w:val="21"/>
              </w:rPr>
              <w:t>n</w:t>
            </w:r>
            <w:r>
              <w:rPr>
                <w:spacing w:val="2"/>
                <w:w w:val="97"/>
                <w:sz w:val="21"/>
                <w:szCs w:val="21"/>
              </w:rPr>
              <w:t>i</w:t>
            </w:r>
            <w:r>
              <w:rPr>
                <w:spacing w:val="-3"/>
                <w:w w:val="97"/>
                <w:sz w:val="21"/>
                <w:szCs w:val="21"/>
              </w:rPr>
              <w:t>c</w:t>
            </w:r>
            <w:r>
              <w:rPr>
                <w:spacing w:val="2"/>
                <w:w w:val="97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a</w:t>
            </w:r>
            <w:r>
              <w:rPr>
                <w:spacing w:val="-1"/>
                <w:w w:val="97"/>
                <w:sz w:val="21"/>
                <w:szCs w:val="21"/>
              </w:rPr>
              <w:t>n</w:t>
            </w:r>
            <w:r>
              <w:rPr>
                <w:w w:val="97"/>
                <w:sz w:val="21"/>
                <w:szCs w:val="21"/>
              </w:rPr>
              <w:t>s</w:t>
            </w:r>
            <w:r>
              <w:rPr>
                <w:spacing w:val="2"/>
                <w:w w:val="97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1"/>
                <w:sz w:val="21"/>
                <w:szCs w:val="21"/>
              </w:rPr>
              <w:t>k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5"/>
                <w:sz w:val="21"/>
                <w:szCs w:val="21"/>
              </w:rPr>
              <w:t xml:space="preserve"> 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ise</w:t>
            </w:r>
            <w:r>
              <w:rPr>
                <w:spacing w:val="2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and</w:t>
            </w:r>
            <w:r>
              <w:rPr>
                <w:spacing w:val="19"/>
                <w:sz w:val="21"/>
                <w:szCs w:val="21"/>
              </w:rPr>
              <w:t xml:space="preserve"> 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2"/>
                <w:w w:val="96"/>
                <w:sz w:val="21"/>
                <w:szCs w:val="21"/>
              </w:rPr>
              <w:t>g</w:t>
            </w:r>
            <w:r>
              <w:rPr>
                <w:w w:val="93"/>
                <w:sz w:val="21"/>
                <w:szCs w:val="21"/>
              </w:rPr>
              <w:t>f</w:t>
            </w:r>
            <w:r>
              <w:rPr>
                <w:spacing w:val="-3"/>
                <w:w w:val="107"/>
                <w:sz w:val="21"/>
                <w:szCs w:val="21"/>
              </w:rPr>
              <w:t>u</w:t>
            </w:r>
            <w:r>
              <w:rPr>
                <w:w w:val="84"/>
                <w:sz w:val="21"/>
                <w:szCs w:val="21"/>
              </w:rPr>
              <w:t xml:space="preserve">l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5"/>
                <w:sz w:val="21"/>
                <w:szCs w:val="21"/>
              </w:rPr>
              <w:t>s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ns</w:t>
            </w:r>
            <w:r>
              <w:rPr>
                <w:spacing w:val="1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abo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4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fa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y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2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 xml:space="preserve">er 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35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ag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7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 xml:space="preserve">nd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110"/>
                <w:sz w:val="21"/>
                <w:szCs w:val="21"/>
              </w:rPr>
              <w:t>a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103"/>
                <w:sz w:val="21"/>
                <w:szCs w:val="21"/>
              </w:rPr>
              <w:t>.</w:t>
            </w:r>
          </w:p>
        </w:tc>
      </w:tr>
      <w:tr w:rsidR="00FB3854" w:rsidTr="00FB3854">
        <w:trPr>
          <w:trHeight w:hRule="exact" w:val="2887"/>
        </w:trPr>
        <w:tc>
          <w:tcPr>
            <w:tcW w:w="511" w:type="dxa"/>
          </w:tcPr>
          <w:p w:rsidR="00FB3854" w:rsidRDefault="00FB3854" w:rsidP="00FB3854">
            <w:pPr>
              <w:spacing w:before="6" w:line="120" w:lineRule="exact"/>
              <w:rPr>
                <w:sz w:val="12"/>
                <w:szCs w:val="12"/>
              </w:rPr>
            </w:pPr>
          </w:p>
          <w:p w:rsidR="00FB3854" w:rsidRDefault="00BA4897" w:rsidP="00FB3854">
            <w:pPr>
              <w:spacing w:line="200" w:lineRule="exact"/>
            </w:pPr>
            <w:r>
              <w:t xml:space="preserve">    9</w:t>
            </w: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spacing w:line="200" w:lineRule="exact"/>
            </w:pPr>
          </w:p>
          <w:p w:rsidR="00FB3854" w:rsidRDefault="00FB3854" w:rsidP="00FB3854">
            <w:pPr>
              <w:ind w:left="292"/>
              <w:rPr>
                <w:sz w:val="21"/>
                <w:szCs w:val="21"/>
              </w:rPr>
            </w:pPr>
            <w:r>
              <w:rPr>
                <w:w w:val="103"/>
                <w:sz w:val="21"/>
                <w:szCs w:val="21"/>
              </w:rPr>
              <w:t>9</w:t>
            </w:r>
          </w:p>
        </w:tc>
        <w:tc>
          <w:tcPr>
            <w:tcW w:w="2386" w:type="dxa"/>
          </w:tcPr>
          <w:p w:rsidR="00FB3854" w:rsidRDefault="00FB3854" w:rsidP="00FB3854">
            <w:pPr>
              <w:spacing w:before="6" w:line="140" w:lineRule="exact"/>
              <w:rPr>
                <w:sz w:val="15"/>
                <w:szCs w:val="15"/>
              </w:rPr>
            </w:pPr>
          </w:p>
          <w:p w:rsidR="00FB3854" w:rsidRDefault="00BA4897" w:rsidP="00FB3854">
            <w:pPr>
              <w:ind w:left="100"/>
              <w:rPr>
                <w:sz w:val="23"/>
                <w:szCs w:val="23"/>
              </w:rPr>
            </w:pPr>
            <w:r>
              <w:rPr>
                <w:w w:val="92"/>
                <w:sz w:val="23"/>
                <w:szCs w:val="23"/>
              </w:rPr>
              <w:t>P</w:t>
            </w:r>
            <w:r w:rsidR="00FB3854">
              <w:rPr>
                <w:w w:val="92"/>
                <w:sz w:val="23"/>
                <w:szCs w:val="23"/>
              </w:rPr>
              <w:t>SM</w:t>
            </w:r>
            <w:r w:rsidR="00FB3854">
              <w:rPr>
                <w:spacing w:val="5"/>
                <w:w w:val="92"/>
                <w:sz w:val="23"/>
                <w:szCs w:val="23"/>
              </w:rPr>
              <w:t xml:space="preserve"> </w:t>
            </w:r>
            <w:r w:rsidR="00FB3854">
              <w:rPr>
                <w:spacing w:val="-4"/>
                <w:w w:val="73"/>
                <w:sz w:val="23"/>
                <w:szCs w:val="23"/>
              </w:rPr>
              <w:t>K</w:t>
            </w:r>
            <w:r w:rsidR="00FB3854">
              <w:rPr>
                <w:spacing w:val="3"/>
                <w:w w:val="113"/>
                <w:sz w:val="23"/>
                <w:szCs w:val="23"/>
              </w:rPr>
              <w:t>e</w:t>
            </w:r>
            <w:r w:rsidR="00FB3854">
              <w:rPr>
                <w:spacing w:val="-2"/>
                <w:w w:val="113"/>
                <w:sz w:val="23"/>
                <w:szCs w:val="23"/>
              </w:rPr>
              <w:t>e</w:t>
            </w:r>
            <w:r w:rsidR="00FB3854">
              <w:rPr>
                <w:spacing w:val="3"/>
                <w:w w:val="106"/>
                <w:sz w:val="23"/>
                <w:szCs w:val="23"/>
              </w:rPr>
              <w:t>r</w:t>
            </w:r>
            <w:r w:rsidR="00FB3854">
              <w:rPr>
                <w:w w:val="122"/>
                <w:sz w:val="23"/>
                <w:szCs w:val="23"/>
              </w:rPr>
              <w:t>t</w:t>
            </w:r>
            <w:r w:rsidR="00FB3854">
              <w:rPr>
                <w:spacing w:val="-1"/>
                <w:w w:val="106"/>
                <w:sz w:val="23"/>
                <w:szCs w:val="23"/>
              </w:rPr>
              <w:t>h</w:t>
            </w:r>
            <w:r w:rsidR="00FB3854">
              <w:rPr>
                <w:w w:val="109"/>
                <w:sz w:val="23"/>
                <w:szCs w:val="23"/>
              </w:rPr>
              <w:t>a</w:t>
            </w:r>
            <w:r w:rsidR="00FB3854">
              <w:rPr>
                <w:w w:val="106"/>
                <w:sz w:val="23"/>
                <w:szCs w:val="23"/>
              </w:rPr>
              <w:t>n</w:t>
            </w:r>
            <w:r w:rsidR="00FB3854">
              <w:rPr>
                <w:w w:val="109"/>
                <w:sz w:val="23"/>
                <w:szCs w:val="23"/>
              </w:rPr>
              <w:t>a</w:t>
            </w:r>
          </w:p>
        </w:tc>
        <w:tc>
          <w:tcPr>
            <w:tcW w:w="1985" w:type="dxa"/>
          </w:tcPr>
          <w:p w:rsidR="00FB3854" w:rsidRDefault="00FB3854" w:rsidP="00FB3854">
            <w:pPr>
              <w:spacing w:before="8" w:line="140" w:lineRule="exact"/>
              <w:rPr>
                <w:sz w:val="15"/>
                <w:szCs w:val="15"/>
              </w:rPr>
            </w:pPr>
          </w:p>
          <w:p w:rsidR="00FB3854" w:rsidRDefault="00FB3854" w:rsidP="00FB3854">
            <w:pPr>
              <w:spacing w:line="258" w:lineRule="auto"/>
              <w:ind w:left="100" w:right="141"/>
              <w:rPr>
                <w:sz w:val="23"/>
                <w:szCs w:val="23"/>
              </w:rPr>
            </w:pPr>
            <w:r>
              <w:rPr>
                <w:color w:val="212121"/>
                <w:w w:val="81"/>
                <w:sz w:val="23"/>
                <w:szCs w:val="23"/>
              </w:rPr>
              <w:t>A</w:t>
            </w:r>
            <w:r>
              <w:rPr>
                <w:color w:val="212121"/>
                <w:spacing w:val="6"/>
                <w:w w:val="81"/>
                <w:sz w:val="23"/>
                <w:szCs w:val="23"/>
              </w:rPr>
              <w:t xml:space="preserve"> </w:t>
            </w:r>
            <w:r>
              <w:rPr>
                <w:color w:val="212121"/>
                <w:spacing w:val="-1"/>
                <w:w w:val="94"/>
                <w:sz w:val="23"/>
                <w:szCs w:val="23"/>
              </w:rPr>
              <w:t>P</w:t>
            </w:r>
            <w:r>
              <w:rPr>
                <w:color w:val="212121"/>
                <w:w w:val="106"/>
                <w:sz w:val="23"/>
                <w:szCs w:val="23"/>
              </w:rPr>
              <w:t>r</w:t>
            </w:r>
            <w:r>
              <w:rPr>
                <w:color w:val="212121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106"/>
                <w:sz w:val="23"/>
                <w:szCs w:val="23"/>
              </w:rPr>
              <w:t>d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w w:val="96"/>
                <w:sz w:val="23"/>
                <w:szCs w:val="23"/>
              </w:rPr>
              <w:t>c</w:t>
            </w:r>
            <w:r>
              <w:rPr>
                <w:color w:val="21212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w w:val="106"/>
                <w:sz w:val="23"/>
                <w:szCs w:val="23"/>
              </w:rPr>
              <w:t xml:space="preserve">n </w:t>
            </w:r>
            <w:r>
              <w:rPr>
                <w:color w:val="212121"/>
                <w:w w:val="97"/>
                <w:sz w:val="23"/>
                <w:szCs w:val="23"/>
              </w:rPr>
              <w:t>M</w:t>
            </w:r>
            <w:r>
              <w:rPr>
                <w:color w:val="212121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spacing w:val="4"/>
                <w:w w:val="106"/>
                <w:sz w:val="23"/>
                <w:szCs w:val="23"/>
              </w:rPr>
              <w:t>d</w:t>
            </w:r>
            <w:r>
              <w:rPr>
                <w:color w:val="212121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83"/>
                <w:sz w:val="23"/>
                <w:szCs w:val="23"/>
              </w:rPr>
              <w:t>l</w:t>
            </w:r>
            <w:r>
              <w:rPr>
                <w:color w:val="212121"/>
                <w:spacing w:val="-4"/>
                <w:sz w:val="23"/>
                <w:szCs w:val="23"/>
              </w:rPr>
              <w:t xml:space="preserve"> </w:t>
            </w:r>
            <w:r>
              <w:rPr>
                <w:color w:val="212121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w w:val="93"/>
                <w:sz w:val="23"/>
                <w:szCs w:val="23"/>
              </w:rPr>
              <w:t xml:space="preserve">f </w:t>
            </w:r>
            <w:r>
              <w:rPr>
                <w:color w:val="212121"/>
                <w:w w:val="86"/>
                <w:sz w:val="23"/>
                <w:szCs w:val="23"/>
              </w:rPr>
              <w:t>D</w:t>
            </w:r>
            <w:r>
              <w:rPr>
                <w:color w:val="212121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-3"/>
                <w:w w:val="96"/>
                <w:sz w:val="23"/>
                <w:szCs w:val="23"/>
              </w:rPr>
              <w:t>c</w:t>
            </w:r>
            <w:r>
              <w:rPr>
                <w:color w:val="212121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w w:val="95"/>
                <w:sz w:val="23"/>
                <w:szCs w:val="23"/>
              </w:rPr>
              <w:t>g</w:t>
            </w:r>
            <w:r>
              <w:rPr>
                <w:color w:val="212121"/>
                <w:spacing w:val="-4"/>
                <w:sz w:val="23"/>
                <w:szCs w:val="23"/>
              </w:rPr>
              <w:t xml:space="preserve"> </w:t>
            </w:r>
            <w:r>
              <w:rPr>
                <w:color w:val="212121"/>
                <w:w w:val="69"/>
                <w:sz w:val="23"/>
                <w:szCs w:val="23"/>
              </w:rPr>
              <w:t>L</w:t>
            </w:r>
            <w:r>
              <w:rPr>
                <w:color w:val="212121"/>
                <w:spacing w:val="-2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2"/>
                <w:w w:val="91"/>
                <w:sz w:val="23"/>
                <w:szCs w:val="23"/>
              </w:rPr>
              <w:t>v</w:t>
            </w:r>
            <w:r>
              <w:rPr>
                <w:color w:val="212121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106"/>
                <w:sz w:val="23"/>
                <w:szCs w:val="23"/>
              </w:rPr>
              <w:t xml:space="preserve">r </w:t>
            </w:r>
            <w:r>
              <w:rPr>
                <w:color w:val="212121"/>
                <w:w w:val="86"/>
                <w:sz w:val="23"/>
                <w:szCs w:val="23"/>
              </w:rPr>
              <w:t>D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3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12121"/>
                <w:spacing w:val="2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spacing w:val="-6"/>
                <w:sz w:val="23"/>
                <w:szCs w:val="23"/>
              </w:rPr>
              <w:t xml:space="preserve"> </w:t>
            </w:r>
            <w:r>
              <w:rPr>
                <w:color w:val="212121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w w:val="106"/>
                <w:sz w:val="23"/>
                <w:szCs w:val="23"/>
              </w:rPr>
              <w:t xml:space="preserve">n </w:t>
            </w:r>
            <w:r>
              <w:rPr>
                <w:color w:val="212121"/>
                <w:spacing w:val="-1"/>
                <w:w w:val="94"/>
                <w:sz w:val="23"/>
                <w:szCs w:val="23"/>
              </w:rPr>
              <w:t>P</w:t>
            </w:r>
            <w:r>
              <w:rPr>
                <w:color w:val="212121"/>
                <w:w w:val="109"/>
                <w:sz w:val="23"/>
                <w:szCs w:val="23"/>
              </w:rPr>
              <w:t>a</w:t>
            </w:r>
            <w:r>
              <w:rPr>
                <w:color w:val="21212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4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spacing w:val="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spacing w:val="-6"/>
                <w:sz w:val="23"/>
                <w:szCs w:val="23"/>
              </w:rPr>
              <w:t xml:space="preserve"> </w:t>
            </w:r>
            <w:r>
              <w:rPr>
                <w:color w:val="212121"/>
                <w:w w:val="106"/>
                <w:sz w:val="23"/>
                <w:szCs w:val="23"/>
              </w:rPr>
              <w:t>u</w:t>
            </w:r>
            <w:r>
              <w:rPr>
                <w:color w:val="212121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w w:val="95"/>
                <w:sz w:val="23"/>
                <w:szCs w:val="23"/>
              </w:rPr>
              <w:t xml:space="preserve">g </w:t>
            </w:r>
            <w:r>
              <w:rPr>
                <w:color w:val="212121"/>
                <w:w w:val="69"/>
                <w:sz w:val="23"/>
                <w:szCs w:val="23"/>
              </w:rPr>
              <w:t>L</w:t>
            </w:r>
            <w:r>
              <w:rPr>
                <w:color w:val="212121"/>
                <w:spacing w:val="-4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spacing w:val="2"/>
                <w:w w:val="95"/>
                <w:sz w:val="23"/>
                <w:szCs w:val="23"/>
              </w:rPr>
              <w:t>g</w:t>
            </w:r>
            <w:r>
              <w:rPr>
                <w:color w:val="212121"/>
                <w:spacing w:val="-2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w w:val="122"/>
                <w:sz w:val="23"/>
                <w:szCs w:val="23"/>
              </w:rPr>
              <w:t>t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w w:val="96"/>
                <w:sz w:val="23"/>
                <w:szCs w:val="23"/>
              </w:rPr>
              <w:t xml:space="preserve">c </w:t>
            </w:r>
            <w:r>
              <w:rPr>
                <w:color w:val="212121"/>
                <w:spacing w:val="-3"/>
                <w:w w:val="82"/>
                <w:sz w:val="23"/>
                <w:szCs w:val="23"/>
              </w:rPr>
              <w:t>R</w:t>
            </w:r>
            <w:r>
              <w:rPr>
                <w:color w:val="212121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w w:val="95"/>
                <w:sz w:val="23"/>
                <w:szCs w:val="23"/>
              </w:rPr>
              <w:t>g</w:t>
            </w:r>
            <w:r>
              <w:rPr>
                <w:color w:val="212121"/>
                <w:spacing w:val="3"/>
                <w:w w:val="106"/>
                <w:sz w:val="23"/>
                <w:szCs w:val="23"/>
              </w:rPr>
              <w:t>r</w:t>
            </w:r>
            <w:r>
              <w:rPr>
                <w:color w:val="212121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-3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w w:val="102"/>
                <w:sz w:val="23"/>
                <w:szCs w:val="23"/>
              </w:rPr>
              <w:t>s</w:t>
            </w:r>
            <w:r>
              <w:rPr>
                <w:color w:val="212121"/>
                <w:spacing w:val="5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4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spacing w:val="-1"/>
                <w:sz w:val="23"/>
                <w:szCs w:val="23"/>
              </w:rPr>
              <w:t xml:space="preserve"> </w:t>
            </w:r>
            <w:r>
              <w:rPr>
                <w:color w:val="212121"/>
                <w:spacing w:val="-2"/>
                <w:w w:val="107"/>
                <w:sz w:val="23"/>
                <w:szCs w:val="23"/>
              </w:rPr>
              <w:t>o</w:t>
            </w:r>
            <w:r>
              <w:rPr>
                <w:color w:val="212121"/>
                <w:w w:val="93"/>
                <w:sz w:val="23"/>
                <w:szCs w:val="23"/>
              </w:rPr>
              <w:t xml:space="preserve">f </w:t>
            </w:r>
            <w:r>
              <w:rPr>
                <w:color w:val="212121"/>
                <w:w w:val="97"/>
                <w:sz w:val="23"/>
                <w:szCs w:val="23"/>
              </w:rPr>
              <w:t>M</w:t>
            </w:r>
            <w:r>
              <w:rPr>
                <w:color w:val="212121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12121"/>
                <w:w w:val="96"/>
                <w:sz w:val="23"/>
                <w:szCs w:val="23"/>
              </w:rPr>
              <w:t>c</w:t>
            </w:r>
            <w:r>
              <w:rPr>
                <w:color w:val="212121"/>
                <w:spacing w:val="-1"/>
                <w:w w:val="106"/>
                <w:sz w:val="23"/>
                <w:szCs w:val="23"/>
              </w:rPr>
              <w:t>h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-6"/>
                <w:sz w:val="23"/>
                <w:szCs w:val="23"/>
              </w:rPr>
              <w:t xml:space="preserve"> </w:t>
            </w:r>
            <w:r>
              <w:rPr>
                <w:color w:val="212121"/>
                <w:spacing w:val="5"/>
                <w:w w:val="69"/>
                <w:sz w:val="23"/>
                <w:szCs w:val="23"/>
              </w:rPr>
              <w:t>L</w:t>
            </w:r>
            <w:r>
              <w:rPr>
                <w:color w:val="212121"/>
                <w:spacing w:val="-2"/>
                <w:w w:val="113"/>
                <w:sz w:val="23"/>
                <w:szCs w:val="23"/>
              </w:rPr>
              <w:t>e</w:t>
            </w:r>
            <w:r>
              <w:rPr>
                <w:color w:val="212121"/>
                <w:spacing w:val="-2"/>
                <w:w w:val="109"/>
                <w:sz w:val="23"/>
                <w:szCs w:val="23"/>
              </w:rPr>
              <w:t>a</w:t>
            </w:r>
            <w:r>
              <w:rPr>
                <w:color w:val="212121"/>
                <w:w w:val="106"/>
                <w:sz w:val="23"/>
                <w:szCs w:val="23"/>
              </w:rPr>
              <w:t>rn</w:t>
            </w:r>
            <w:r>
              <w:rPr>
                <w:color w:val="212121"/>
                <w:spacing w:val="3"/>
                <w:w w:val="83"/>
                <w:sz w:val="23"/>
                <w:szCs w:val="23"/>
              </w:rPr>
              <w:t>i</w:t>
            </w:r>
            <w:r>
              <w:rPr>
                <w:color w:val="212121"/>
                <w:spacing w:val="-1"/>
                <w:w w:val="106"/>
                <w:sz w:val="23"/>
                <w:szCs w:val="23"/>
              </w:rPr>
              <w:t>n</w:t>
            </w:r>
            <w:r>
              <w:rPr>
                <w:color w:val="212121"/>
                <w:w w:val="95"/>
                <w:sz w:val="23"/>
                <w:szCs w:val="23"/>
              </w:rPr>
              <w:t>g</w:t>
            </w:r>
          </w:p>
        </w:tc>
        <w:tc>
          <w:tcPr>
            <w:tcW w:w="1987" w:type="dxa"/>
          </w:tcPr>
          <w:p w:rsidR="00FB3854" w:rsidRDefault="00FB3854" w:rsidP="00FB3854">
            <w:pPr>
              <w:spacing w:line="200" w:lineRule="exact"/>
            </w:pPr>
          </w:p>
          <w:p w:rsidR="00FB3854" w:rsidRDefault="00BA4897" w:rsidP="00FB3854">
            <w:pPr>
              <w:spacing w:line="259" w:lineRule="auto"/>
              <w:ind w:left="100" w:right="1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 w:rsidR="00FB3854">
              <w:rPr>
                <w:sz w:val="21"/>
                <w:szCs w:val="21"/>
              </w:rPr>
              <w:t>r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pacing w:val="-3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c</w:t>
            </w:r>
            <w:r w:rsidR="00FB3854">
              <w:rPr>
                <w:spacing w:val="-3"/>
                <w:sz w:val="21"/>
                <w:szCs w:val="21"/>
              </w:rPr>
              <w:t>t</w:t>
            </w:r>
            <w:r w:rsidR="00FB3854">
              <w:rPr>
                <w:spacing w:val="5"/>
                <w:sz w:val="21"/>
                <w:szCs w:val="21"/>
              </w:rPr>
              <w:t>i</w:t>
            </w:r>
            <w:r w:rsidR="00FB3854">
              <w:rPr>
                <w:spacing w:val="-3"/>
                <w:sz w:val="21"/>
                <w:szCs w:val="21"/>
              </w:rPr>
              <w:t>n</w:t>
            </w:r>
            <w:r w:rsidR="00FB3854">
              <w:rPr>
                <w:sz w:val="21"/>
                <w:szCs w:val="21"/>
              </w:rPr>
              <w:t>g</w:t>
            </w:r>
            <w:r w:rsidR="00FB3854">
              <w:rPr>
                <w:spacing w:val="8"/>
                <w:sz w:val="21"/>
                <w:szCs w:val="21"/>
              </w:rPr>
              <w:t xml:space="preserve"> </w:t>
            </w:r>
            <w:r w:rsidR="00FB3854">
              <w:rPr>
                <w:w w:val="70"/>
                <w:sz w:val="21"/>
                <w:szCs w:val="21"/>
              </w:rPr>
              <w:t>L</w:t>
            </w:r>
            <w:r w:rsidR="00FB3854">
              <w:rPr>
                <w:w w:val="84"/>
                <w:sz w:val="21"/>
                <w:szCs w:val="21"/>
              </w:rPr>
              <w:t>i</w:t>
            </w:r>
            <w:r w:rsidR="00FB3854">
              <w:rPr>
                <w:w w:val="92"/>
                <w:sz w:val="21"/>
                <w:szCs w:val="21"/>
              </w:rPr>
              <w:t>v</w:t>
            </w:r>
            <w:r w:rsidR="00FB3854">
              <w:rPr>
                <w:w w:val="114"/>
                <w:sz w:val="21"/>
                <w:szCs w:val="21"/>
              </w:rPr>
              <w:t>e</w:t>
            </w:r>
            <w:r w:rsidR="00FB3854">
              <w:rPr>
                <w:w w:val="106"/>
                <w:sz w:val="21"/>
                <w:szCs w:val="21"/>
              </w:rPr>
              <w:t xml:space="preserve">r </w:t>
            </w:r>
            <w:r w:rsidR="00FB3854">
              <w:rPr>
                <w:spacing w:val="-1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se</w:t>
            </w:r>
            <w:r w:rsidR="00FB3854">
              <w:rPr>
                <w:spacing w:val="-2"/>
                <w:sz w:val="21"/>
                <w:szCs w:val="21"/>
              </w:rPr>
              <w:t>a</w:t>
            </w:r>
            <w:r w:rsidR="00FB3854">
              <w:rPr>
                <w:sz w:val="21"/>
                <w:szCs w:val="21"/>
              </w:rPr>
              <w:t>s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z w:val="21"/>
                <w:szCs w:val="21"/>
              </w:rPr>
              <w:t>s</w:t>
            </w:r>
            <w:r w:rsidR="00FB3854">
              <w:rPr>
                <w:spacing w:val="33"/>
                <w:sz w:val="21"/>
                <w:szCs w:val="21"/>
              </w:rPr>
              <w:t xml:space="preserve"> </w:t>
            </w:r>
            <w:r w:rsidR="00FB3854">
              <w:rPr>
                <w:spacing w:val="-1"/>
                <w:w w:val="107"/>
                <w:sz w:val="21"/>
                <w:szCs w:val="21"/>
              </w:rPr>
              <w:t>u</w:t>
            </w:r>
            <w:r w:rsidR="00FB3854">
              <w:rPr>
                <w:spacing w:val="-2"/>
                <w:w w:val="102"/>
                <w:sz w:val="21"/>
                <w:szCs w:val="21"/>
              </w:rPr>
              <w:t>s</w:t>
            </w:r>
            <w:r w:rsidR="00FB3854">
              <w:rPr>
                <w:spacing w:val="2"/>
                <w:w w:val="84"/>
                <w:sz w:val="21"/>
                <w:szCs w:val="21"/>
              </w:rPr>
              <w:t>i</w:t>
            </w:r>
            <w:r w:rsidR="00FB3854">
              <w:rPr>
                <w:spacing w:val="-1"/>
                <w:w w:val="107"/>
                <w:sz w:val="21"/>
                <w:szCs w:val="21"/>
              </w:rPr>
              <w:t>n</w:t>
            </w:r>
            <w:r w:rsidR="00FB3854">
              <w:rPr>
                <w:w w:val="96"/>
                <w:sz w:val="21"/>
                <w:szCs w:val="21"/>
              </w:rPr>
              <w:t xml:space="preserve">g </w:t>
            </w:r>
            <w:r w:rsidR="00FB3854">
              <w:rPr>
                <w:spacing w:val="-1"/>
                <w:sz w:val="21"/>
                <w:szCs w:val="21"/>
              </w:rPr>
              <w:t>d</w:t>
            </w:r>
            <w:r w:rsidR="00FB3854">
              <w:rPr>
                <w:spacing w:val="2"/>
                <w:sz w:val="21"/>
                <w:szCs w:val="21"/>
              </w:rPr>
              <w:t>i</w:t>
            </w:r>
            <w:r w:rsidR="00FB3854">
              <w:rPr>
                <w:sz w:val="21"/>
                <w:szCs w:val="21"/>
              </w:rPr>
              <w:t>ff</w:t>
            </w:r>
            <w:r w:rsidR="00FB3854">
              <w:rPr>
                <w:spacing w:val="3"/>
                <w:sz w:val="21"/>
                <w:szCs w:val="21"/>
              </w:rPr>
              <w:t>e</w:t>
            </w:r>
            <w:r w:rsidR="00FB3854">
              <w:rPr>
                <w:spacing w:val="-4"/>
                <w:sz w:val="21"/>
                <w:szCs w:val="21"/>
              </w:rPr>
              <w:t>r</w:t>
            </w:r>
            <w:r w:rsidR="00FB3854">
              <w:rPr>
                <w:sz w:val="21"/>
                <w:szCs w:val="21"/>
              </w:rPr>
              <w:t>e</w:t>
            </w:r>
            <w:r w:rsidR="00FB3854">
              <w:rPr>
                <w:spacing w:val="-1"/>
                <w:sz w:val="21"/>
                <w:szCs w:val="21"/>
              </w:rPr>
              <w:t>n</w:t>
            </w:r>
            <w:r w:rsidR="00FB3854">
              <w:rPr>
                <w:sz w:val="21"/>
                <w:szCs w:val="21"/>
              </w:rPr>
              <w:t>t</w:t>
            </w:r>
            <w:r w:rsidR="00FB3854">
              <w:rPr>
                <w:spacing w:val="35"/>
                <w:sz w:val="21"/>
                <w:szCs w:val="21"/>
              </w:rPr>
              <w:t xml:space="preserve"> 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w w:val="84"/>
                <w:sz w:val="21"/>
                <w:szCs w:val="21"/>
              </w:rPr>
              <w:t>l</w:t>
            </w:r>
            <w:r w:rsidR="00FB3854">
              <w:rPr>
                <w:w w:val="96"/>
                <w:sz w:val="21"/>
                <w:szCs w:val="21"/>
              </w:rPr>
              <w:t>g</w:t>
            </w:r>
            <w:r w:rsidR="00FB3854">
              <w:rPr>
                <w:w w:val="107"/>
                <w:sz w:val="21"/>
                <w:szCs w:val="21"/>
              </w:rPr>
              <w:t>o</w:t>
            </w:r>
            <w:r w:rsidR="00FB3854">
              <w:rPr>
                <w:spacing w:val="-4"/>
                <w:w w:val="106"/>
                <w:sz w:val="21"/>
                <w:szCs w:val="21"/>
              </w:rPr>
              <w:t>r</w:t>
            </w:r>
            <w:r w:rsidR="00FB3854">
              <w:rPr>
                <w:spacing w:val="2"/>
                <w:w w:val="84"/>
                <w:sz w:val="21"/>
                <w:szCs w:val="21"/>
              </w:rPr>
              <w:t>i</w:t>
            </w:r>
            <w:r w:rsidR="00FB3854">
              <w:rPr>
                <w:w w:val="123"/>
                <w:sz w:val="21"/>
                <w:szCs w:val="21"/>
              </w:rPr>
              <w:t>t</w:t>
            </w:r>
            <w:r w:rsidR="00FB3854">
              <w:rPr>
                <w:spacing w:val="-3"/>
                <w:w w:val="107"/>
                <w:sz w:val="21"/>
                <w:szCs w:val="21"/>
              </w:rPr>
              <w:t>h</w:t>
            </w:r>
            <w:r w:rsidR="00FB3854">
              <w:rPr>
                <w:w w:val="105"/>
                <w:sz w:val="21"/>
                <w:szCs w:val="21"/>
              </w:rPr>
              <w:t xml:space="preserve">m </w:t>
            </w:r>
            <w:r w:rsidR="00FB3854">
              <w:rPr>
                <w:sz w:val="21"/>
                <w:szCs w:val="21"/>
              </w:rPr>
              <w:t>wi</w:t>
            </w:r>
            <w:r w:rsidR="00FB3854">
              <w:rPr>
                <w:spacing w:val="1"/>
                <w:sz w:val="21"/>
                <w:szCs w:val="21"/>
              </w:rPr>
              <w:t>t</w:t>
            </w:r>
            <w:r w:rsidR="00FB3854">
              <w:rPr>
                <w:sz w:val="21"/>
                <w:szCs w:val="21"/>
              </w:rPr>
              <w:t>h</w:t>
            </w:r>
            <w:r w:rsidR="00FB3854">
              <w:rPr>
                <w:spacing w:val="7"/>
                <w:sz w:val="21"/>
                <w:szCs w:val="21"/>
              </w:rPr>
              <w:t xml:space="preserve"> </w:t>
            </w:r>
            <w:r w:rsidR="00FB3854">
              <w:rPr>
                <w:w w:val="84"/>
                <w:sz w:val="21"/>
                <w:szCs w:val="21"/>
              </w:rPr>
              <w:t>i</w:t>
            </w:r>
            <w:r w:rsidR="00FB3854">
              <w:rPr>
                <w:spacing w:val="3"/>
                <w:w w:val="105"/>
                <w:sz w:val="21"/>
                <w:szCs w:val="21"/>
              </w:rPr>
              <w:t>m</w:t>
            </w:r>
            <w:r w:rsidR="00FB3854">
              <w:rPr>
                <w:spacing w:val="-3"/>
                <w:w w:val="107"/>
                <w:sz w:val="21"/>
                <w:szCs w:val="21"/>
              </w:rPr>
              <w:t>p</w:t>
            </w:r>
            <w:r w:rsidR="00FB3854">
              <w:rPr>
                <w:spacing w:val="3"/>
                <w:w w:val="106"/>
                <w:sz w:val="21"/>
                <w:szCs w:val="21"/>
              </w:rPr>
              <w:t>r</w:t>
            </w:r>
            <w:r w:rsidR="00FB3854">
              <w:rPr>
                <w:spacing w:val="-4"/>
                <w:w w:val="107"/>
                <w:sz w:val="21"/>
                <w:szCs w:val="21"/>
              </w:rPr>
              <w:t>o</w:t>
            </w:r>
            <w:r w:rsidR="00FB3854">
              <w:rPr>
                <w:spacing w:val="2"/>
                <w:w w:val="92"/>
                <w:sz w:val="21"/>
                <w:szCs w:val="21"/>
              </w:rPr>
              <w:t>v</w:t>
            </w:r>
            <w:r w:rsidR="00FB3854">
              <w:rPr>
                <w:w w:val="114"/>
                <w:sz w:val="21"/>
                <w:szCs w:val="21"/>
              </w:rPr>
              <w:t>e</w:t>
            </w:r>
            <w:r w:rsidR="00FB3854">
              <w:rPr>
                <w:w w:val="107"/>
                <w:sz w:val="21"/>
                <w:szCs w:val="21"/>
              </w:rPr>
              <w:t xml:space="preserve">d 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spacing w:val="2"/>
                <w:w w:val="97"/>
                <w:sz w:val="21"/>
                <w:szCs w:val="21"/>
              </w:rPr>
              <w:t>c</w:t>
            </w:r>
            <w:r w:rsidR="00FB3854">
              <w:rPr>
                <w:w w:val="97"/>
                <w:sz w:val="21"/>
                <w:szCs w:val="21"/>
              </w:rPr>
              <w:t>c</w:t>
            </w:r>
            <w:r w:rsidR="00FB3854">
              <w:rPr>
                <w:spacing w:val="-1"/>
                <w:w w:val="107"/>
                <w:sz w:val="21"/>
                <w:szCs w:val="21"/>
              </w:rPr>
              <w:t>u</w:t>
            </w:r>
            <w:r w:rsidR="00FB3854">
              <w:rPr>
                <w:w w:val="106"/>
                <w:sz w:val="21"/>
                <w:szCs w:val="21"/>
              </w:rPr>
              <w:t>r</w:t>
            </w:r>
            <w:r w:rsidR="00FB3854">
              <w:rPr>
                <w:w w:val="110"/>
                <w:sz w:val="21"/>
                <w:szCs w:val="21"/>
              </w:rPr>
              <w:t>a</w:t>
            </w:r>
            <w:r w:rsidR="00FB3854">
              <w:rPr>
                <w:w w:val="97"/>
                <w:sz w:val="21"/>
                <w:szCs w:val="21"/>
              </w:rPr>
              <w:t>c</w:t>
            </w:r>
            <w:r w:rsidR="00FB3854">
              <w:rPr>
                <w:w w:val="92"/>
                <w:sz w:val="21"/>
                <w:szCs w:val="21"/>
              </w:rPr>
              <w:t>y</w:t>
            </w:r>
          </w:p>
        </w:tc>
        <w:tc>
          <w:tcPr>
            <w:tcW w:w="1438" w:type="dxa"/>
          </w:tcPr>
          <w:p w:rsidR="00FB3854" w:rsidRDefault="00FB3854" w:rsidP="00FB3854">
            <w:pPr>
              <w:spacing w:before="7" w:line="140" w:lineRule="exact"/>
              <w:rPr>
                <w:sz w:val="15"/>
                <w:szCs w:val="15"/>
              </w:rPr>
            </w:pPr>
          </w:p>
          <w:p w:rsidR="00FB3854" w:rsidRDefault="00FB3854" w:rsidP="00FB3854">
            <w:pPr>
              <w:spacing w:line="259" w:lineRule="auto"/>
              <w:ind w:left="97" w:right="83"/>
              <w:rPr>
                <w:sz w:val="21"/>
                <w:szCs w:val="21"/>
              </w:rPr>
            </w:pP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 xml:space="preserve">c </w:t>
            </w:r>
            <w:r>
              <w:rPr>
                <w:spacing w:val="2"/>
                <w:w w:val="83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1"/>
                <w:w w:val="98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2"/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w w:val="70"/>
                <w:sz w:val="21"/>
                <w:szCs w:val="21"/>
              </w:rPr>
              <w:t>L</w:t>
            </w:r>
            <w:r>
              <w:rPr>
                <w:spacing w:val="3"/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106"/>
                <w:sz w:val="21"/>
                <w:szCs w:val="21"/>
              </w:rPr>
              <w:t>r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2"/>
                <w:w w:val="81"/>
                <w:sz w:val="21"/>
                <w:szCs w:val="21"/>
              </w:rPr>
              <w:t>C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1"/>
                <w:w w:val="93"/>
                <w:sz w:val="21"/>
                <w:szCs w:val="21"/>
              </w:rPr>
              <w:t>f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7"/>
                <w:sz w:val="21"/>
                <w:szCs w:val="21"/>
              </w:rPr>
              <w:t xml:space="preserve">n 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x,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-3"/>
                <w:w w:val="81"/>
                <w:sz w:val="21"/>
                <w:szCs w:val="21"/>
              </w:rPr>
              <w:t>C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4"/>
                <w:w w:val="107"/>
                <w:sz w:val="21"/>
                <w:szCs w:val="21"/>
              </w:rPr>
              <w:t>o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94"/>
                <w:sz w:val="21"/>
                <w:szCs w:val="21"/>
              </w:rPr>
              <w:t xml:space="preserve">- </w:t>
            </w:r>
            <w:r>
              <w:rPr>
                <w:w w:val="80"/>
                <w:sz w:val="21"/>
                <w:szCs w:val="21"/>
              </w:rPr>
              <w:t>V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d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on</w:t>
            </w:r>
          </w:p>
        </w:tc>
        <w:tc>
          <w:tcPr>
            <w:tcW w:w="2611" w:type="dxa"/>
          </w:tcPr>
          <w:p w:rsidR="00FB3854" w:rsidRDefault="00FB3854" w:rsidP="00FB3854">
            <w:pPr>
              <w:spacing w:before="2" w:line="259" w:lineRule="auto"/>
              <w:ind w:left="100" w:right="133"/>
              <w:rPr>
                <w:sz w:val="21"/>
                <w:szCs w:val="21"/>
              </w:rPr>
            </w:pPr>
            <w:r>
              <w:rPr>
                <w:w w:val="70"/>
                <w:sz w:val="21"/>
                <w:szCs w:val="21"/>
              </w:rPr>
              <w:t>L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92"/>
                <w:sz w:val="21"/>
                <w:szCs w:val="21"/>
              </w:rPr>
              <w:t>v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5"/>
                <w:sz w:val="21"/>
                <w:szCs w:val="21"/>
              </w:rPr>
              <w:t xml:space="preserve"> 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sea</w:t>
            </w:r>
            <w:r>
              <w:rPr>
                <w:spacing w:val="-2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owi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16"/>
                <w:sz w:val="21"/>
                <w:szCs w:val="21"/>
              </w:rPr>
              <w:t xml:space="preserve"> 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b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le</w:t>
            </w:r>
            <w:r>
              <w:rPr>
                <w:spacing w:val="28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sympt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pacing w:val="3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34"/>
                <w:sz w:val="21"/>
                <w:szCs w:val="21"/>
              </w:rPr>
              <w:t xml:space="preserve"> 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-1"/>
                <w:sz w:val="21"/>
                <w:szCs w:val="21"/>
              </w:rPr>
              <w:t>b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ure</w:t>
            </w:r>
            <w:r>
              <w:rPr>
                <w:spacing w:val="37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2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he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ce</w:t>
            </w:r>
            <w:r>
              <w:rPr>
                <w:spacing w:val="34"/>
                <w:sz w:val="21"/>
                <w:szCs w:val="21"/>
              </w:rPr>
              <w:t xml:space="preserve"> </w:t>
            </w:r>
            <w:r>
              <w:rPr>
                <w:w w:val="84"/>
                <w:sz w:val="21"/>
                <w:szCs w:val="21"/>
              </w:rPr>
              <w:t>l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3"/>
                <w:w w:val="107"/>
                <w:sz w:val="21"/>
                <w:szCs w:val="21"/>
              </w:rPr>
              <w:t>d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 xml:space="preserve">g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1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1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>ro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44"/>
                <w:sz w:val="21"/>
                <w:szCs w:val="21"/>
              </w:rPr>
              <w:t xml:space="preserve"> </w:t>
            </w:r>
            <w:r>
              <w:rPr>
                <w:spacing w:val="-1"/>
                <w:w w:val="107"/>
                <w:sz w:val="21"/>
                <w:szCs w:val="21"/>
              </w:rPr>
              <w:t>d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spacing w:val="-2"/>
                <w:w w:val="96"/>
                <w:sz w:val="21"/>
                <w:szCs w:val="21"/>
              </w:rPr>
              <w:t>g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07"/>
                <w:sz w:val="21"/>
                <w:szCs w:val="21"/>
              </w:rPr>
              <w:t>o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w w:val="101"/>
                <w:sz w:val="21"/>
                <w:szCs w:val="21"/>
              </w:rPr>
              <w:t xml:space="preserve">,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f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en</w:t>
            </w:r>
            <w:r>
              <w:rPr>
                <w:spacing w:val="31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2"/>
                <w:sz w:val="21"/>
                <w:szCs w:val="21"/>
              </w:rPr>
              <w:t xml:space="preserve"> 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92"/>
                <w:sz w:val="21"/>
                <w:szCs w:val="21"/>
              </w:rPr>
              <w:t>y</w:t>
            </w:r>
            <w:r>
              <w:rPr>
                <w:w w:val="105"/>
                <w:sz w:val="21"/>
                <w:szCs w:val="21"/>
              </w:rPr>
              <w:t>m</w:t>
            </w:r>
            <w:r>
              <w:rPr>
                <w:spacing w:val="-1"/>
                <w:w w:val="107"/>
                <w:sz w:val="21"/>
                <w:szCs w:val="21"/>
              </w:rPr>
              <w:t>p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b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ome</w:t>
            </w:r>
            <w:r>
              <w:rPr>
                <w:spacing w:val="41"/>
                <w:sz w:val="21"/>
                <w:szCs w:val="21"/>
              </w:rPr>
              <w:t xml:space="preserve"> </w:t>
            </w:r>
            <w:r>
              <w:rPr>
                <w:w w:val="109"/>
                <w:sz w:val="21"/>
                <w:szCs w:val="21"/>
              </w:rPr>
              <w:t>appar</w:t>
            </w:r>
            <w:r>
              <w:rPr>
                <w:spacing w:val="-2"/>
                <w:w w:val="109"/>
                <w:sz w:val="21"/>
                <w:szCs w:val="21"/>
              </w:rPr>
              <w:t>e</w:t>
            </w:r>
            <w:r>
              <w:rPr>
                <w:w w:val="109"/>
                <w:sz w:val="21"/>
                <w:szCs w:val="21"/>
              </w:rPr>
              <w:t>nt</w:t>
            </w:r>
            <w:r>
              <w:rPr>
                <w:spacing w:val="-2"/>
                <w:w w:val="109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w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n</w:t>
            </w:r>
            <w:r>
              <w:rPr>
                <w:spacing w:val="21"/>
                <w:sz w:val="21"/>
                <w:szCs w:val="21"/>
              </w:rPr>
              <w:t xml:space="preserve"> 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23"/>
                <w:sz w:val="21"/>
                <w:szCs w:val="21"/>
              </w:rPr>
              <w:t xml:space="preserve">t </w:t>
            </w:r>
            <w:r>
              <w:rPr>
                <w:sz w:val="21"/>
                <w:szCs w:val="21"/>
              </w:rPr>
              <w:t>is</w:t>
            </w:r>
            <w:r>
              <w:rPr>
                <w:spacing w:val="-1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o</w:t>
            </w:r>
            <w:r>
              <w:rPr>
                <w:spacing w:val="23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pacing w:val="-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27"/>
                <w:sz w:val="21"/>
                <w:szCs w:val="21"/>
              </w:rPr>
              <w:t xml:space="preserve"> </w:t>
            </w:r>
            <w:r>
              <w:rPr>
                <w:w w:val="81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2"/>
                <w:w w:val="114"/>
                <w:sz w:val="21"/>
                <w:szCs w:val="21"/>
              </w:rPr>
              <w:t>e</w:t>
            </w:r>
            <w:r>
              <w:rPr>
                <w:w w:val="93"/>
                <w:sz w:val="21"/>
                <w:szCs w:val="21"/>
              </w:rPr>
              <w:t>f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1"/>
                <w:sz w:val="21"/>
                <w:szCs w:val="21"/>
              </w:rPr>
              <w:t>,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107"/>
                <w:sz w:val="21"/>
                <w:szCs w:val="21"/>
              </w:rPr>
              <w:t xml:space="preserve">n </w:t>
            </w:r>
            <w:r>
              <w:rPr>
                <w:sz w:val="21"/>
                <w:szCs w:val="21"/>
              </w:rPr>
              <w:t>en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ea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pacing w:val="-1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 xml:space="preserve">r </w:t>
            </w:r>
            <w:r>
              <w:rPr>
                <w:spacing w:val="3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1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ma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36"/>
                <w:sz w:val="21"/>
                <w:szCs w:val="21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pacing w:val="-4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4"/>
                <w:sz w:val="21"/>
                <w:szCs w:val="21"/>
              </w:rPr>
              <w:t xml:space="preserve">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1"/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-1"/>
                <w:sz w:val="21"/>
                <w:szCs w:val="21"/>
              </w:rPr>
              <w:t>f</w:t>
            </w:r>
            <w:r>
              <w:rPr>
                <w:sz w:val="21"/>
                <w:szCs w:val="21"/>
              </w:rPr>
              <w:t>ore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ast</w:t>
            </w:r>
            <w:r>
              <w:rPr>
                <w:spacing w:val="36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of</w:t>
            </w:r>
            <w:r>
              <w:rPr>
                <w:spacing w:val="-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li</w:t>
            </w:r>
            <w:r>
              <w:rPr>
                <w:spacing w:val="2"/>
                <w:sz w:val="21"/>
                <w:szCs w:val="21"/>
              </w:rPr>
              <w:t>v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r</w:t>
            </w:r>
            <w:r>
              <w:rPr>
                <w:spacing w:val="-14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</w:t>
            </w:r>
            <w:r>
              <w:rPr>
                <w:spacing w:val="1"/>
                <w:sz w:val="21"/>
                <w:szCs w:val="21"/>
              </w:rPr>
              <w:t>k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ss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 xml:space="preserve">n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en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51"/>
                <w:sz w:val="21"/>
                <w:szCs w:val="21"/>
              </w:rPr>
              <w:t xml:space="preserve"> </w:t>
            </w:r>
            <w:r>
              <w:rPr>
                <w:w w:val="107"/>
                <w:sz w:val="21"/>
                <w:szCs w:val="21"/>
              </w:rPr>
              <w:t>u</w:t>
            </w:r>
            <w:r>
              <w:rPr>
                <w:spacing w:val="-3"/>
                <w:w w:val="123"/>
                <w:sz w:val="21"/>
                <w:szCs w:val="21"/>
              </w:rPr>
              <w:t>t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2"/>
                <w:w w:val="84"/>
                <w:sz w:val="21"/>
                <w:szCs w:val="21"/>
              </w:rPr>
              <w:t>l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91"/>
                <w:sz w:val="21"/>
                <w:szCs w:val="21"/>
              </w:rPr>
              <w:t>z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7"/>
                <w:sz w:val="21"/>
                <w:szCs w:val="21"/>
              </w:rPr>
              <w:t xml:space="preserve"> </w:t>
            </w:r>
            <w:r>
              <w:rPr>
                <w:spacing w:val="3"/>
                <w:w w:val="105"/>
                <w:sz w:val="21"/>
                <w:szCs w:val="21"/>
              </w:rPr>
              <w:t>m</w:t>
            </w:r>
            <w:r>
              <w:rPr>
                <w:w w:val="110"/>
                <w:sz w:val="21"/>
                <w:szCs w:val="21"/>
              </w:rPr>
              <w:t>a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spacing w:val="-1"/>
                <w:w w:val="107"/>
                <w:sz w:val="21"/>
                <w:szCs w:val="21"/>
              </w:rPr>
              <w:t>n</w:t>
            </w:r>
            <w:r>
              <w:rPr>
                <w:w w:val="114"/>
                <w:sz w:val="21"/>
                <w:szCs w:val="21"/>
              </w:rPr>
              <w:t>e</w:t>
            </w:r>
          </w:p>
          <w:p w:rsidR="00FB3854" w:rsidRDefault="00FB3854" w:rsidP="00FB3854">
            <w:pPr>
              <w:spacing w:before="1" w:line="259" w:lineRule="auto"/>
              <w:ind w:left="100" w:right="1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</w:t>
            </w:r>
            <w:r>
              <w:rPr>
                <w:spacing w:val="3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2"/>
                <w:sz w:val="21"/>
                <w:szCs w:val="21"/>
              </w:rPr>
              <w:t>r</w:t>
            </w:r>
            <w:r>
              <w:rPr>
                <w:spacing w:val="-1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ing</w:t>
            </w:r>
            <w:r>
              <w:rPr>
                <w:spacing w:val="11"/>
                <w:sz w:val="21"/>
                <w:szCs w:val="21"/>
              </w:rPr>
              <w:t xml:space="preserve"> </w:t>
            </w:r>
            <w:r>
              <w:rPr>
                <w:spacing w:val="3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e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1"/>
                <w:sz w:val="21"/>
                <w:szCs w:val="21"/>
              </w:rPr>
              <w:t>h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q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2"/>
                <w:sz w:val="21"/>
                <w:szCs w:val="21"/>
              </w:rPr>
              <w:t>es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spacing w:val="4"/>
                <w:sz w:val="21"/>
                <w:szCs w:val="21"/>
              </w:rPr>
              <w:t xml:space="preserve"> </w:t>
            </w:r>
            <w:r>
              <w:rPr>
                <w:spacing w:val="4"/>
                <w:w w:val="77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02"/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3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er,</w:t>
            </w:r>
            <w:r>
              <w:rPr>
                <w:spacing w:val="39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10"/>
                <w:sz w:val="21"/>
                <w:szCs w:val="21"/>
              </w:rPr>
              <w:t xml:space="preserve"> </w:t>
            </w:r>
            <w:r>
              <w:rPr>
                <w:spacing w:val="1"/>
                <w:sz w:val="21"/>
                <w:szCs w:val="21"/>
              </w:rPr>
              <w:t>t</w:t>
            </w:r>
            <w:r>
              <w:rPr>
                <w:spacing w:val="-3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us</w:t>
            </w:r>
            <w:r>
              <w:rPr>
                <w:spacing w:val="29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sed</w:t>
            </w:r>
            <w:r>
              <w:rPr>
                <w:spacing w:val="23"/>
                <w:sz w:val="21"/>
                <w:szCs w:val="21"/>
              </w:rPr>
              <w:t xml:space="preserve"> </w:t>
            </w:r>
            <w:r>
              <w:rPr>
                <w:spacing w:val="3"/>
                <w:w w:val="123"/>
                <w:sz w:val="21"/>
                <w:szCs w:val="21"/>
              </w:rPr>
              <w:t>t</w:t>
            </w:r>
            <w:r>
              <w:rPr>
                <w:spacing w:val="-3"/>
                <w:w w:val="107"/>
                <w:sz w:val="21"/>
                <w:szCs w:val="21"/>
              </w:rPr>
              <w:t>h</w:t>
            </w:r>
            <w:r>
              <w:rPr>
                <w:w w:val="114"/>
                <w:sz w:val="21"/>
                <w:szCs w:val="21"/>
              </w:rPr>
              <w:t xml:space="preserve">e </w:t>
            </w:r>
            <w:r>
              <w:rPr>
                <w:spacing w:val="1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2"/>
                <w:sz w:val="21"/>
                <w:szCs w:val="21"/>
              </w:rPr>
              <w:t>c</w:t>
            </w:r>
            <w:r>
              <w:rPr>
                <w:spacing w:val="-5"/>
                <w:sz w:val="21"/>
                <w:szCs w:val="21"/>
              </w:rPr>
              <w:t>h</w:t>
            </w:r>
            <w:r>
              <w:rPr>
                <w:spacing w:val="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ne</w:t>
            </w:r>
            <w:r>
              <w:rPr>
                <w:spacing w:val="16"/>
                <w:sz w:val="21"/>
                <w:szCs w:val="21"/>
              </w:rPr>
              <w:t xml:space="preserve"> </w:t>
            </w:r>
            <w:r>
              <w:rPr>
                <w:spacing w:val="2"/>
                <w:w w:val="70"/>
                <w:sz w:val="21"/>
                <w:szCs w:val="21"/>
              </w:rPr>
              <w:t>L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-2"/>
                <w:w w:val="110"/>
                <w:sz w:val="21"/>
                <w:szCs w:val="21"/>
              </w:rPr>
              <w:t>a</w:t>
            </w:r>
            <w:r>
              <w:rPr>
                <w:spacing w:val="3"/>
                <w:w w:val="106"/>
                <w:sz w:val="21"/>
                <w:szCs w:val="21"/>
              </w:rPr>
              <w:t>r</w:t>
            </w:r>
            <w:r>
              <w:rPr>
                <w:spacing w:val="-5"/>
                <w:w w:val="107"/>
                <w:sz w:val="21"/>
                <w:szCs w:val="21"/>
              </w:rPr>
              <w:t>n</w:t>
            </w:r>
            <w:r>
              <w:rPr>
                <w:spacing w:val="5"/>
                <w:w w:val="84"/>
                <w:sz w:val="21"/>
                <w:szCs w:val="21"/>
              </w:rPr>
              <w:t>i</w:t>
            </w:r>
            <w:r>
              <w:rPr>
                <w:spacing w:val="-3"/>
                <w:w w:val="107"/>
                <w:sz w:val="21"/>
                <w:szCs w:val="21"/>
              </w:rPr>
              <w:t>n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w w:val="109"/>
                <w:sz w:val="21"/>
                <w:szCs w:val="21"/>
              </w:rPr>
              <w:t>m</w:t>
            </w:r>
            <w:r>
              <w:rPr>
                <w:spacing w:val="3"/>
                <w:w w:val="109"/>
                <w:sz w:val="21"/>
                <w:szCs w:val="21"/>
              </w:rPr>
              <w:t>e</w:t>
            </w:r>
            <w:r>
              <w:rPr>
                <w:w w:val="109"/>
                <w:sz w:val="21"/>
                <w:szCs w:val="21"/>
              </w:rPr>
              <w:t>t</w:t>
            </w:r>
            <w:r>
              <w:rPr>
                <w:spacing w:val="-3"/>
                <w:w w:val="109"/>
                <w:sz w:val="21"/>
                <w:szCs w:val="21"/>
              </w:rPr>
              <w:t>h</w:t>
            </w:r>
            <w:r>
              <w:rPr>
                <w:w w:val="109"/>
                <w:sz w:val="21"/>
                <w:szCs w:val="21"/>
              </w:rPr>
              <w:t xml:space="preserve">od </w:t>
            </w:r>
            <w:r>
              <w:rPr>
                <w:spacing w:val="-2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f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pacing w:val="2"/>
                <w:w w:val="70"/>
                <w:sz w:val="21"/>
                <w:szCs w:val="21"/>
              </w:rPr>
              <w:t>L</w:t>
            </w:r>
            <w:r>
              <w:rPr>
                <w:spacing w:val="-2"/>
                <w:w w:val="107"/>
                <w:sz w:val="21"/>
                <w:szCs w:val="21"/>
              </w:rPr>
              <w:t>o</w:t>
            </w:r>
            <w:r>
              <w:rPr>
                <w:w w:val="96"/>
                <w:sz w:val="21"/>
                <w:szCs w:val="21"/>
              </w:rPr>
              <w:t>g</w:t>
            </w:r>
            <w:r>
              <w:rPr>
                <w:spacing w:val="2"/>
                <w:w w:val="84"/>
                <w:sz w:val="21"/>
                <w:szCs w:val="21"/>
              </w:rPr>
              <w:t>i</w:t>
            </w:r>
            <w:r>
              <w:rPr>
                <w:w w:val="102"/>
                <w:sz w:val="21"/>
                <w:szCs w:val="21"/>
              </w:rPr>
              <w:t>s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97"/>
                <w:sz w:val="21"/>
                <w:szCs w:val="21"/>
              </w:rPr>
              <w:t>c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2"/>
                <w:w w:val="83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96"/>
                <w:sz w:val="21"/>
                <w:szCs w:val="21"/>
              </w:rPr>
              <w:t>g</w:t>
            </w:r>
            <w:r>
              <w:rPr>
                <w:spacing w:val="-4"/>
                <w:w w:val="106"/>
                <w:sz w:val="21"/>
                <w:szCs w:val="21"/>
              </w:rPr>
              <w:t>r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spacing w:val="2"/>
                <w:w w:val="102"/>
                <w:sz w:val="21"/>
                <w:szCs w:val="21"/>
              </w:rPr>
              <w:t>s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84"/>
                <w:sz w:val="21"/>
                <w:szCs w:val="21"/>
              </w:rPr>
              <w:t>i</w:t>
            </w:r>
            <w:r>
              <w:rPr>
                <w:w w:val="107"/>
                <w:sz w:val="21"/>
                <w:szCs w:val="21"/>
              </w:rPr>
              <w:t>on</w:t>
            </w:r>
            <w:r>
              <w:rPr>
                <w:spacing w:val="-5"/>
                <w:sz w:val="21"/>
                <w:szCs w:val="21"/>
              </w:rPr>
              <w:t xml:space="preserve"> 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w w:val="107"/>
                <w:sz w:val="21"/>
                <w:szCs w:val="21"/>
              </w:rPr>
              <w:t xml:space="preserve">o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pacing w:val="-3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26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iver</w:t>
            </w:r>
            <w:r>
              <w:rPr>
                <w:spacing w:val="-14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d</w:t>
            </w:r>
            <w:r>
              <w:rPr>
                <w:spacing w:val="5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-4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se</w:t>
            </w:r>
            <w:r>
              <w:rPr>
                <w:spacing w:val="3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in </w:t>
            </w:r>
            <w:r>
              <w:rPr>
                <w:spacing w:val="-1"/>
                <w:sz w:val="21"/>
                <w:szCs w:val="21"/>
              </w:rPr>
              <w:t>p</w:t>
            </w:r>
            <w:r>
              <w:rPr>
                <w:spacing w:val="2"/>
                <w:w w:val="110"/>
                <w:sz w:val="21"/>
                <w:szCs w:val="21"/>
              </w:rPr>
              <w:t>a</w:t>
            </w:r>
            <w:r>
              <w:rPr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84"/>
                <w:sz w:val="21"/>
                <w:szCs w:val="21"/>
              </w:rPr>
              <w:t>i</w:t>
            </w:r>
            <w:r>
              <w:rPr>
                <w:w w:val="114"/>
                <w:sz w:val="21"/>
                <w:szCs w:val="21"/>
              </w:rPr>
              <w:t>e</w:t>
            </w:r>
            <w:r>
              <w:rPr>
                <w:w w:val="107"/>
                <w:sz w:val="21"/>
                <w:szCs w:val="21"/>
              </w:rPr>
              <w:t>n</w:t>
            </w:r>
            <w:r>
              <w:rPr>
                <w:spacing w:val="1"/>
                <w:w w:val="123"/>
                <w:sz w:val="21"/>
                <w:szCs w:val="21"/>
              </w:rPr>
              <w:t>t</w:t>
            </w:r>
            <w:r>
              <w:rPr>
                <w:spacing w:val="-2"/>
                <w:w w:val="102"/>
                <w:sz w:val="21"/>
                <w:szCs w:val="21"/>
              </w:rPr>
              <w:t>s</w:t>
            </w:r>
            <w:r>
              <w:rPr>
                <w:w w:val="103"/>
                <w:sz w:val="21"/>
                <w:szCs w:val="21"/>
              </w:rPr>
              <w:t>.</w:t>
            </w:r>
          </w:p>
        </w:tc>
      </w:tr>
    </w:tbl>
    <w:p w:rsidR="00DF7E86" w:rsidRDefault="00DF7E86">
      <w:pPr>
        <w:spacing w:line="200" w:lineRule="exact"/>
      </w:pPr>
    </w:p>
    <w:p w:rsidR="00DF7E86" w:rsidRDefault="00FB3854">
      <w:pPr>
        <w:spacing w:before="25"/>
        <w:ind w:left="3645" w:right="3584"/>
        <w:jc w:val="center"/>
        <w:rPr>
          <w:sz w:val="24"/>
          <w:szCs w:val="24"/>
        </w:rPr>
        <w:sectPr w:rsidR="00DF7E86">
          <w:footerReference w:type="default" r:id="rId8"/>
          <w:pgSz w:w="11900" w:h="16840"/>
          <w:pgMar w:top="1500" w:right="660" w:bottom="280" w:left="780" w:header="0" w:footer="913" w:gutter="0"/>
          <w:pgNumType w:start="2"/>
          <w:cols w:space="720"/>
        </w:sect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2.1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Existing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w w:val="95"/>
          <w:sz w:val="24"/>
          <w:szCs w:val="24"/>
        </w:rPr>
        <w:t>P</w:t>
      </w:r>
      <w:r>
        <w:rPr>
          <w:b/>
          <w:spacing w:val="-4"/>
          <w:w w:val="95"/>
          <w:sz w:val="24"/>
          <w:szCs w:val="24"/>
        </w:rPr>
        <w:t>r</w:t>
      </w:r>
      <w:r>
        <w:rPr>
          <w:b/>
          <w:w w:val="110"/>
          <w:sz w:val="24"/>
          <w:szCs w:val="24"/>
        </w:rPr>
        <w:t>oblems</w:t>
      </w:r>
    </w:p>
    <w:p w:rsidR="00DF7E86" w:rsidRDefault="00DF7E86">
      <w:pPr>
        <w:spacing w:before="63"/>
        <w:ind w:left="109"/>
        <w:rPr>
          <w:sz w:val="28"/>
          <w:szCs w:val="28"/>
        </w:rPr>
      </w:pPr>
      <w:r w:rsidRPr="00DF7E86">
        <w:lastRenderedPageBreak/>
        <w:pict>
          <v:group id="_x0000_s1785" style="position:absolute;left:0;text-align:left;margin-left:40.1pt;margin-top:40.85pt;width:527.55pt;height:777.1pt;z-index:-3646;mso-position-horizontal-relative:page;mso-position-vertical-relative:page" coordorigin="802,817" coordsize="10551,15542">
            <v:shape id="_x0000_s1786" style="position:absolute;left:802;top:817;width:10551;height:15542" coordorigin="802,817" coordsize="10551,15542" path="m802,817r10551,l11353,16359r-10551,l802,817xe" filled="f" strokeweight="1.3218mm">
              <v:path arrowok="t"/>
            </v:shape>
            <w10:wrap anchorx="page" anchory="page"/>
          </v:group>
        </w:pict>
      </w:r>
      <w:r w:rsidR="00FB3854">
        <w:rPr>
          <w:b/>
          <w:sz w:val="28"/>
          <w:szCs w:val="28"/>
        </w:rPr>
        <w:t>2.2</w:t>
      </w:r>
      <w:r w:rsidR="00FB3854">
        <w:rPr>
          <w:b/>
          <w:spacing w:val="-3"/>
          <w:sz w:val="28"/>
          <w:szCs w:val="28"/>
        </w:rPr>
        <w:t xml:space="preserve"> </w:t>
      </w:r>
      <w:r w:rsidR="00FB3854">
        <w:rPr>
          <w:b/>
          <w:sz w:val="28"/>
          <w:szCs w:val="28"/>
        </w:rPr>
        <w:t>REFERENCES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1" w:lineRule="auto"/>
        <w:ind w:left="260" w:right="68" w:firstLine="45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pacing w:val="24"/>
          <w:sz w:val="28"/>
          <w:szCs w:val="28"/>
        </w:rPr>
        <w:t xml:space="preserve"> </w:t>
      </w:r>
      <w:r>
        <w:rPr>
          <w:spacing w:val="-44"/>
          <w:w w:val="113"/>
          <w:sz w:val="28"/>
          <w:szCs w:val="28"/>
        </w:rPr>
        <w:t>P</w:t>
      </w:r>
      <w:r>
        <w:rPr>
          <w:w w:val="105"/>
          <w:sz w:val="28"/>
          <w:szCs w:val="28"/>
        </w:rPr>
        <w:t>.</w:t>
      </w:r>
      <w:r>
        <w:rPr>
          <w:w w:val="86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>
        <w:rPr>
          <w:spacing w:val="-17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Sanj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64"/>
          <w:sz w:val="28"/>
          <w:szCs w:val="28"/>
        </w:rPr>
        <w:t xml:space="preserve"> </w:t>
      </w:r>
      <w:r>
        <w:rPr>
          <w:spacing w:val="-6"/>
          <w:w w:val="88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lli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22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om  </w:t>
      </w:r>
      <w:r>
        <w:rPr>
          <w:spacing w:val="46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13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Neu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al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Network</w:t>
      </w:r>
      <w:r>
        <w:rPr>
          <w:spacing w:val="59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14"/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",</w:t>
      </w:r>
      <w:r>
        <w:rPr>
          <w:spacing w:val="-1"/>
          <w:sz w:val="28"/>
          <w:szCs w:val="28"/>
        </w:rPr>
        <w:t xml:space="preserve"> </w:t>
      </w:r>
      <w:r>
        <w:rPr>
          <w:w w:val="141"/>
          <w:sz w:val="28"/>
          <w:szCs w:val="28"/>
        </w:rPr>
        <w:t>J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2009.</w:t>
      </w:r>
    </w:p>
    <w:p w:rsidR="00DF7E86" w:rsidRDefault="00FB3854">
      <w:pPr>
        <w:spacing w:before="3"/>
        <w:ind w:left="784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pacing w:val="54"/>
          <w:sz w:val="28"/>
          <w:szCs w:val="28"/>
        </w:rPr>
        <w:t xml:space="preserve"> </w:t>
      </w:r>
      <w:r>
        <w:rPr>
          <w:w w:val="94"/>
          <w:sz w:val="28"/>
          <w:szCs w:val="28"/>
        </w:rPr>
        <w:t>G</w:t>
      </w:r>
      <w:r>
        <w:rPr>
          <w:w w:val="105"/>
          <w:sz w:val="28"/>
          <w:szCs w:val="28"/>
        </w:rPr>
        <w:t>.</w:t>
      </w:r>
      <w:r>
        <w:rPr>
          <w:w w:val="106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k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05"/>
          <w:sz w:val="28"/>
          <w:szCs w:val="28"/>
        </w:rPr>
        <w:t>.</w:t>
      </w:r>
      <w:r>
        <w:rPr>
          <w:w w:val="93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86"/>
          <w:sz w:val="28"/>
          <w:szCs w:val="28"/>
        </w:rPr>
        <w:t>jj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H.</w:t>
      </w:r>
      <w:r>
        <w:rPr>
          <w:spacing w:val="34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106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spacing w:val="2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ec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or </w:t>
      </w:r>
      <w:r>
        <w:rPr>
          <w:spacing w:val="2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 xml:space="preserve">deﬁne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</w:p>
    <w:p w:rsidR="00DF7E86" w:rsidRDefault="00FB3854">
      <w:pPr>
        <w:spacing w:before="82"/>
        <w:ind w:left="260"/>
        <w:rPr>
          <w:sz w:val="28"/>
          <w:szCs w:val="28"/>
        </w:rPr>
      </w:pPr>
      <w:r>
        <w:rPr>
          <w:sz w:val="28"/>
          <w:szCs w:val="28"/>
        </w:rPr>
        <w:t>Agitation</w:t>
      </w:r>
      <w:r>
        <w:rPr>
          <w:spacing w:val="61"/>
          <w:sz w:val="28"/>
          <w:szCs w:val="28"/>
        </w:rPr>
        <w:t xml:space="preserve"> </w:t>
      </w:r>
      <w:r>
        <w:rPr>
          <w:spacing w:val="-10"/>
          <w:w w:val="9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",</w:t>
      </w:r>
      <w:r>
        <w:rPr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>ebrua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 xml:space="preserve">y </w:t>
      </w:r>
      <w:r>
        <w:rPr>
          <w:spacing w:val="3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2010.</w:t>
      </w:r>
    </w:p>
    <w:p w:rsidR="00DF7E86" w:rsidRDefault="00FB3854">
      <w:pPr>
        <w:spacing w:before="82"/>
        <w:ind w:left="75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H.</w:t>
      </w:r>
      <w:r>
        <w:rPr>
          <w:spacing w:val="19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82"/>
          <w:sz w:val="28"/>
          <w:szCs w:val="28"/>
        </w:rPr>
        <w:t>-</w:t>
      </w:r>
      <w:r>
        <w:rPr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A.</w:t>
      </w:r>
      <w:r>
        <w:rPr>
          <w:spacing w:val="3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pacing w:val="-16"/>
          <w:w w:val="78"/>
          <w:sz w:val="28"/>
          <w:szCs w:val="28"/>
        </w:rPr>
        <w:t>"</w:t>
      </w:r>
      <w:r>
        <w:rPr>
          <w:spacing w:val="-2"/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u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0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ee</w:t>
      </w:r>
      <w:r>
        <w:rPr>
          <w:w w:val="112"/>
          <w:sz w:val="28"/>
          <w:szCs w:val="28"/>
        </w:rPr>
        <w:t>p</w:t>
      </w:r>
    </w:p>
    <w:p w:rsidR="00DF7E86" w:rsidRDefault="00FB3854">
      <w:pPr>
        <w:spacing w:before="82"/>
        <w:ind w:left="260"/>
        <w:rPr>
          <w:sz w:val="28"/>
          <w:szCs w:val="28"/>
        </w:rPr>
      </w:pPr>
      <w:r>
        <w:rPr>
          <w:sz w:val="28"/>
          <w:szCs w:val="28"/>
        </w:rPr>
        <w:t>Apnea</w:t>
      </w:r>
      <w:r>
        <w:rPr>
          <w:spacing w:val="60"/>
          <w:sz w:val="28"/>
          <w:szCs w:val="28"/>
        </w:rPr>
        <w:t xml:space="preserve"> </w:t>
      </w:r>
      <w:r>
        <w:rPr>
          <w:w w:val="108"/>
          <w:sz w:val="28"/>
          <w:szCs w:val="28"/>
        </w:rPr>
        <w:t>Synd</w:t>
      </w:r>
      <w:r>
        <w:rPr>
          <w:spacing w:val="-3"/>
          <w:w w:val="108"/>
          <w:sz w:val="28"/>
          <w:szCs w:val="28"/>
        </w:rPr>
        <w:t>r</w:t>
      </w:r>
      <w:r>
        <w:rPr>
          <w:w w:val="108"/>
          <w:sz w:val="28"/>
          <w:szCs w:val="28"/>
        </w:rPr>
        <w:t>ome</w:t>
      </w:r>
      <w:r>
        <w:rPr>
          <w:spacing w:val="2"/>
          <w:w w:val="108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Suppo</w:t>
      </w:r>
      <w:r>
        <w:rPr>
          <w:spacing w:val="8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t</w:t>
      </w:r>
      <w:r>
        <w:rPr>
          <w:spacing w:val="-8"/>
          <w:w w:val="110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V</w:t>
      </w:r>
      <w:r>
        <w:rPr>
          <w:sz w:val="28"/>
          <w:szCs w:val="28"/>
        </w:rPr>
        <w:t>ec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or</w:t>
      </w:r>
      <w:r>
        <w:rPr>
          <w:spacing w:val="53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",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13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2012.</w:t>
      </w:r>
    </w:p>
    <w:p w:rsidR="00DF7E86" w:rsidRDefault="00FB3854">
      <w:pPr>
        <w:spacing w:before="82"/>
        <w:ind w:left="799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pacing w:val="59"/>
          <w:sz w:val="28"/>
          <w:szCs w:val="28"/>
        </w:rPr>
        <w:t xml:space="preserve"> </w:t>
      </w:r>
      <w:r>
        <w:rPr>
          <w:sz w:val="28"/>
          <w:szCs w:val="28"/>
        </w:rPr>
        <w:t xml:space="preserve">Adekola  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 xml:space="preserve">Olubukola  </w:t>
      </w:r>
      <w:r>
        <w:rPr>
          <w:spacing w:val="3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z w:val="28"/>
          <w:szCs w:val="28"/>
        </w:rPr>
        <w:t xml:space="preserve">  </w:t>
      </w:r>
      <w:r>
        <w:rPr>
          <w:spacing w:val="-30"/>
          <w:sz w:val="28"/>
          <w:szCs w:val="28"/>
        </w:rPr>
        <w:t xml:space="preserve"> </w:t>
      </w:r>
      <w:r>
        <w:rPr>
          <w:sz w:val="28"/>
          <w:szCs w:val="28"/>
        </w:rPr>
        <w:t xml:space="preserve">Ekanem  </w:t>
      </w:r>
      <w:r>
        <w:rPr>
          <w:spacing w:val="5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E</w:t>
      </w:r>
      <w:r>
        <w:rPr>
          <w:sz w:val="28"/>
          <w:szCs w:val="28"/>
        </w:rPr>
        <w:t xml:space="preserve">dikan  </w:t>
      </w:r>
      <w:r>
        <w:rPr>
          <w:spacing w:val="7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78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pacing w:val="25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>
        <w:rPr>
          <w:spacing w:val="2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</w:p>
    <w:p w:rsidR="00DF7E86" w:rsidRDefault="00FB3854">
      <w:pPr>
        <w:spacing w:before="82"/>
        <w:ind w:left="260"/>
        <w:rPr>
          <w:sz w:val="28"/>
          <w:szCs w:val="28"/>
        </w:rPr>
      </w:pP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13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 xml:space="preserve">Human </w:t>
      </w:r>
      <w:r>
        <w:rPr>
          <w:spacing w:val="6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88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78"/>
          <w:sz w:val="28"/>
          <w:szCs w:val="28"/>
        </w:rPr>
        <w:t>",</w:t>
      </w:r>
      <w:r>
        <w:rPr>
          <w:sz w:val="28"/>
          <w:szCs w:val="28"/>
        </w:rPr>
        <w:t xml:space="preserve"> </w:t>
      </w:r>
      <w:r>
        <w:rPr>
          <w:spacing w:val="-2"/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2021.</w:t>
      </w:r>
    </w:p>
    <w:p w:rsidR="00DF7E86" w:rsidRDefault="00FB3854">
      <w:pPr>
        <w:spacing w:before="82" w:line="301" w:lineRule="auto"/>
        <w:ind w:left="260" w:right="64" w:firstLine="525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 xml:space="preserve">Sana </w:t>
      </w:r>
      <w:r>
        <w:rPr>
          <w:spacing w:val="13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w w:val="91"/>
          <w:sz w:val="28"/>
          <w:szCs w:val="28"/>
        </w:rPr>
        <w:t>I.</w:t>
      </w:r>
      <w:r>
        <w:rPr>
          <w:spacing w:val="12"/>
          <w:w w:val="91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99"/>
          <w:sz w:val="28"/>
          <w:szCs w:val="28"/>
        </w:rPr>
        <w:t>ﬁ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w w:val="141"/>
          <w:sz w:val="28"/>
          <w:szCs w:val="28"/>
        </w:rPr>
        <w:t>J</w:t>
      </w:r>
      <w:r>
        <w:rPr>
          <w:w w:val="105"/>
          <w:sz w:val="28"/>
          <w:szCs w:val="28"/>
        </w:rPr>
        <w:t>.</w:t>
      </w:r>
      <w:r>
        <w:rPr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ed</w:t>
      </w:r>
      <w:r>
        <w:rPr>
          <w:spacing w:val="46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il</w:t>
      </w:r>
      <w:r>
        <w:rPr>
          <w:spacing w:val="5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-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03"/>
          <w:sz w:val="28"/>
          <w:szCs w:val="28"/>
        </w:rPr>
        <w:t>w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rk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w w:val="114"/>
          <w:sz w:val="28"/>
          <w:szCs w:val="28"/>
        </w:rPr>
        <w:t>app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oach</w:t>
      </w:r>
      <w:r>
        <w:rPr>
          <w:spacing w:val="61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5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2"/>
          <w:sz w:val="28"/>
          <w:szCs w:val="28"/>
        </w:rPr>
        <w:t>-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 xml:space="preserve">e 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4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5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 xml:space="preserve">c </w:t>
      </w:r>
      <w:r>
        <w:rPr>
          <w:sz w:val="28"/>
          <w:szCs w:val="28"/>
        </w:rPr>
        <w:t>vi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al</w:t>
      </w:r>
      <w:r>
        <w:rPr>
          <w:spacing w:val="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",</w:t>
      </w:r>
      <w:r>
        <w:rPr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2021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before="18" w:line="220" w:lineRule="exact"/>
        <w:rPr>
          <w:sz w:val="22"/>
          <w:szCs w:val="22"/>
        </w:rPr>
      </w:pPr>
    </w:p>
    <w:p w:rsidR="00DF7E86" w:rsidRDefault="00FB3854">
      <w:pPr>
        <w:ind w:left="149"/>
        <w:rPr>
          <w:sz w:val="28"/>
          <w:szCs w:val="28"/>
        </w:rPr>
      </w:pPr>
      <w:r>
        <w:rPr>
          <w:b/>
          <w:sz w:val="28"/>
          <w:szCs w:val="28"/>
        </w:rPr>
        <w:t>2.3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PROBLEM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-21"/>
          <w:sz w:val="28"/>
          <w:szCs w:val="28"/>
        </w:rPr>
        <w:t>TA</w:t>
      </w:r>
      <w:r>
        <w:rPr>
          <w:b/>
          <w:sz w:val="28"/>
          <w:szCs w:val="28"/>
        </w:rPr>
        <w:t>TEMENT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DEFINITION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1" w:lineRule="auto"/>
        <w:ind w:left="260" w:right="240" w:firstLine="1259"/>
        <w:jc w:val="both"/>
        <w:rPr>
          <w:sz w:val="28"/>
          <w:szCs w:val="28"/>
        </w:rPr>
        <w:sectPr w:rsidR="00DF7E86">
          <w:pgSz w:w="11900" w:h="16840"/>
          <w:pgMar w:top="1500" w:right="780" w:bottom="280" w:left="1000" w:header="0" w:footer="913" w:gutter="0"/>
          <w:cols w:space="720"/>
        </w:sectPr>
      </w:pP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19"/>
          <w:w w:val="13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normal </w:t>
      </w:r>
      <w:r>
        <w:rPr>
          <w:spacing w:val="26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un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19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the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17"/>
          <w:sz w:val="28"/>
          <w:szCs w:val="28"/>
        </w:rPr>
        <w:t>r</w:t>
      </w:r>
      <w:r>
        <w:rPr>
          <w:sz w:val="28"/>
          <w:szCs w:val="28"/>
        </w:rPr>
        <w:t>.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Mainly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due</w:t>
      </w:r>
      <w:r>
        <w:rPr>
          <w:spacing w:val="59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 xml:space="preserve">o </w:t>
      </w:r>
      <w:r>
        <w:rPr>
          <w:sz w:val="28"/>
          <w:szCs w:val="28"/>
        </w:rPr>
        <w:t xml:space="preserve">the  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ge  </w:t>
      </w:r>
      <w:r>
        <w:rPr>
          <w:spacing w:val="58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 xml:space="preserve">amount </w:t>
      </w:r>
      <w:r>
        <w:rPr>
          <w:spacing w:val="55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 xml:space="preserve">of  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 xml:space="preserve">alcohol   </w:t>
      </w:r>
      <w:r>
        <w:rPr>
          <w:spacing w:val="1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mp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 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spacing w:val="6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  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 xml:space="preserve">.   </w:t>
      </w:r>
      <w:r>
        <w:rPr>
          <w:sz w:val="28"/>
          <w:szCs w:val="28"/>
        </w:rPr>
        <w:t xml:space="preserve">Early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8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of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48"/>
          <w:w w:val="119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48"/>
          <w:w w:val="11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8"/>
          <w:w w:val="11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48"/>
          <w:w w:val="13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3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an </w:t>
      </w:r>
      <w:r>
        <w:rPr>
          <w:spacing w:val="4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>ﬃ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 xml:space="preserve">s </w:t>
      </w:r>
      <w:r>
        <w:rPr>
          <w:w w:val="117"/>
          <w:sz w:val="28"/>
          <w:szCs w:val="28"/>
        </w:rPr>
        <w:t xml:space="preserve">task  </w:t>
      </w:r>
      <w:r>
        <w:rPr>
          <w:sz w:val="28"/>
          <w:szCs w:val="28"/>
        </w:rPr>
        <w:t xml:space="preserve">that  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 xml:space="preserve">can  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 xml:space="preserve">help 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spacing w:val="4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doc</w:t>
      </w:r>
      <w:r>
        <w:rPr>
          <w:spacing w:val="-3"/>
          <w:w w:val="115"/>
          <w:sz w:val="28"/>
          <w:szCs w:val="28"/>
        </w:rPr>
        <w:t>t</w:t>
      </w:r>
      <w:r>
        <w:rPr>
          <w:w w:val="115"/>
          <w:sz w:val="28"/>
          <w:szCs w:val="28"/>
        </w:rPr>
        <w:t xml:space="preserve">ors </w:t>
      </w:r>
      <w:r>
        <w:rPr>
          <w:spacing w:val="4"/>
          <w:w w:val="11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5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</w:t>
      </w:r>
      <w:r>
        <w:rPr>
          <w:spacing w:val="24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</w:t>
      </w:r>
      <w:r>
        <w:rPr>
          <w:spacing w:val="9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within 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36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 xml:space="preserve">t 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 xml:space="preserve">time. </w:t>
      </w:r>
      <w:r>
        <w:rPr>
          <w:spacing w:val="6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spacing w:val="-2"/>
          <w:w w:val="113"/>
          <w:sz w:val="28"/>
          <w:szCs w:val="28"/>
        </w:rPr>
        <w:t>o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early</w:t>
      </w:r>
      <w:r>
        <w:rPr>
          <w:spacing w:val="3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 xml:space="preserve">e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47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spacing w:val="47"/>
          <w:w w:val="9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task</w:t>
      </w:r>
      <w:r>
        <w:rPr>
          <w:spacing w:val="35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for  the </w:t>
      </w:r>
      <w:r>
        <w:rPr>
          <w:spacing w:val="28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doc</w:t>
      </w:r>
      <w:r>
        <w:rPr>
          <w:spacing w:val="-3"/>
          <w:w w:val="114"/>
          <w:sz w:val="28"/>
          <w:szCs w:val="28"/>
        </w:rPr>
        <w:t>t</w:t>
      </w:r>
      <w:r>
        <w:rPr>
          <w:w w:val="114"/>
          <w:sz w:val="28"/>
          <w:szCs w:val="28"/>
        </w:rPr>
        <w:t>ors.</w:t>
      </w:r>
      <w:r>
        <w:rPr>
          <w:spacing w:val="41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 xml:space="preserve">main </w:t>
      </w:r>
      <w:r>
        <w:rPr>
          <w:spacing w:val="34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32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5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2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32"/>
          <w:w w:val="117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2"/>
          <w:w w:val="132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 xml:space="preserve">o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 </w:t>
      </w:r>
      <w:r>
        <w:rPr>
          <w:sz w:val="28"/>
          <w:szCs w:val="28"/>
        </w:rPr>
        <w:t xml:space="preserve">the </w:t>
      </w:r>
      <w:r>
        <w:rPr>
          <w:spacing w:val="36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pa</w:t>
      </w:r>
      <w:r>
        <w:rPr>
          <w:spacing w:val="-6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ameters</w:t>
      </w:r>
      <w:r>
        <w:rPr>
          <w:spacing w:val="56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5"/>
          <w:w w:val="11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4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their</w:t>
      </w:r>
      <w:r>
        <w:rPr>
          <w:spacing w:val="4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so</w:t>
      </w:r>
      <w:r>
        <w:rPr>
          <w:spacing w:val="-15"/>
          <w:w w:val="123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as</w:t>
      </w:r>
      <w:r>
        <w:rPr>
          <w:spacing w:val="-3"/>
          <w:w w:val="12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ﬁnd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>out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best</w:t>
      </w:r>
      <w:r>
        <w:rPr>
          <w:spacing w:val="-20"/>
          <w:w w:val="119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1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sz w:val="28"/>
          <w:szCs w:val="28"/>
        </w:rPr>
        <w:t xml:space="preserve">the  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 </w:t>
      </w:r>
      <w:r>
        <w:rPr>
          <w:spacing w:val="5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 xml:space="preserve">.  </w:t>
      </w:r>
      <w:r>
        <w:rPr>
          <w:spacing w:val="52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 </w:t>
      </w:r>
      <w:r>
        <w:rPr>
          <w:spacing w:val="52"/>
          <w:w w:val="132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 xml:space="preserve">t  </w:t>
      </w:r>
      <w:r>
        <w:rPr>
          <w:spacing w:val="37"/>
          <w:w w:val="117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 </w:t>
      </w:r>
      <w:r>
        <w:rPr>
          <w:spacing w:val="37"/>
          <w:w w:val="13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 xml:space="preserve">data  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om  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 </w:t>
      </w:r>
      <w:r>
        <w:rPr>
          <w:spacing w:val="3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 xml:space="preserve">s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67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between</w:t>
      </w:r>
      <w:r>
        <w:rPr>
          <w:spacing w:val="21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k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y</w:t>
      </w:r>
      <w:r>
        <w:rPr>
          <w:spacing w:val="37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1"/>
          <w:sz w:val="28"/>
          <w:szCs w:val="28"/>
        </w:rPr>
        <w:t>z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 xml:space="preserve">, </w:t>
      </w:r>
      <w:r>
        <w:rPr>
          <w:sz w:val="28"/>
          <w:szCs w:val="28"/>
        </w:rPr>
        <w:t xml:space="preserve">age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gender</w:t>
      </w:r>
      <w:r>
        <w:rPr>
          <w:spacing w:val="30"/>
          <w:w w:val="112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3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them </w:t>
      </w:r>
      <w:r>
        <w:rPr>
          <w:spacing w:val="2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edict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w w:val="87"/>
          <w:sz w:val="28"/>
          <w:szCs w:val="28"/>
        </w:rPr>
        <w:t>li</w:t>
      </w:r>
      <w:r>
        <w:rPr>
          <w:spacing w:val="-3"/>
          <w:w w:val="101"/>
          <w:sz w:val="28"/>
          <w:szCs w:val="28"/>
        </w:rPr>
        <w:t>k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spacing w:val="19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 xml:space="preserve">. </w:t>
      </w: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we  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 xml:space="preserve">building  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a   model  </w:t>
      </w:r>
      <w:r>
        <w:rPr>
          <w:spacing w:val="47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 xml:space="preserve">y 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 xml:space="preserve">applying  </w:t>
      </w:r>
      <w:r>
        <w:rPr>
          <w:spacing w:val="36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 xml:space="preserve">s </w:t>
      </w:r>
      <w:r>
        <w:rPr>
          <w:spacing w:val="43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 xml:space="preserve">e </w:t>
      </w:r>
      <w:r>
        <w:rPr>
          <w:spacing w:val="43"/>
          <w:w w:val="11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41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ﬁnd  the </w:t>
      </w:r>
      <w:r>
        <w:rPr>
          <w:spacing w:val="2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best</w:t>
      </w:r>
      <w:r>
        <w:rPr>
          <w:spacing w:val="41"/>
          <w:w w:val="117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accu</w:t>
      </w:r>
      <w:r>
        <w:rPr>
          <w:spacing w:val="-6"/>
          <w:w w:val="117"/>
          <w:sz w:val="28"/>
          <w:szCs w:val="28"/>
        </w:rPr>
        <w:t>r</w:t>
      </w:r>
      <w:r>
        <w:rPr>
          <w:w w:val="117"/>
          <w:sz w:val="28"/>
          <w:szCs w:val="28"/>
        </w:rPr>
        <w:t>ate</w:t>
      </w:r>
      <w:r>
        <w:rPr>
          <w:spacing w:val="22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model 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pacing w:val="41"/>
          <w:w w:val="119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2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ﬂask</w:t>
      </w:r>
      <w:r>
        <w:rPr>
          <w:spacing w:val="3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based</w:t>
      </w:r>
      <w:r>
        <w:rPr>
          <w:spacing w:val="39"/>
          <w:w w:val="115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b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</w:p>
    <w:p w:rsidR="00B35FBE" w:rsidRDefault="00B35FBE" w:rsidP="008C1C06">
      <w:pPr>
        <w:spacing w:before="25"/>
        <w:ind w:right="-5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168245" cy="7524750"/>
            <wp:effectExtent l="19050" t="0" r="3955" b="0"/>
            <wp:docPr id="1" name="Picture 0" descr="Pic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824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BE" w:rsidRDefault="00B35FBE">
      <w:pPr>
        <w:spacing w:before="25"/>
        <w:ind w:left="2654" w:right="2635"/>
        <w:jc w:val="center"/>
        <w:rPr>
          <w:b/>
          <w:sz w:val="24"/>
          <w:szCs w:val="24"/>
        </w:rPr>
      </w:pPr>
    </w:p>
    <w:p w:rsidR="00B35FBE" w:rsidRDefault="00B35FBE">
      <w:pPr>
        <w:spacing w:before="25"/>
        <w:ind w:left="2654" w:right="2635"/>
        <w:jc w:val="center"/>
        <w:rPr>
          <w:b/>
          <w:sz w:val="24"/>
          <w:szCs w:val="24"/>
        </w:rPr>
      </w:pPr>
    </w:p>
    <w:p w:rsidR="00B35FBE" w:rsidRDefault="00B35FBE">
      <w:pPr>
        <w:spacing w:before="25"/>
        <w:ind w:left="2654" w:right="2635"/>
        <w:jc w:val="center"/>
        <w:rPr>
          <w:b/>
          <w:sz w:val="24"/>
          <w:szCs w:val="24"/>
        </w:rPr>
      </w:pPr>
    </w:p>
    <w:p w:rsidR="00B35FBE" w:rsidRDefault="00B35FBE">
      <w:pPr>
        <w:spacing w:before="25"/>
        <w:ind w:left="2654" w:right="2635"/>
        <w:jc w:val="center"/>
        <w:rPr>
          <w:b/>
          <w:sz w:val="24"/>
          <w:szCs w:val="24"/>
        </w:rPr>
      </w:pPr>
    </w:p>
    <w:p w:rsidR="00DF7E86" w:rsidRDefault="00FB3854">
      <w:pPr>
        <w:spacing w:before="25"/>
        <w:ind w:left="2654" w:right="2635"/>
        <w:jc w:val="center"/>
        <w:rPr>
          <w:sz w:val="24"/>
          <w:szCs w:val="24"/>
        </w:rPr>
      </w:pPr>
      <w:r>
        <w:rPr>
          <w:b/>
          <w:sz w:val="24"/>
          <w:szCs w:val="24"/>
        </w:rPr>
        <w:t>Table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2.2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r</w:t>
      </w:r>
      <w:r>
        <w:rPr>
          <w:b/>
          <w:sz w:val="24"/>
          <w:szCs w:val="24"/>
        </w:rPr>
        <w:t>oblem</w:t>
      </w:r>
      <w:r>
        <w:rPr>
          <w:b/>
          <w:spacing w:val="31"/>
          <w:sz w:val="24"/>
          <w:szCs w:val="24"/>
        </w:rPr>
        <w:t xml:space="preserve"> </w:t>
      </w:r>
      <w:r>
        <w:rPr>
          <w:b/>
          <w:w w:val="107"/>
          <w:sz w:val="24"/>
          <w:szCs w:val="24"/>
        </w:rPr>
        <w:t>Statement</w:t>
      </w:r>
      <w:r>
        <w:rPr>
          <w:b/>
          <w:spacing w:val="-4"/>
          <w:w w:val="107"/>
          <w:sz w:val="24"/>
          <w:szCs w:val="24"/>
        </w:rPr>
        <w:t xml:space="preserve"> </w:t>
      </w:r>
      <w:r>
        <w:rPr>
          <w:b/>
          <w:w w:val="102"/>
          <w:sz w:val="24"/>
          <w:szCs w:val="24"/>
        </w:rPr>
        <w:t>De</w:t>
      </w:r>
      <w:r>
        <w:rPr>
          <w:b/>
          <w:w w:val="109"/>
          <w:sz w:val="24"/>
          <w:szCs w:val="24"/>
        </w:rPr>
        <w:t>ﬁ</w:t>
      </w:r>
      <w:r>
        <w:rPr>
          <w:b/>
          <w:w w:val="102"/>
          <w:sz w:val="24"/>
          <w:szCs w:val="24"/>
        </w:rPr>
        <w:t>nition</w:t>
      </w:r>
    </w:p>
    <w:p w:rsidR="00DF7E86" w:rsidRDefault="00DF7E86">
      <w:pPr>
        <w:spacing w:before="1" w:line="140" w:lineRule="exact"/>
        <w:rPr>
          <w:sz w:val="15"/>
          <w:szCs w:val="15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B35FBE" w:rsidRDefault="002F5EE6">
      <w:pPr>
        <w:spacing w:before="63"/>
        <w:ind w:left="4350" w:right="443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B35FBE">
        <w:rPr>
          <w:b/>
          <w:sz w:val="28"/>
          <w:szCs w:val="28"/>
        </w:rPr>
        <w:t>CHAPTER</w:t>
      </w:r>
    </w:p>
    <w:p w:rsidR="00DF7E86" w:rsidRDefault="00FB3854">
      <w:pPr>
        <w:spacing w:before="63"/>
        <w:ind w:left="4350" w:right="4430"/>
        <w:jc w:val="center"/>
        <w:rPr>
          <w:sz w:val="28"/>
          <w:szCs w:val="28"/>
        </w:rPr>
      </w:pPr>
      <w:r>
        <w:rPr>
          <w:b/>
          <w:w w:val="99"/>
          <w:sz w:val="28"/>
          <w:szCs w:val="28"/>
        </w:rPr>
        <w:t>3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ind w:left="110"/>
        <w:rPr>
          <w:sz w:val="28"/>
          <w:szCs w:val="28"/>
        </w:rPr>
      </w:pPr>
      <w:r>
        <w:rPr>
          <w:b/>
          <w:sz w:val="28"/>
          <w:szCs w:val="28"/>
        </w:rPr>
        <w:t>IDE</w:t>
      </w:r>
      <w:r>
        <w:rPr>
          <w:b/>
          <w:spacing w:val="-21"/>
          <w:sz w:val="28"/>
          <w:szCs w:val="28"/>
        </w:rPr>
        <w:t>A</w:t>
      </w:r>
      <w:r>
        <w:rPr>
          <w:b/>
          <w:sz w:val="28"/>
          <w:szCs w:val="28"/>
        </w:rPr>
        <w:t>TION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AND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PROPOSED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SOLUTION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25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3.1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EM</w:t>
      </w:r>
      <w:r>
        <w:rPr>
          <w:b/>
          <w:spacing w:val="-21"/>
          <w:position w:val="-1"/>
          <w:sz w:val="28"/>
          <w:szCs w:val="28"/>
        </w:rPr>
        <w:t>PA</w:t>
      </w:r>
      <w:r>
        <w:rPr>
          <w:b/>
          <w:position w:val="-1"/>
          <w:sz w:val="28"/>
          <w:szCs w:val="28"/>
        </w:rPr>
        <w:t>THY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MAP</w:t>
      </w:r>
      <w:r>
        <w:rPr>
          <w:b/>
          <w:spacing w:val="-5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CAN</w:t>
      </w:r>
      <w:r>
        <w:rPr>
          <w:b/>
          <w:spacing w:val="-36"/>
          <w:position w:val="-1"/>
          <w:sz w:val="28"/>
          <w:szCs w:val="28"/>
        </w:rPr>
        <w:t>V</w:t>
      </w:r>
      <w:r>
        <w:rPr>
          <w:b/>
          <w:position w:val="-1"/>
          <w:sz w:val="28"/>
          <w:szCs w:val="28"/>
        </w:rPr>
        <w:t>AS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8D4F63">
      <w:pPr>
        <w:spacing w:line="200" w:lineRule="exact"/>
      </w:pPr>
      <w:r>
        <w:rPr>
          <w:noProof/>
        </w:rPr>
        <w:drawing>
          <wp:anchor distT="0" distB="0" distL="114300" distR="114300" simplePos="0" relativeHeight="503313899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10150" cy="5534660"/>
            <wp:effectExtent l="19050" t="0" r="0" b="0"/>
            <wp:wrapSquare wrapText="bothSides"/>
            <wp:docPr id="7" name="Picture 6" descr="Pic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8" w:line="220" w:lineRule="exact"/>
        <w:rPr>
          <w:sz w:val="22"/>
          <w:szCs w:val="22"/>
        </w:rPr>
      </w:pPr>
    </w:p>
    <w:p w:rsidR="00DF7E86" w:rsidRDefault="00FB3854">
      <w:pPr>
        <w:spacing w:before="25" w:line="260" w:lineRule="exact"/>
        <w:ind w:left="3795" w:right="3796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Empathy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w w:val="98"/>
          <w:sz w:val="24"/>
          <w:szCs w:val="24"/>
        </w:rPr>
        <w:t>Map</w:t>
      </w:r>
    </w:p>
    <w:p w:rsidR="00DF7E86" w:rsidRDefault="00DF7E86">
      <w:pPr>
        <w:spacing w:line="200" w:lineRule="exact"/>
      </w:pPr>
    </w:p>
    <w:p w:rsidR="00DF7E86" w:rsidRDefault="00DF7E86">
      <w:pPr>
        <w:spacing w:before="8" w:line="240" w:lineRule="exact"/>
        <w:rPr>
          <w:sz w:val="24"/>
          <w:szCs w:val="24"/>
        </w:rPr>
      </w:pPr>
    </w:p>
    <w:p w:rsidR="00DF7E86" w:rsidRDefault="00FB3854">
      <w:pPr>
        <w:spacing w:before="20" w:line="301" w:lineRule="auto"/>
        <w:ind w:left="220" w:right="63" w:firstLine="1154"/>
        <w:jc w:val="both"/>
        <w:rPr>
          <w:sz w:val="28"/>
          <w:szCs w:val="28"/>
        </w:rPr>
      </w:pPr>
      <w:r>
        <w:rPr>
          <w:sz w:val="28"/>
          <w:szCs w:val="28"/>
        </w:rPr>
        <w:t>An</w:t>
      </w:r>
      <w:r>
        <w:rPr>
          <w:spacing w:val="24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empathy</w:t>
      </w:r>
      <w:r>
        <w:rPr>
          <w:spacing w:val="29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 xml:space="preserve">map 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0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58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30"/>
          <w:w w:val="112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1"/>
          <w:sz w:val="28"/>
          <w:szCs w:val="28"/>
        </w:rPr>
        <w:t>z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0"/>
          <w:w w:val="1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ool  within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ﬁeld.</w:t>
      </w:r>
      <w:r>
        <w:rPr>
          <w:spacing w:val="63"/>
          <w:sz w:val="28"/>
          <w:szCs w:val="28"/>
        </w:rPr>
        <w:t xml:space="preserve"> </w:t>
      </w:r>
      <w:r>
        <w:rPr>
          <w:color w:val="4D5056"/>
          <w:w w:val="81"/>
          <w:sz w:val="28"/>
          <w:szCs w:val="28"/>
        </w:rPr>
        <w:t>I</w:t>
      </w:r>
      <w:r>
        <w:rPr>
          <w:color w:val="4D5056"/>
          <w:w w:val="110"/>
          <w:sz w:val="28"/>
          <w:szCs w:val="28"/>
        </w:rPr>
        <w:t xml:space="preserve">n </w:t>
      </w:r>
      <w:r>
        <w:rPr>
          <w:color w:val="4D5056"/>
          <w:spacing w:val="-3"/>
          <w:sz w:val="28"/>
          <w:szCs w:val="28"/>
        </w:rPr>
        <w:t>r</w:t>
      </w:r>
      <w:r>
        <w:rPr>
          <w:color w:val="4D5056"/>
          <w:sz w:val="28"/>
          <w:szCs w:val="28"/>
        </w:rPr>
        <w:t xml:space="preserve">elation </w:t>
      </w:r>
      <w:r>
        <w:rPr>
          <w:color w:val="4D5056"/>
          <w:spacing w:val="12"/>
          <w:sz w:val="28"/>
          <w:szCs w:val="28"/>
        </w:rPr>
        <w:t xml:space="preserve"> </w:t>
      </w:r>
      <w:r>
        <w:rPr>
          <w:color w:val="4D5056"/>
          <w:spacing w:val="-3"/>
          <w:sz w:val="28"/>
          <w:szCs w:val="28"/>
        </w:rPr>
        <w:t>t</w:t>
      </w:r>
      <w:r>
        <w:rPr>
          <w:color w:val="4D5056"/>
          <w:sz w:val="28"/>
          <w:szCs w:val="28"/>
        </w:rPr>
        <w:t>o</w:t>
      </w:r>
      <w:r>
        <w:rPr>
          <w:color w:val="4D5056"/>
          <w:spacing w:val="36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empathetic</w:t>
      </w:r>
      <w:r>
        <w:rPr>
          <w:b/>
          <w:color w:val="000000"/>
          <w:spacing w:val="-4"/>
          <w:sz w:val="28"/>
          <w:szCs w:val="28"/>
        </w:rPr>
        <w:t xml:space="preserve"> </w:t>
      </w:r>
      <w:r>
        <w:rPr>
          <w:color w:val="4D5056"/>
          <w:w w:val="112"/>
          <w:sz w:val="28"/>
          <w:szCs w:val="28"/>
        </w:rPr>
        <w:t>d</w:t>
      </w:r>
      <w:r>
        <w:rPr>
          <w:color w:val="4D5056"/>
          <w:w w:val="119"/>
          <w:sz w:val="28"/>
          <w:szCs w:val="28"/>
        </w:rPr>
        <w:t>e</w:t>
      </w:r>
      <w:r>
        <w:rPr>
          <w:color w:val="4D5056"/>
          <w:w w:val="132"/>
          <w:sz w:val="28"/>
          <w:szCs w:val="28"/>
        </w:rPr>
        <w:t>s</w:t>
      </w:r>
      <w:r>
        <w:rPr>
          <w:color w:val="4D5056"/>
          <w:w w:val="87"/>
          <w:sz w:val="28"/>
          <w:szCs w:val="28"/>
        </w:rPr>
        <w:t>i</w:t>
      </w:r>
      <w:r>
        <w:rPr>
          <w:color w:val="4D5056"/>
          <w:w w:val="112"/>
          <w:sz w:val="28"/>
          <w:szCs w:val="28"/>
        </w:rPr>
        <w:t>g</w:t>
      </w:r>
      <w:r>
        <w:rPr>
          <w:color w:val="4D5056"/>
          <w:w w:val="110"/>
          <w:sz w:val="28"/>
          <w:szCs w:val="28"/>
        </w:rPr>
        <w:t>n</w:t>
      </w:r>
      <w:r>
        <w:rPr>
          <w:color w:val="4D5056"/>
          <w:w w:val="78"/>
          <w:sz w:val="28"/>
          <w:szCs w:val="28"/>
        </w:rPr>
        <w:t>,</w:t>
      </w:r>
      <w:r>
        <w:rPr>
          <w:color w:val="4D5056"/>
          <w:spacing w:val="5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the</w:t>
      </w:r>
      <w:r>
        <w:rPr>
          <w:color w:val="4D5056"/>
          <w:spacing w:val="56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prima</w:t>
      </w:r>
      <w:r>
        <w:rPr>
          <w:color w:val="4D5056"/>
          <w:spacing w:val="2"/>
          <w:sz w:val="28"/>
          <w:szCs w:val="28"/>
        </w:rPr>
        <w:t>r</w:t>
      </w:r>
      <w:r>
        <w:rPr>
          <w:color w:val="4D5056"/>
          <w:sz w:val="28"/>
          <w:szCs w:val="28"/>
        </w:rPr>
        <w:t>y</w:t>
      </w:r>
      <w:r>
        <w:rPr>
          <w:color w:val="4D5056"/>
          <w:spacing w:val="59"/>
          <w:sz w:val="28"/>
          <w:szCs w:val="28"/>
        </w:rPr>
        <w:t xml:space="preserve"> </w:t>
      </w:r>
      <w:r>
        <w:rPr>
          <w:color w:val="4D5056"/>
          <w:w w:val="114"/>
          <w:sz w:val="28"/>
          <w:szCs w:val="28"/>
        </w:rPr>
        <w:t>purpose</w:t>
      </w:r>
      <w:r>
        <w:rPr>
          <w:color w:val="4D5056"/>
          <w:spacing w:val="-4"/>
          <w:w w:val="114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of</w:t>
      </w:r>
      <w:r>
        <w:rPr>
          <w:color w:val="4D5056"/>
          <w:spacing w:val="27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an</w:t>
      </w:r>
      <w:r>
        <w:rPr>
          <w:color w:val="4D5056"/>
          <w:spacing w:val="46"/>
          <w:sz w:val="28"/>
          <w:szCs w:val="28"/>
        </w:rPr>
        <w:t xml:space="preserve"> </w:t>
      </w:r>
      <w:r>
        <w:rPr>
          <w:color w:val="4D5056"/>
          <w:w w:val="111"/>
          <w:sz w:val="28"/>
          <w:szCs w:val="28"/>
        </w:rPr>
        <w:t>empathy</w:t>
      </w:r>
      <w:r>
        <w:rPr>
          <w:color w:val="4D5056"/>
          <w:spacing w:val="4"/>
          <w:w w:val="111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map</w:t>
      </w:r>
      <w:r>
        <w:rPr>
          <w:color w:val="4D5056"/>
          <w:spacing w:val="60"/>
          <w:sz w:val="28"/>
          <w:szCs w:val="28"/>
        </w:rPr>
        <w:t xml:space="preserve"> </w:t>
      </w:r>
      <w:r>
        <w:rPr>
          <w:color w:val="4D5056"/>
          <w:w w:val="87"/>
          <w:sz w:val="28"/>
          <w:szCs w:val="28"/>
        </w:rPr>
        <w:t>i</w:t>
      </w:r>
      <w:r>
        <w:rPr>
          <w:color w:val="4D5056"/>
          <w:w w:val="132"/>
          <w:sz w:val="28"/>
          <w:szCs w:val="28"/>
        </w:rPr>
        <w:t>s</w:t>
      </w:r>
      <w:r>
        <w:rPr>
          <w:color w:val="4D5056"/>
          <w:spacing w:val="-10"/>
          <w:sz w:val="28"/>
          <w:szCs w:val="28"/>
        </w:rPr>
        <w:t xml:space="preserve"> </w:t>
      </w:r>
      <w:r>
        <w:rPr>
          <w:color w:val="4D5056"/>
          <w:spacing w:val="-3"/>
          <w:sz w:val="28"/>
          <w:szCs w:val="28"/>
        </w:rPr>
        <w:t>t</w:t>
      </w:r>
      <w:r>
        <w:rPr>
          <w:color w:val="4D5056"/>
          <w:sz w:val="28"/>
          <w:szCs w:val="28"/>
        </w:rPr>
        <w:t>o</w:t>
      </w:r>
      <w:r>
        <w:rPr>
          <w:color w:val="4D5056"/>
          <w:spacing w:val="21"/>
          <w:sz w:val="28"/>
          <w:szCs w:val="28"/>
        </w:rPr>
        <w:t xml:space="preserve"> </w:t>
      </w:r>
      <w:r>
        <w:rPr>
          <w:color w:val="4D5056"/>
          <w:w w:val="112"/>
          <w:sz w:val="28"/>
          <w:szCs w:val="28"/>
        </w:rPr>
        <w:t>b</w:t>
      </w:r>
      <w:r>
        <w:rPr>
          <w:color w:val="4D5056"/>
          <w:w w:val="101"/>
          <w:sz w:val="28"/>
          <w:szCs w:val="28"/>
        </w:rPr>
        <w:t>r</w:t>
      </w:r>
      <w:r>
        <w:rPr>
          <w:color w:val="4D5056"/>
          <w:w w:val="87"/>
          <w:sz w:val="28"/>
          <w:szCs w:val="28"/>
        </w:rPr>
        <w:t>i</w:t>
      </w:r>
      <w:r>
        <w:rPr>
          <w:color w:val="4D5056"/>
          <w:w w:val="112"/>
          <w:sz w:val="28"/>
          <w:szCs w:val="28"/>
        </w:rPr>
        <w:t>dg</w:t>
      </w:r>
      <w:r>
        <w:rPr>
          <w:color w:val="4D5056"/>
          <w:w w:val="119"/>
          <w:sz w:val="28"/>
          <w:szCs w:val="28"/>
        </w:rPr>
        <w:t xml:space="preserve">e </w:t>
      </w:r>
      <w:r>
        <w:rPr>
          <w:color w:val="4D5056"/>
          <w:sz w:val="28"/>
          <w:szCs w:val="28"/>
        </w:rPr>
        <w:t>the</w:t>
      </w:r>
      <w:r>
        <w:rPr>
          <w:color w:val="4D5056"/>
          <w:spacing w:val="50"/>
          <w:sz w:val="28"/>
          <w:szCs w:val="28"/>
        </w:rPr>
        <w:t xml:space="preserve"> </w:t>
      </w:r>
      <w:r>
        <w:rPr>
          <w:color w:val="4D5056"/>
          <w:w w:val="110"/>
          <w:sz w:val="28"/>
          <w:szCs w:val="28"/>
        </w:rPr>
        <w:t>un</w:t>
      </w:r>
      <w:r>
        <w:rPr>
          <w:color w:val="4D5056"/>
          <w:w w:val="112"/>
          <w:sz w:val="28"/>
          <w:szCs w:val="28"/>
        </w:rPr>
        <w:t>d</w:t>
      </w:r>
      <w:r>
        <w:rPr>
          <w:color w:val="4D5056"/>
          <w:w w:val="119"/>
          <w:sz w:val="28"/>
          <w:szCs w:val="28"/>
        </w:rPr>
        <w:t>e</w:t>
      </w:r>
      <w:r>
        <w:rPr>
          <w:color w:val="4D5056"/>
          <w:w w:val="101"/>
          <w:sz w:val="28"/>
          <w:szCs w:val="28"/>
        </w:rPr>
        <w:t>r</w:t>
      </w:r>
      <w:r>
        <w:rPr>
          <w:color w:val="4D5056"/>
          <w:w w:val="132"/>
          <w:sz w:val="28"/>
          <w:szCs w:val="28"/>
        </w:rPr>
        <w:t>s</w:t>
      </w:r>
      <w:r>
        <w:rPr>
          <w:color w:val="4D5056"/>
          <w:w w:val="117"/>
          <w:sz w:val="28"/>
          <w:szCs w:val="28"/>
        </w:rPr>
        <w:t>t</w:t>
      </w:r>
      <w:r>
        <w:rPr>
          <w:color w:val="4D5056"/>
          <w:w w:val="122"/>
          <w:sz w:val="28"/>
          <w:szCs w:val="28"/>
        </w:rPr>
        <w:t>a</w:t>
      </w:r>
      <w:r>
        <w:rPr>
          <w:color w:val="4D5056"/>
          <w:w w:val="110"/>
          <w:sz w:val="28"/>
          <w:szCs w:val="28"/>
        </w:rPr>
        <w:t>n</w:t>
      </w:r>
      <w:r>
        <w:rPr>
          <w:color w:val="4D5056"/>
          <w:w w:val="112"/>
          <w:sz w:val="28"/>
          <w:szCs w:val="28"/>
        </w:rPr>
        <w:t>d</w:t>
      </w:r>
      <w:r>
        <w:rPr>
          <w:color w:val="4D5056"/>
          <w:w w:val="87"/>
          <w:sz w:val="28"/>
          <w:szCs w:val="28"/>
        </w:rPr>
        <w:t>i</w:t>
      </w:r>
      <w:r>
        <w:rPr>
          <w:color w:val="4D5056"/>
          <w:w w:val="110"/>
          <w:sz w:val="28"/>
          <w:szCs w:val="28"/>
        </w:rPr>
        <w:t>n</w:t>
      </w:r>
      <w:r>
        <w:rPr>
          <w:color w:val="4D5056"/>
          <w:w w:val="112"/>
          <w:sz w:val="28"/>
          <w:szCs w:val="28"/>
        </w:rPr>
        <w:t>g</w:t>
      </w:r>
      <w:r>
        <w:rPr>
          <w:color w:val="4D5056"/>
          <w:spacing w:val="-1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of</w:t>
      </w:r>
      <w:r>
        <w:rPr>
          <w:color w:val="4D5056"/>
          <w:spacing w:val="21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the</w:t>
      </w:r>
      <w:r>
        <w:rPr>
          <w:color w:val="4D5056"/>
          <w:spacing w:val="50"/>
          <w:sz w:val="28"/>
          <w:szCs w:val="28"/>
        </w:rPr>
        <w:t xml:space="preserve"> </w:t>
      </w:r>
      <w:r>
        <w:rPr>
          <w:color w:val="4D5056"/>
          <w:sz w:val="28"/>
          <w:szCs w:val="28"/>
        </w:rPr>
        <w:t>end</w:t>
      </w:r>
      <w:r>
        <w:rPr>
          <w:color w:val="4D5056"/>
          <w:spacing w:val="53"/>
          <w:sz w:val="28"/>
          <w:szCs w:val="28"/>
        </w:rPr>
        <w:t xml:space="preserve"> </w:t>
      </w:r>
      <w:r>
        <w:rPr>
          <w:color w:val="4D5056"/>
          <w:w w:val="110"/>
          <w:sz w:val="28"/>
          <w:szCs w:val="28"/>
        </w:rPr>
        <w:t>u</w:t>
      </w:r>
      <w:r>
        <w:rPr>
          <w:color w:val="4D5056"/>
          <w:w w:val="132"/>
          <w:sz w:val="28"/>
          <w:szCs w:val="28"/>
        </w:rPr>
        <w:t>s</w:t>
      </w:r>
      <w:r>
        <w:rPr>
          <w:color w:val="4D5056"/>
          <w:w w:val="119"/>
          <w:sz w:val="28"/>
          <w:szCs w:val="28"/>
        </w:rPr>
        <w:t>e</w:t>
      </w:r>
      <w:r>
        <w:rPr>
          <w:color w:val="4D5056"/>
          <w:spacing w:val="-17"/>
          <w:w w:val="101"/>
          <w:sz w:val="28"/>
          <w:szCs w:val="28"/>
        </w:rPr>
        <w:t>r</w:t>
      </w:r>
      <w:r>
        <w:rPr>
          <w:color w:val="4D5056"/>
          <w:w w:val="105"/>
          <w:sz w:val="28"/>
          <w:szCs w:val="28"/>
        </w:rPr>
        <w:t>.</w:t>
      </w:r>
    </w:p>
    <w:p w:rsidR="00DF7E86" w:rsidRDefault="00DF7E86">
      <w:pPr>
        <w:spacing w:before="2" w:line="140" w:lineRule="exact"/>
        <w:rPr>
          <w:sz w:val="15"/>
          <w:szCs w:val="15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ind w:left="5056" w:right="5141"/>
        <w:jc w:val="center"/>
        <w:rPr>
          <w:sz w:val="28"/>
          <w:szCs w:val="28"/>
        </w:rPr>
        <w:sectPr w:rsidR="00DF7E86">
          <w:footerReference w:type="default" r:id="rId11"/>
          <w:pgSz w:w="11900" w:h="16840"/>
          <w:pgMar w:top="1500" w:right="600" w:bottom="280" w:left="860" w:header="0" w:footer="0" w:gutter="0"/>
          <w:cols w:space="720"/>
        </w:sectPr>
      </w:pPr>
    </w:p>
    <w:p w:rsidR="00DF7E86" w:rsidRDefault="00FB3854">
      <w:pPr>
        <w:spacing w:before="63"/>
        <w:ind w:left="21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3.2</w:t>
      </w:r>
      <w:r>
        <w:rPr>
          <w:b/>
          <w:spacing w:val="51"/>
          <w:sz w:val="28"/>
          <w:szCs w:val="28"/>
        </w:rPr>
        <w:t xml:space="preserve"> </w:t>
      </w:r>
      <w:r>
        <w:rPr>
          <w:b/>
          <w:w w:val="88"/>
          <w:sz w:val="28"/>
          <w:szCs w:val="28"/>
        </w:rPr>
        <w:t>IDE</w:t>
      </w:r>
      <w:r>
        <w:rPr>
          <w:b/>
          <w:spacing w:val="-14"/>
          <w:w w:val="88"/>
          <w:sz w:val="28"/>
          <w:szCs w:val="28"/>
        </w:rPr>
        <w:t>A</w:t>
      </w:r>
      <w:r>
        <w:rPr>
          <w:b/>
          <w:w w:val="88"/>
          <w:sz w:val="28"/>
          <w:szCs w:val="28"/>
        </w:rPr>
        <w:t>TION</w:t>
      </w:r>
      <w:r>
        <w:rPr>
          <w:b/>
          <w:spacing w:val="6"/>
          <w:w w:val="88"/>
          <w:sz w:val="28"/>
          <w:szCs w:val="28"/>
        </w:rPr>
        <w:t xml:space="preserve"> </w:t>
      </w:r>
      <w:r>
        <w:rPr>
          <w:b/>
          <w:w w:val="88"/>
          <w:sz w:val="28"/>
          <w:szCs w:val="28"/>
        </w:rPr>
        <w:t>AND</w:t>
      </w:r>
      <w:r>
        <w:rPr>
          <w:b/>
          <w:spacing w:val="39"/>
          <w:w w:val="88"/>
          <w:sz w:val="28"/>
          <w:szCs w:val="28"/>
        </w:rPr>
        <w:t xml:space="preserve"> </w:t>
      </w:r>
      <w:r>
        <w:rPr>
          <w:b/>
          <w:w w:val="95"/>
          <w:sz w:val="28"/>
          <w:szCs w:val="28"/>
        </w:rPr>
        <w:t>B</w:t>
      </w:r>
      <w:r>
        <w:rPr>
          <w:b/>
          <w:w w:val="88"/>
          <w:sz w:val="28"/>
          <w:szCs w:val="28"/>
        </w:rPr>
        <w:t>R</w:t>
      </w:r>
      <w:r>
        <w:rPr>
          <w:b/>
          <w:w w:val="93"/>
          <w:sz w:val="28"/>
          <w:szCs w:val="28"/>
        </w:rPr>
        <w:t>A</w:t>
      </w:r>
      <w:r>
        <w:rPr>
          <w:b/>
          <w:w w:val="74"/>
          <w:sz w:val="28"/>
          <w:szCs w:val="28"/>
        </w:rPr>
        <w:t>I</w:t>
      </w:r>
      <w:r>
        <w:rPr>
          <w:b/>
          <w:w w:val="97"/>
          <w:sz w:val="28"/>
          <w:szCs w:val="28"/>
        </w:rPr>
        <w:t>N</w:t>
      </w:r>
      <w:r>
        <w:rPr>
          <w:b/>
          <w:w w:val="110"/>
          <w:sz w:val="28"/>
          <w:szCs w:val="28"/>
        </w:rPr>
        <w:t>S</w:t>
      </w:r>
      <w:r>
        <w:rPr>
          <w:b/>
          <w:spacing w:val="-4"/>
          <w:w w:val="92"/>
          <w:sz w:val="28"/>
          <w:szCs w:val="28"/>
        </w:rPr>
        <w:t>T</w:t>
      </w:r>
      <w:r>
        <w:rPr>
          <w:b/>
          <w:w w:val="88"/>
          <w:sz w:val="28"/>
          <w:szCs w:val="28"/>
        </w:rPr>
        <w:t>OR</w:t>
      </w:r>
      <w:r>
        <w:rPr>
          <w:b/>
          <w:w w:val="92"/>
          <w:sz w:val="28"/>
          <w:szCs w:val="28"/>
        </w:rPr>
        <w:t>M</w:t>
      </w:r>
      <w:r>
        <w:rPr>
          <w:b/>
          <w:w w:val="74"/>
          <w:sz w:val="28"/>
          <w:szCs w:val="28"/>
        </w:rPr>
        <w:t>I</w:t>
      </w:r>
      <w:r>
        <w:rPr>
          <w:b/>
          <w:w w:val="97"/>
          <w:sz w:val="28"/>
          <w:szCs w:val="28"/>
        </w:rPr>
        <w:t>N</w:t>
      </w:r>
      <w:r>
        <w:rPr>
          <w:b/>
          <w:w w:val="87"/>
          <w:sz w:val="28"/>
          <w:szCs w:val="28"/>
        </w:rPr>
        <w:t>G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20" w:lineRule="exact"/>
        <w:ind w:left="287"/>
        <w:rPr>
          <w:sz w:val="28"/>
          <w:szCs w:val="28"/>
        </w:rPr>
      </w:pPr>
      <w:r>
        <w:rPr>
          <w:b/>
          <w:w w:val="110"/>
          <w:position w:val="-1"/>
          <w:sz w:val="28"/>
          <w:szCs w:val="28"/>
        </w:rPr>
        <w:t>S</w:t>
      </w:r>
      <w:r>
        <w:rPr>
          <w:b/>
          <w:w w:val="101"/>
          <w:position w:val="-1"/>
          <w:sz w:val="28"/>
          <w:szCs w:val="28"/>
        </w:rPr>
        <w:t>t</w:t>
      </w:r>
      <w:r>
        <w:rPr>
          <w:b/>
          <w:w w:val="121"/>
          <w:position w:val="-1"/>
          <w:sz w:val="28"/>
          <w:szCs w:val="28"/>
        </w:rPr>
        <w:t>e</w:t>
      </w:r>
      <w:r>
        <w:rPr>
          <w:b/>
          <w:w w:val="101"/>
          <w:position w:val="-1"/>
          <w:sz w:val="28"/>
          <w:szCs w:val="28"/>
        </w:rPr>
        <w:t>p</w:t>
      </w:r>
      <w:r>
        <w:rPr>
          <w:b/>
          <w:w w:val="116"/>
          <w:position w:val="-1"/>
          <w:sz w:val="28"/>
          <w:szCs w:val="28"/>
        </w:rPr>
        <w:t>-</w:t>
      </w:r>
      <w:r>
        <w:rPr>
          <w:b/>
          <w:w w:val="102"/>
          <w:position w:val="-1"/>
          <w:sz w:val="28"/>
          <w:szCs w:val="28"/>
        </w:rPr>
        <w:t>1:</w:t>
      </w:r>
    </w:p>
    <w:p w:rsidR="00DF7E86" w:rsidRDefault="00DF7E86">
      <w:pPr>
        <w:spacing w:before="9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8D4F63">
      <w:pPr>
        <w:spacing w:line="200" w:lineRule="exact"/>
      </w:pPr>
      <w:r>
        <w:rPr>
          <w:noProof/>
        </w:rPr>
        <w:drawing>
          <wp:anchor distT="0" distB="0" distL="114300" distR="114300" simplePos="0" relativeHeight="503314923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952500</wp:posOffset>
            </wp:positionV>
            <wp:extent cx="6934200" cy="4933950"/>
            <wp:effectExtent l="19050" t="0" r="0" b="0"/>
            <wp:wrapSquare wrapText="bothSides"/>
            <wp:docPr id="8" name="Picture 7" descr="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3020" w:right="30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Ideation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and</w:t>
      </w:r>
      <w:r>
        <w:rPr>
          <w:b/>
          <w:spacing w:val="8"/>
          <w:sz w:val="24"/>
          <w:szCs w:val="24"/>
        </w:rPr>
        <w:t xml:space="preserve"> </w:t>
      </w:r>
      <w:r>
        <w:rPr>
          <w:b/>
          <w:w w:val="90"/>
          <w:sz w:val="24"/>
          <w:szCs w:val="24"/>
        </w:rPr>
        <w:t>B</w:t>
      </w:r>
      <w:r>
        <w:rPr>
          <w:b/>
          <w:spacing w:val="-4"/>
          <w:w w:val="90"/>
          <w:sz w:val="24"/>
          <w:szCs w:val="24"/>
        </w:rPr>
        <w:t>r</w:t>
      </w:r>
      <w:r>
        <w:rPr>
          <w:b/>
          <w:w w:val="107"/>
          <w:sz w:val="24"/>
          <w:szCs w:val="24"/>
        </w:rPr>
        <w:t>ains</w:t>
      </w:r>
      <w:r>
        <w:rPr>
          <w:b/>
          <w:spacing w:val="-4"/>
          <w:w w:val="107"/>
          <w:sz w:val="24"/>
          <w:szCs w:val="24"/>
        </w:rPr>
        <w:t>t</w:t>
      </w:r>
      <w:r>
        <w:rPr>
          <w:b/>
          <w:w w:val="102"/>
          <w:sz w:val="24"/>
          <w:szCs w:val="24"/>
        </w:rPr>
        <w:t>orming</w:t>
      </w:r>
    </w:p>
    <w:p w:rsidR="00DF7E86" w:rsidRDefault="00DF7E86">
      <w:pPr>
        <w:spacing w:line="200" w:lineRule="exact"/>
      </w:pPr>
    </w:p>
    <w:p w:rsidR="00DF7E86" w:rsidRDefault="00DF7E86">
      <w:pPr>
        <w:spacing w:before="1" w:line="220" w:lineRule="exact"/>
        <w:rPr>
          <w:sz w:val="22"/>
          <w:szCs w:val="22"/>
        </w:rPr>
      </w:pPr>
    </w:p>
    <w:p w:rsidR="00DF7E86" w:rsidRDefault="00FB3854">
      <w:pPr>
        <w:spacing w:line="301" w:lineRule="auto"/>
        <w:ind w:left="120" w:right="61" w:firstLine="689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 xml:space="preserve">principal </w:t>
      </w:r>
      <w:r>
        <w:rPr>
          <w:spacing w:val="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between</w:t>
      </w:r>
      <w:r>
        <w:rPr>
          <w:spacing w:val="6"/>
          <w:w w:val="11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mm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17"/>
          <w:w w:val="94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1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thought</w:t>
      </w:r>
      <w:r>
        <w:rPr>
          <w:spacing w:val="9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9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 xml:space="preserve">as </w:t>
      </w:r>
      <w:r>
        <w:rPr>
          <w:sz w:val="28"/>
          <w:szCs w:val="28"/>
        </w:rPr>
        <w:t xml:space="preserve">being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individual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spacing w:val="17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>
        <w:rPr>
          <w:spacing w:val="2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"/>
          <w:w w:val="11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3"/>
          <w:sz w:val="28"/>
          <w:szCs w:val="28"/>
        </w:rPr>
        <w:t>w</w:t>
      </w:r>
      <w:r>
        <w:rPr>
          <w:spacing w:val="-2"/>
          <w:w w:val="122"/>
          <w:sz w:val="28"/>
          <w:szCs w:val="28"/>
        </w:rPr>
        <w:t>a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g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oup</w:t>
      </w:r>
      <w:r>
        <w:rPr>
          <w:spacing w:val="66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spacing w:val="-15"/>
          <w:w w:val="94"/>
          <w:sz w:val="28"/>
          <w:szCs w:val="28"/>
        </w:rPr>
        <w:t>y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1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4956" w:right="5141"/>
        <w:jc w:val="center"/>
        <w:rPr>
          <w:sz w:val="28"/>
          <w:szCs w:val="28"/>
        </w:rPr>
        <w:sectPr w:rsidR="00DF7E86">
          <w:footerReference w:type="default" r:id="rId13"/>
          <w:pgSz w:w="11900" w:h="16840"/>
          <w:pgMar w:top="1500" w:right="60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6</w:t>
      </w:r>
    </w:p>
    <w:p w:rsidR="00DF7E86" w:rsidRDefault="00731FF0">
      <w:pPr>
        <w:spacing w:line="301" w:lineRule="auto"/>
        <w:ind w:left="120" w:right="65" w:firstLine="67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ide</w:t>
      </w:r>
      <w:r w:rsidR="00FB3854">
        <w:rPr>
          <w:sz w:val="28"/>
          <w:szCs w:val="28"/>
        </w:rPr>
        <w:t>a</w:t>
      </w:r>
      <w:r w:rsidR="00FB3854">
        <w:rPr>
          <w:spacing w:val="63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li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5"/>
          <w:sz w:val="28"/>
          <w:szCs w:val="28"/>
        </w:rPr>
        <w:t xml:space="preserve"> </w:t>
      </w:r>
      <w:r w:rsidR="00FB3854">
        <w:rPr>
          <w:sz w:val="28"/>
          <w:szCs w:val="28"/>
        </w:rPr>
        <w:t>and</w:t>
      </w:r>
      <w:r w:rsidR="00FB3854">
        <w:rPr>
          <w:spacing w:val="63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</w:t>
      </w:r>
      <w:r w:rsidR="00FB3854">
        <w:rPr>
          <w:w w:val="112"/>
          <w:sz w:val="28"/>
          <w:szCs w:val="28"/>
        </w:rPr>
        <w:t>p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z w:val="28"/>
          <w:szCs w:val="28"/>
        </w:rPr>
        <w:t xml:space="preserve"> </w:t>
      </w:r>
      <w:r w:rsidR="00FB3854">
        <w:rPr>
          <w:spacing w:val="-5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spacing w:val="-10"/>
          <w:sz w:val="28"/>
          <w:szCs w:val="28"/>
        </w:rPr>
        <w:t xml:space="preserve"> </w:t>
      </w:r>
      <w:r w:rsidR="00FB3854">
        <w:rPr>
          <w:w w:val="117"/>
          <w:sz w:val="28"/>
          <w:szCs w:val="28"/>
        </w:rPr>
        <w:t>used</w:t>
      </w:r>
      <w:r w:rsidR="00FB3854">
        <w:rPr>
          <w:spacing w:val="-20"/>
          <w:w w:val="117"/>
          <w:sz w:val="28"/>
          <w:szCs w:val="28"/>
        </w:rPr>
        <w:t xml:space="preserve"> </w:t>
      </w:r>
      <w:r w:rsidR="00FB3854">
        <w:rPr>
          <w:spacing w:val="-3"/>
          <w:sz w:val="28"/>
          <w:szCs w:val="28"/>
        </w:rPr>
        <w:t>t</w:t>
      </w:r>
      <w:r w:rsidR="00FB3854">
        <w:rPr>
          <w:sz w:val="28"/>
          <w:szCs w:val="28"/>
        </w:rPr>
        <w:t>o</w:t>
      </w:r>
      <w:r w:rsidR="00FB3854">
        <w:rPr>
          <w:spacing w:val="21"/>
          <w:sz w:val="28"/>
          <w:szCs w:val="28"/>
        </w:rPr>
        <w:t xml:space="preserve"> 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2"/>
          <w:sz w:val="28"/>
          <w:szCs w:val="28"/>
        </w:rPr>
        <w:t>g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87"/>
          <w:sz w:val="28"/>
          <w:szCs w:val="28"/>
        </w:rPr>
        <w:t>i</w:t>
      </w:r>
      <w:r w:rsidR="00FB3854">
        <w:rPr>
          <w:spacing w:val="-2"/>
          <w:w w:val="111"/>
          <w:sz w:val="28"/>
          <w:szCs w:val="28"/>
        </w:rPr>
        <w:t>z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0"/>
          <w:sz w:val="28"/>
          <w:szCs w:val="28"/>
        </w:rPr>
        <w:t xml:space="preserve"> </w:t>
      </w:r>
      <w:r w:rsidR="00FB3854">
        <w:rPr>
          <w:sz w:val="28"/>
          <w:szCs w:val="28"/>
        </w:rPr>
        <w:t>and</w:t>
      </w:r>
      <w:r w:rsidR="00FB3854">
        <w:rPr>
          <w:spacing w:val="48"/>
          <w:sz w:val="28"/>
          <w:szCs w:val="28"/>
        </w:rPr>
        <w:t xml:space="preserve"> 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  <w:r w:rsidR="00FB3854">
        <w:rPr>
          <w:w w:val="94"/>
          <w:sz w:val="28"/>
          <w:szCs w:val="28"/>
        </w:rPr>
        <w:t>y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0"/>
          <w:sz w:val="28"/>
          <w:szCs w:val="28"/>
        </w:rPr>
        <w:t xml:space="preserve"> </w:t>
      </w:r>
      <w:r w:rsidR="00FB3854">
        <w:rPr>
          <w:sz w:val="28"/>
          <w:szCs w:val="28"/>
        </w:rPr>
        <w:t>la</w:t>
      </w:r>
      <w:r w:rsidR="00FB3854">
        <w:rPr>
          <w:spacing w:val="-3"/>
          <w:sz w:val="28"/>
          <w:szCs w:val="28"/>
        </w:rPr>
        <w:t>r</w:t>
      </w:r>
      <w:r w:rsidR="00FB3854">
        <w:rPr>
          <w:sz w:val="28"/>
          <w:szCs w:val="28"/>
        </w:rPr>
        <w:t>ge</w:t>
      </w:r>
      <w:r w:rsidR="00FB3854">
        <w:rPr>
          <w:spacing w:val="48"/>
          <w:sz w:val="28"/>
          <w:szCs w:val="28"/>
        </w:rPr>
        <w:t xml:space="preserve"> </w:t>
      </w:r>
      <w:r w:rsidR="00FB3854">
        <w:rPr>
          <w:w w:val="110"/>
          <w:sz w:val="28"/>
          <w:szCs w:val="28"/>
        </w:rPr>
        <w:t>nu</w:t>
      </w:r>
      <w:r w:rsidR="00FB3854">
        <w:rPr>
          <w:w w:val="112"/>
          <w:sz w:val="28"/>
          <w:szCs w:val="28"/>
        </w:rPr>
        <w:t>mb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132"/>
          <w:sz w:val="28"/>
          <w:szCs w:val="28"/>
        </w:rPr>
        <w:t xml:space="preserve">s </w:t>
      </w:r>
      <w:r w:rsidR="00FB3854">
        <w:rPr>
          <w:sz w:val="28"/>
          <w:szCs w:val="28"/>
        </w:rPr>
        <w:t xml:space="preserve">of </w:t>
      </w:r>
      <w:r w:rsidR="00FB3854">
        <w:rPr>
          <w:spacing w:val="2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sz w:val="28"/>
          <w:szCs w:val="28"/>
        </w:rPr>
        <w:t xml:space="preserve"> </w:t>
      </w:r>
      <w:r w:rsidR="00FB3854">
        <w:rPr>
          <w:spacing w:val="-20"/>
          <w:sz w:val="28"/>
          <w:szCs w:val="28"/>
        </w:rPr>
        <w:t xml:space="preserve"> </w:t>
      </w:r>
      <w:r w:rsidR="00FB3854">
        <w:rPr>
          <w:spacing w:val="-2"/>
          <w:sz w:val="28"/>
          <w:szCs w:val="28"/>
        </w:rPr>
        <w:t>b</w:t>
      </w:r>
      <w:r w:rsidR="00FB3854">
        <w:rPr>
          <w:sz w:val="28"/>
          <w:szCs w:val="28"/>
        </w:rPr>
        <w:t>y</w:t>
      </w:r>
      <w:r w:rsidR="00FB3854">
        <w:rPr>
          <w:spacing w:val="58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g</w:t>
      </w:r>
      <w:r w:rsidR="00FB3854">
        <w:rPr>
          <w:w w:val="113"/>
          <w:sz w:val="28"/>
          <w:szCs w:val="28"/>
        </w:rPr>
        <w:t>o</w:t>
      </w:r>
      <w:r w:rsidR="00FB3854">
        <w:rPr>
          <w:w w:val="101"/>
          <w:sz w:val="28"/>
          <w:szCs w:val="28"/>
        </w:rPr>
        <w:t>r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z w:val="28"/>
          <w:szCs w:val="28"/>
        </w:rPr>
        <w:t xml:space="preserve"> </w:t>
      </w:r>
      <w:r w:rsidR="00FB3854">
        <w:rPr>
          <w:spacing w:val="-20"/>
          <w:sz w:val="28"/>
          <w:szCs w:val="28"/>
        </w:rPr>
        <w:t xml:space="preserve"> </w:t>
      </w:r>
      <w:r w:rsidR="00FB3854">
        <w:rPr>
          <w:sz w:val="28"/>
          <w:szCs w:val="28"/>
        </w:rPr>
        <w:t xml:space="preserve">them. </w:t>
      </w:r>
      <w:r w:rsidR="00FB3854">
        <w:rPr>
          <w:spacing w:val="60"/>
          <w:sz w:val="28"/>
          <w:szCs w:val="28"/>
        </w:rPr>
        <w:t xml:space="preserve"> </w:t>
      </w:r>
      <w:r w:rsidR="00FB3854">
        <w:rPr>
          <w:sz w:val="28"/>
          <w:szCs w:val="28"/>
        </w:rPr>
        <w:t>By</w:t>
      </w:r>
      <w:r w:rsidR="00FB3854">
        <w:rPr>
          <w:spacing w:val="27"/>
          <w:sz w:val="28"/>
          <w:szCs w:val="28"/>
        </w:rPr>
        <w:t xml:space="preserve"> 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2"/>
          <w:sz w:val="28"/>
          <w:szCs w:val="28"/>
        </w:rPr>
        <w:t>g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z w:val="28"/>
          <w:szCs w:val="28"/>
        </w:rPr>
        <w:t xml:space="preserve"> </w:t>
      </w:r>
      <w:r w:rsidR="00FB3854">
        <w:rPr>
          <w:spacing w:val="-20"/>
          <w:sz w:val="28"/>
          <w:szCs w:val="28"/>
        </w:rPr>
        <w:t xml:space="preserve"> </w:t>
      </w:r>
      <w:r w:rsidR="00FB3854">
        <w:rPr>
          <w:sz w:val="28"/>
          <w:szCs w:val="28"/>
        </w:rPr>
        <w:t xml:space="preserve">and </w:t>
      </w:r>
      <w:r w:rsidR="00FB3854">
        <w:rPr>
          <w:spacing w:val="38"/>
          <w:sz w:val="28"/>
          <w:szCs w:val="28"/>
        </w:rPr>
        <w:t xml:space="preserve"> 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2"/>
          <w:sz w:val="28"/>
          <w:szCs w:val="28"/>
        </w:rPr>
        <w:t>g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z w:val="28"/>
          <w:szCs w:val="28"/>
        </w:rPr>
        <w:t xml:space="preserve"> </w:t>
      </w:r>
      <w:r w:rsidR="00FB3854">
        <w:rPr>
          <w:spacing w:val="-20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78"/>
          <w:sz w:val="28"/>
          <w:szCs w:val="28"/>
        </w:rPr>
        <w:t>,</w:t>
      </w:r>
      <w:r w:rsidR="00FB3854">
        <w:rPr>
          <w:sz w:val="28"/>
          <w:szCs w:val="28"/>
        </w:rPr>
        <w:t xml:space="preserve"> </w:t>
      </w:r>
      <w:r w:rsidR="00FB3854">
        <w:rPr>
          <w:spacing w:val="-20"/>
          <w:sz w:val="28"/>
          <w:szCs w:val="28"/>
        </w:rPr>
        <w:t xml:space="preserve"> 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>u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132"/>
          <w:sz w:val="28"/>
          <w:szCs w:val="28"/>
        </w:rPr>
        <w:t xml:space="preserve">s </w:t>
      </w:r>
      <w:r w:rsidR="00FB3854">
        <w:rPr>
          <w:sz w:val="28"/>
          <w:szCs w:val="28"/>
        </w:rPr>
        <w:t>gain</w:t>
      </w:r>
      <w:r w:rsidR="00FB3854">
        <w:rPr>
          <w:spacing w:val="66"/>
          <w:sz w:val="28"/>
          <w:szCs w:val="28"/>
        </w:rPr>
        <w:t xml:space="preserve"> </w:t>
      </w:r>
      <w:r w:rsidR="00FB3854">
        <w:rPr>
          <w:sz w:val="28"/>
          <w:szCs w:val="28"/>
        </w:rPr>
        <w:t>a</w:t>
      </w:r>
      <w:r w:rsidR="00FB3854">
        <w:rPr>
          <w:spacing w:val="46"/>
          <w:sz w:val="28"/>
          <w:szCs w:val="28"/>
        </w:rPr>
        <w:t xml:space="preserve"> </w:t>
      </w:r>
      <w:r w:rsidR="00FB3854">
        <w:rPr>
          <w:w w:val="114"/>
          <w:sz w:val="28"/>
          <w:szCs w:val="28"/>
        </w:rPr>
        <w:t>better</w:t>
      </w:r>
      <w:r w:rsidR="00FB3854">
        <w:rPr>
          <w:spacing w:val="11"/>
          <w:w w:val="114"/>
          <w:sz w:val="28"/>
          <w:szCs w:val="28"/>
        </w:rPr>
        <w:t xml:space="preserve"> </w:t>
      </w:r>
      <w:r w:rsidR="00FB3854">
        <w:rPr>
          <w:w w:val="122"/>
          <w:sz w:val="28"/>
          <w:szCs w:val="28"/>
        </w:rPr>
        <w:t>a</w:t>
      </w:r>
      <w:r w:rsidR="00FB3854">
        <w:rPr>
          <w:w w:val="112"/>
          <w:sz w:val="28"/>
          <w:szCs w:val="28"/>
        </w:rPr>
        <w:t>pp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8"/>
          <w:sz w:val="28"/>
          <w:szCs w:val="28"/>
        </w:rPr>
        <w:t>c</w:t>
      </w:r>
      <w:r w:rsidR="00FB3854">
        <w:rPr>
          <w:w w:val="87"/>
          <w:sz w:val="28"/>
          <w:szCs w:val="28"/>
        </w:rPr>
        <w:t>i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spacing w:val="18"/>
          <w:w w:val="110"/>
          <w:sz w:val="28"/>
          <w:szCs w:val="28"/>
        </w:rPr>
        <w:t xml:space="preserve"> </w:t>
      </w:r>
      <w:r w:rsidR="00FB3854">
        <w:rPr>
          <w:w w:val="113"/>
          <w:sz w:val="28"/>
          <w:szCs w:val="28"/>
        </w:rPr>
        <w:t>o</w:t>
      </w:r>
      <w:r w:rsidR="00FB3854">
        <w:rPr>
          <w:w w:val="104"/>
          <w:sz w:val="28"/>
          <w:szCs w:val="28"/>
        </w:rPr>
        <w:t>f</w:t>
      </w:r>
      <w:r w:rsidR="00FB3854">
        <w:rPr>
          <w:w w:val="78"/>
          <w:sz w:val="28"/>
          <w:szCs w:val="28"/>
        </w:rPr>
        <w:t>,</w:t>
      </w:r>
      <w:r w:rsidR="00FB3854">
        <w:rPr>
          <w:spacing w:val="18"/>
          <w:w w:val="78"/>
          <w:sz w:val="28"/>
          <w:szCs w:val="28"/>
        </w:rPr>
        <w:t xml:space="preserve"> </w:t>
      </w:r>
      <w:r w:rsidR="00FB3854">
        <w:rPr>
          <w:sz w:val="28"/>
          <w:szCs w:val="28"/>
        </w:rPr>
        <w:t xml:space="preserve">and </w:t>
      </w:r>
      <w:r w:rsidR="00FB3854">
        <w:rPr>
          <w:spacing w:val="6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g</w:t>
      </w:r>
      <w:r w:rsidR="00FB3854">
        <w:rPr>
          <w:w w:val="110"/>
          <w:sz w:val="28"/>
          <w:szCs w:val="28"/>
        </w:rPr>
        <w:t>u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18"/>
          <w:w w:val="119"/>
          <w:sz w:val="28"/>
          <w:szCs w:val="28"/>
        </w:rPr>
        <w:t xml:space="preserve"> </w:t>
      </w:r>
      <w:r w:rsidR="00FB3854">
        <w:rPr>
          <w:w w:val="122"/>
          <w:sz w:val="28"/>
          <w:szCs w:val="28"/>
        </w:rPr>
        <w:t>a</w:t>
      </w:r>
      <w:r w:rsidR="00FB3854">
        <w:rPr>
          <w:w w:val="112"/>
          <w:sz w:val="28"/>
          <w:szCs w:val="28"/>
        </w:rPr>
        <w:t>b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</w:t>
      </w:r>
      <w:r w:rsidR="00FB3854">
        <w:rPr>
          <w:w w:val="117"/>
          <w:sz w:val="28"/>
          <w:szCs w:val="28"/>
        </w:rPr>
        <w:t>t</w:t>
      </w:r>
      <w:r w:rsidR="00FB3854">
        <w:rPr>
          <w:w w:val="78"/>
          <w:sz w:val="28"/>
          <w:szCs w:val="28"/>
        </w:rPr>
        <w:t>,</w:t>
      </w:r>
      <w:r w:rsidR="00FB3854">
        <w:rPr>
          <w:spacing w:val="18"/>
          <w:w w:val="78"/>
          <w:sz w:val="28"/>
          <w:szCs w:val="28"/>
        </w:rPr>
        <w:t xml:space="preserve"> </w:t>
      </w:r>
      <w:r w:rsidR="00FB3854">
        <w:rPr>
          <w:sz w:val="28"/>
          <w:szCs w:val="28"/>
        </w:rPr>
        <w:t>their</w:t>
      </w:r>
      <w:r w:rsidR="00FB3854">
        <w:rPr>
          <w:spacing w:val="60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05"/>
          <w:sz w:val="28"/>
          <w:szCs w:val="28"/>
        </w:rPr>
        <w:t>.</w:t>
      </w:r>
      <w:r w:rsidR="00FB3854">
        <w:rPr>
          <w:spacing w:val="18"/>
          <w:w w:val="105"/>
          <w:sz w:val="28"/>
          <w:szCs w:val="28"/>
        </w:rPr>
        <w:t xml:space="preserve"> </w:t>
      </w:r>
      <w:r w:rsidR="00FB3854">
        <w:rPr>
          <w:w w:val="90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spacing w:val="3"/>
          <w:w w:val="132"/>
          <w:sz w:val="28"/>
          <w:szCs w:val="28"/>
        </w:rPr>
        <w:t xml:space="preserve"> </w:t>
      </w:r>
      <w:r w:rsidR="00FB3854">
        <w:rPr>
          <w:w w:val="117"/>
          <w:sz w:val="28"/>
          <w:szCs w:val="28"/>
        </w:rPr>
        <w:t xml:space="preserve">students </w:t>
      </w:r>
      <w:r w:rsidR="00FB3854">
        <w:rPr>
          <w:w w:val="118"/>
          <w:sz w:val="28"/>
          <w:szCs w:val="28"/>
        </w:rPr>
        <w:t>c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 xml:space="preserve">e </w:t>
      </w:r>
      <w:r w:rsidR="00FB3854">
        <w:rPr>
          <w:sz w:val="28"/>
          <w:szCs w:val="28"/>
        </w:rPr>
        <w:t>idea</w:t>
      </w:r>
      <w:r w:rsidR="00FB3854">
        <w:rPr>
          <w:spacing w:val="57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87"/>
          <w:sz w:val="28"/>
          <w:szCs w:val="28"/>
        </w:rPr>
        <w:t>l</w:t>
      </w:r>
      <w:r w:rsidR="00FB3854">
        <w:rPr>
          <w:w w:val="110"/>
          <w:sz w:val="28"/>
          <w:szCs w:val="28"/>
        </w:rPr>
        <w:t>u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132"/>
          <w:sz w:val="28"/>
          <w:szCs w:val="28"/>
        </w:rPr>
        <w:t>s</w:t>
      </w:r>
      <w:r w:rsidR="00FB3854">
        <w:rPr>
          <w:w w:val="78"/>
          <w:sz w:val="28"/>
          <w:szCs w:val="28"/>
        </w:rPr>
        <w:t>,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sz w:val="28"/>
          <w:szCs w:val="28"/>
        </w:rPr>
        <w:t>new</w:t>
      </w:r>
      <w:r w:rsidR="00FB3854">
        <w:rPr>
          <w:spacing w:val="44"/>
          <w:sz w:val="28"/>
          <w:szCs w:val="28"/>
        </w:rPr>
        <w:t xml:space="preserve"> </w:t>
      </w:r>
      <w:r w:rsidR="00FB3854">
        <w:rPr>
          <w:w w:val="114"/>
          <w:sz w:val="28"/>
          <w:szCs w:val="28"/>
        </w:rPr>
        <w:t>contexts</w:t>
      </w:r>
      <w:r w:rsidR="00FB3854">
        <w:rPr>
          <w:spacing w:val="-3"/>
          <w:w w:val="114"/>
          <w:sz w:val="28"/>
          <w:szCs w:val="28"/>
        </w:rPr>
        <w:t xml:space="preserve"> </w:t>
      </w:r>
      <w:r w:rsidR="00FB3854">
        <w:rPr>
          <w:sz w:val="28"/>
          <w:szCs w:val="28"/>
        </w:rPr>
        <w:t>and</w:t>
      </w:r>
      <w:r w:rsidR="00FB3854">
        <w:rPr>
          <w:spacing w:val="58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nn</w:t>
      </w:r>
      <w:r w:rsidR="00FB3854">
        <w:rPr>
          <w:w w:val="119"/>
          <w:sz w:val="28"/>
          <w:szCs w:val="28"/>
        </w:rPr>
        <w:t>e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w w:val="132"/>
          <w:sz w:val="28"/>
          <w:szCs w:val="28"/>
        </w:rPr>
        <w:t>s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5"/>
          <w:sz w:val="28"/>
          <w:szCs w:val="28"/>
        </w:rPr>
        <w:t>among</w:t>
      </w:r>
      <w:r w:rsidR="00FB3854">
        <w:rPr>
          <w:spacing w:val="-23"/>
          <w:w w:val="115"/>
          <w:sz w:val="28"/>
          <w:szCs w:val="28"/>
        </w:rPr>
        <w:t xml:space="preserve"> </w:t>
      </w:r>
      <w:r w:rsidR="00FB3854">
        <w:rPr>
          <w:w w:val="115"/>
          <w:sz w:val="28"/>
          <w:szCs w:val="28"/>
        </w:rPr>
        <w:t>themes</w:t>
      </w:r>
      <w:r w:rsidR="00FB3854">
        <w:rPr>
          <w:spacing w:val="5"/>
          <w:w w:val="115"/>
          <w:sz w:val="28"/>
          <w:szCs w:val="28"/>
        </w:rPr>
        <w:t xml:space="preserve"> 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2"/>
          <w:sz w:val="28"/>
          <w:szCs w:val="28"/>
        </w:rPr>
        <w:t>g</w:t>
      </w:r>
      <w:r w:rsidR="00FB3854">
        <w:rPr>
          <w:w w:val="119"/>
          <w:sz w:val="28"/>
          <w:szCs w:val="28"/>
        </w:rPr>
        <w:t>e</w:t>
      </w:r>
      <w:r w:rsidR="00FB3854"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63" w:line="300" w:lineRule="exact"/>
        <w:ind w:left="120"/>
        <w:rPr>
          <w:sz w:val="28"/>
          <w:szCs w:val="28"/>
        </w:rPr>
      </w:pPr>
      <w:r w:rsidRPr="00DF7E86">
        <w:pict>
          <v:group id="_x0000_s1762" style="position:absolute;left:0;text-align:left;margin-left:40.1pt;margin-top:40.85pt;width:527.55pt;height:777.1pt;z-index:-3640;mso-position-horizontal-relative:page;mso-position-vertical-relative:page" coordorigin="802,817" coordsize="10551,15542">
            <v:shape id="_x0000_s1763" style="position:absolute;left:802;top:817;width:10551;height:15542" coordorigin="802,817" coordsize="10551,15542" path="m802,817r10551,l11353,16359r-10551,l802,817xe" filled="f" strokeweight="1.3218mm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3.3</w:t>
      </w:r>
      <w:r w:rsidR="00FB3854">
        <w:rPr>
          <w:b/>
          <w:spacing w:val="-3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PROPOSED</w:t>
      </w:r>
      <w:r w:rsidR="00FB3854">
        <w:rPr>
          <w:b/>
          <w:spacing w:val="-10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SOLUTION</w:t>
      </w:r>
    </w:p>
    <w:p w:rsidR="00BC569D" w:rsidRDefault="00082A5C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  <w:r>
        <w:rPr>
          <w:b/>
          <w:noProof/>
          <w:spacing w:val="-20"/>
          <w:sz w:val="24"/>
          <w:szCs w:val="24"/>
        </w:rPr>
        <w:drawing>
          <wp:anchor distT="0" distB="0" distL="114300" distR="114300" simplePos="0" relativeHeight="503316479" behindDoc="0" locked="0" layoutInCell="1" allowOverlap="1">
            <wp:simplePos x="2819400" y="2609850"/>
            <wp:positionH relativeFrom="margin">
              <wp:align>center</wp:align>
            </wp:positionH>
            <wp:positionV relativeFrom="margin">
              <wp:align>center</wp:align>
            </wp:positionV>
            <wp:extent cx="2857500" cy="4019550"/>
            <wp:effectExtent l="19050" t="0" r="0" b="0"/>
            <wp:wrapSquare wrapText="bothSides"/>
            <wp:docPr id="15" name="Picture 12" descr="Pic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  <w:r>
        <w:rPr>
          <w:b/>
          <w:noProof/>
          <w:spacing w:val="-20"/>
          <w:sz w:val="24"/>
          <w:szCs w:val="24"/>
        </w:rPr>
        <w:drawing>
          <wp:inline distT="0" distB="0" distL="0" distR="0">
            <wp:extent cx="2865120" cy="4017264"/>
            <wp:effectExtent l="19050" t="0" r="0" b="0"/>
            <wp:docPr id="9" name="Picture 8" descr="Pic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40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082A5C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  <w:r>
        <w:rPr>
          <w:b/>
          <w:noProof/>
          <w:spacing w:val="-20"/>
          <w:sz w:val="24"/>
          <w:szCs w:val="24"/>
        </w:rPr>
        <w:lastRenderedPageBreak/>
        <w:drawing>
          <wp:inline distT="0" distB="0" distL="0" distR="0">
            <wp:extent cx="2889504" cy="4084320"/>
            <wp:effectExtent l="19050" t="0" r="6096" b="0"/>
            <wp:docPr id="16" name="Picture 15" descr="Pic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pacing w:val="-20"/>
          <w:sz w:val="24"/>
          <w:szCs w:val="24"/>
        </w:rPr>
        <w:drawing>
          <wp:inline distT="0" distB="0" distL="0" distR="0">
            <wp:extent cx="2804160" cy="3084576"/>
            <wp:effectExtent l="19050" t="0" r="0" b="0"/>
            <wp:docPr id="17" name="Picture 16" descr="Pic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BC569D" w:rsidRDefault="00BC569D">
      <w:pPr>
        <w:spacing w:before="25"/>
        <w:ind w:left="3447" w:right="3387"/>
        <w:jc w:val="center"/>
        <w:rPr>
          <w:b/>
          <w:spacing w:val="-20"/>
          <w:sz w:val="24"/>
          <w:szCs w:val="24"/>
        </w:rPr>
      </w:pPr>
    </w:p>
    <w:p w:rsidR="00DF7E86" w:rsidRDefault="00FB3854">
      <w:pPr>
        <w:spacing w:before="25"/>
        <w:ind w:left="3447" w:right="3387"/>
        <w:jc w:val="center"/>
        <w:rPr>
          <w:sz w:val="24"/>
          <w:szCs w:val="24"/>
        </w:rPr>
        <w:sectPr w:rsidR="00DF7E86">
          <w:footerReference w:type="default" r:id="rId17"/>
          <w:pgSz w:w="11900" w:h="16840"/>
          <w:pgMar w:top="1500" w:right="840" w:bottom="280" w:left="960" w:header="0" w:footer="913" w:gutter="0"/>
          <w:cols w:space="720"/>
        </w:sect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3.1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w w:val="104"/>
          <w:sz w:val="24"/>
          <w:szCs w:val="24"/>
        </w:rPr>
        <w:t>P</w:t>
      </w:r>
      <w:r>
        <w:rPr>
          <w:b/>
          <w:spacing w:val="-4"/>
          <w:w w:val="104"/>
          <w:sz w:val="24"/>
          <w:szCs w:val="24"/>
        </w:rPr>
        <w:t>r</w:t>
      </w:r>
      <w:r>
        <w:rPr>
          <w:b/>
          <w:w w:val="104"/>
          <w:sz w:val="24"/>
          <w:szCs w:val="24"/>
        </w:rPr>
        <w:t>oposed</w:t>
      </w:r>
      <w:r>
        <w:rPr>
          <w:b/>
          <w:spacing w:val="32"/>
          <w:w w:val="104"/>
          <w:sz w:val="24"/>
          <w:szCs w:val="24"/>
        </w:rPr>
        <w:t xml:space="preserve"> </w:t>
      </w:r>
      <w:r>
        <w:rPr>
          <w:b/>
          <w:w w:val="104"/>
          <w:sz w:val="24"/>
          <w:szCs w:val="24"/>
        </w:rPr>
        <w:t>Solution</w:t>
      </w:r>
    </w:p>
    <w:p w:rsidR="00DF7E86" w:rsidRDefault="00FB3854">
      <w:pPr>
        <w:spacing w:before="63" w:line="300" w:lineRule="exact"/>
        <w:ind w:left="15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lastRenderedPageBreak/>
        <w:t>3.4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PROBLEM</w:t>
      </w:r>
      <w:r>
        <w:rPr>
          <w:b/>
          <w:spacing w:val="-7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SOLUTION</w:t>
      </w:r>
      <w:r>
        <w:rPr>
          <w:b/>
          <w:spacing w:val="-1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FIT</w:t>
      </w:r>
    </w:p>
    <w:p w:rsidR="00DF7E86" w:rsidRDefault="00DF7E86">
      <w:pPr>
        <w:spacing w:line="200" w:lineRule="exact"/>
      </w:pPr>
    </w:p>
    <w:p w:rsidR="00DF7E86" w:rsidRDefault="00082A5C">
      <w:pPr>
        <w:spacing w:line="200" w:lineRule="exact"/>
      </w:pPr>
      <w:r>
        <w:rPr>
          <w:noProof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6229350" cy="4343400"/>
            <wp:effectExtent l="19050" t="0" r="0" b="0"/>
            <wp:wrapSquare wrapText="bothSides"/>
            <wp:docPr id="18" name="Picture 17" descr="Pic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before="12" w:line="220" w:lineRule="exact"/>
        <w:rPr>
          <w:sz w:val="22"/>
          <w:szCs w:val="22"/>
        </w:rPr>
      </w:pPr>
    </w:p>
    <w:p w:rsidR="00DF7E86" w:rsidRDefault="00FB3854">
      <w:pPr>
        <w:spacing w:before="25"/>
        <w:ind w:left="2068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3.5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Solution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sz w:val="24"/>
          <w:szCs w:val="24"/>
        </w:rPr>
        <w:t>ﬁt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20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design 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with user</w:t>
      </w:r>
      <w:r>
        <w:rPr>
          <w:b/>
          <w:spacing w:val="31"/>
          <w:sz w:val="24"/>
          <w:szCs w:val="24"/>
        </w:rPr>
        <w:t xml:space="preserve"> </w:t>
      </w:r>
      <w:r>
        <w:rPr>
          <w:b/>
          <w:spacing w:val="-2"/>
          <w:w w:val="82"/>
          <w:sz w:val="24"/>
          <w:szCs w:val="24"/>
        </w:rPr>
        <w:t>r</w:t>
      </w:r>
      <w:r>
        <w:rPr>
          <w:b/>
          <w:sz w:val="24"/>
          <w:szCs w:val="24"/>
        </w:rPr>
        <w:t>equi</w:t>
      </w:r>
      <w:r>
        <w:rPr>
          <w:b/>
          <w:spacing w:val="-2"/>
          <w:sz w:val="24"/>
          <w:szCs w:val="24"/>
        </w:rPr>
        <w:t>r</w:t>
      </w:r>
      <w:r>
        <w:rPr>
          <w:b/>
          <w:w w:val="111"/>
          <w:sz w:val="24"/>
          <w:szCs w:val="24"/>
        </w:rPr>
        <w:t>ements</w:t>
      </w:r>
    </w:p>
    <w:p w:rsidR="00DF7E86" w:rsidRDefault="00DF7E86">
      <w:pPr>
        <w:spacing w:line="200" w:lineRule="exact"/>
      </w:pPr>
    </w:p>
    <w:p w:rsidR="00DF7E86" w:rsidRDefault="00DF7E86">
      <w:pPr>
        <w:spacing w:before="6" w:line="260" w:lineRule="exact"/>
        <w:rPr>
          <w:sz w:val="26"/>
          <w:szCs w:val="26"/>
        </w:rPr>
      </w:pPr>
    </w:p>
    <w:p w:rsidR="00DF7E86" w:rsidRDefault="00FB3854">
      <w:pPr>
        <w:spacing w:line="301" w:lineRule="auto"/>
        <w:ind w:left="120" w:right="65" w:firstLine="749"/>
        <w:jc w:val="both"/>
        <w:rPr>
          <w:sz w:val="28"/>
          <w:szCs w:val="28"/>
        </w:rPr>
        <w:sectPr w:rsidR="00DF7E86">
          <w:pgSz w:w="11900" w:h="16840"/>
          <w:pgMar w:top="1500" w:right="600" w:bottom="280" w:left="960" w:header="0" w:footer="913" w:gutter="0"/>
          <w:cols w:space="720"/>
        </w:sectPr>
      </w:pP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occurs</w:t>
      </w:r>
      <w:r>
        <w:rPr>
          <w:spacing w:val="-2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when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user</w:t>
      </w:r>
      <w:r>
        <w:rPr>
          <w:spacing w:val="-2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64"/>
          <w:sz w:val="28"/>
          <w:szCs w:val="28"/>
        </w:rPr>
        <w:t xml:space="preserve"> 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58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cus</w:t>
      </w:r>
      <w:r>
        <w:rPr>
          <w:spacing w:val="-3"/>
          <w:w w:val="116"/>
          <w:sz w:val="28"/>
          <w:szCs w:val="28"/>
        </w:rPr>
        <w:t>t</w:t>
      </w:r>
      <w:r>
        <w:rPr>
          <w:w w:val="116"/>
          <w:sz w:val="28"/>
          <w:szCs w:val="28"/>
        </w:rPr>
        <w:t>omers</w:t>
      </w:r>
      <w:r>
        <w:rPr>
          <w:spacing w:val="-14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ca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6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about</w:t>
      </w:r>
      <w:r>
        <w:rPr>
          <w:spacing w:val="-17"/>
          <w:w w:val="11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 xml:space="preserve">n </w:t>
      </w:r>
      <w:r>
        <w:rPr>
          <w:w w:val="86"/>
          <w:sz w:val="28"/>
          <w:szCs w:val="28"/>
        </w:rPr>
        <w:t>j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3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t</w:t>
      </w:r>
      <w:r>
        <w:rPr>
          <w:spacing w:val="28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stage</w:t>
      </w:r>
      <w:r>
        <w:rPr>
          <w:spacing w:val="22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user</w:t>
      </w:r>
      <w:r>
        <w:rPr>
          <w:spacing w:val="13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pacing w:val="-2"/>
          <w:sz w:val="28"/>
          <w:szCs w:val="28"/>
        </w:rPr>
        <w:t>ov</w:t>
      </w:r>
      <w:r>
        <w:rPr>
          <w:sz w:val="28"/>
          <w:szCs w:val="28"/>
        </w:rPr>
        <w:t xml:space="preserve">ed 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m </w:t>
      </w:r>
      <w:r>
        <w:rPr>
          <w:sz w:val="28"/>
          <w:szCs w:val="28"/>
        </w:rPr>
        <w:t>and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6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alue</w:t>
      </w:r>
      <w:r>
        <w:rPr>
          <w:spacing w:val="5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 </w:t>
      </w:r>
      <w:r>
        <w:rPr>
          <w:w w:val="115"/>
          <w:sz w:val="28"/>
          <w:szCs w:val="28"/>
        </w:rPr>
        <w:t>add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esses</w:t>
      </w:r>
      <w:r>
        <w:rPr>
          <w:spacing w:val="45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cus</w:t>
      </w:r>
      <w:r>
        <w:rPr>
          <w:spacing w:val="-3"/>
          <w:w w:val="115"/>
          <w:sz w:val="28"/>
          <w:szCs w:val="28"/>
        </w:rPr>
        <w:t>t</w:t>
      </w:r>
      <w:r>
        <w:rPr>
          <w:w w:val="115"/>
          <w:sz w:val="28"/>
          <w:szCs w:val="28"/>
        </w:rPr>
        <w:t>omers'</w:t>
      </w:r>
      <w:r>
        <w:rPr>
          <w:spacing w:val="1"/>
          <w:w w:val="115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j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2"/>
          <w:w w:val="7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2"/>
          <w:w w:val="13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 g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</w:p>
    <w:p w:rsidR="00DF7E86" w:rsidRDefault="00DF7E86">
      <w:pPr>
        <w:spacing w:before="63"/>
        <w:ind w:left="4250" w:right="4210"/>
        <w:jc w:val="center"/>
        <w:rPr>
          <w:sz w:val="28"/>
          <w:szCs w:val="28"/>
        </w:rPr>
      </w:pPr>
      <w:r w:rsidRPr="00DF7E86">
        <w:lastRenderedPageBreak/>
        <w:pict>
          <v:group id="_x0000_s1756" style="position:absolute;left:0;text-align:left;margin-left:40.1pt;margin-top:40.85pt;width:527.55pt;height:777.1pt;z-index:-3638;mso-position-horizontal-relative:page;mso-position-vertical-relative:page" coordorigin="802,817" coordsize="10551,15542">
            <v:shape id="_x0000_s1757" style="position:absolute;left:802;top:817;width:10551;height:15542" coordorigin="802,817" coordsize="10551,15542" path="m802,817r10551,l11353,16359r-10551,l802,817xe" filled="f" strokeweight="1.3218mm">
              <v:path arrowok="t"/>
            </v:shape>
            <w10:wrap anchorx="page" anchory="page"/>
          </v:group>
        </w:pict>
      </w:r>
      <w:r w:rsidR="00FB3854">
        <w:rPr>
          <w:b/>
          <w:sz w:val="28"/>
          <w:szCs w:val="28"/>
        </w:rPr>
        <w:t>CHAPTER</w:t>
      </w:r>
      <w:r w:rsidR="00FB3854">
        <w:rPr>
          <w:b/>
          <w:spacing w:val="-8"/>
          <w:sz w:val="28"/>
          <w:szCs w:val="28"/>
        </w:rPr>
        <w:t xml:space="preserve"> </w:t>
      </w:r>
      <w:r w:rsidR="00FB3854">
        <w:rPr>
          <w:b/>
          <w:w w:val="99"/>
          <w:sz w:val="28"/>
          <w:szCs w:val="28"/>
        </w:rPr>
        <w:t>4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ind w:left="3237" w:right="3197"/>
        <w:jc w:val="center"/>
        <w:rPr>
          <w:sz w:val="28"/>
          <w:szCs w:val="28"/>
        </w:rPr>
      </w:pPr>
      <w:r>
        <w:rPr>
          <w:b/>
          <w:sz w:val="28"/>
          <w:szCs w:val="28"/>
        </w:rPr>
        <w:t>REQUIREMENT</w:t>
      </w:r>
      <w:r>
        <w:rPr>
          <w:b/>
          <w:spacing w:val="-16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ANA</w:t>
      </w:r>
      <w:r>
        <w:rPr>
          <w:b/>
          <w:spacing w:val="-26"/>
          <w:sz w:val="28"/>
          <w:szCs w:val="28"/>
        </w:rPr>
        <w:t>L</w:t>
      </w:r>
      <w:r>
        <w:rPr>
          <w:b/>
          <w:w w:val="99"/>
          <w:sz w:val="28"/>
          <w:szCs w:val="28"/>
        </w:rPr>
        <w:t>YSIS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4.1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FUNCTIONAL</w:t>
      </w:r>
      <w:r>
        <w:rPr>
          <w:b/>
          <w:spacing w:val="-1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REQUIREMENTS</w:t>
      </w:r>
    </w:p>
    <w:p w:rsidR="00DF7E86" w:rsidRDefault="00DF7E86">
      <w:pPr>
        <w:spacing w:line="200" w:lineRule="exact"/>
      </w:pPr>
    </w:p>
    <w:p w:rsidR="00DF7E86" w:rsidRDefault="00DF7E86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1714500</wp:posOffset>
            </wp:positionV>
            <wp:extent cx="4929505" cy="2914650"/>
            <wp:effectExtent l="19050" t="0" r="4445" b="0"/>
            <wp:wrapSquare wrapText="bothSides"/>
            <wp:docPr id="19" name="Picture 18" descr="Pic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082A5C" w:rsidRDefault="00082A5C">
      <w:pPr>
        <w:spacing w:before="6" w:line="240" w:lineRule="exact"/>
        <w:rPr>
          <w:sz w:val="24"/>
          <w:szCs w:val="24"/>
        </w:rPr>
      </w:pPr>
    </w:p>
    <w:p w:rsidR="00DF7E86" w:rsidRDefault="00FB3854">
      <w:pPr>
        <w:spacing w:before="25"/>
        <w:ind w:left="3096"/>
        <w:rPr>
          <w:sz w:val="24"/>
          <w:szCs w:val="24"/>
        </w:rPr>
        <w:sectPr w:rsidR="00DF7E86">
          <w:pgSz w:w="11900" w:h="16840"/>
          <w:pgMar w:top="1500" w:right="820" w:bottom="280" w:left="960" w:header="0" w:footer="913" w:gutter="0"/>
          <w:cols w:space="720"/>
        </w:sect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4.1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unctional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w w:val="104"/>
          <w:sz w:val="24"/>
          <w:szCs w:val="24"/>
        </w:rPr>
        <w:t>Requi</w:t>
      </w:r>
      <w:r>
        <w:rPr>
          <w:b/>
          <w:spacing w:val="-2"/>
          <w:w w:val="104"/>
          <w:sz w:val="24"/>
          <w:szCs w:val="24"/>
        </w:rPr>
        <w:t>r</w:t>
      </w:r>
      <w:r>
        <w:rPr>
          <w:b/>
          <w:w w:val="104"/>
          <w:sz w:val="24"/>
          <w:szCs w:val="24"/>
        </w:rPr>
        <w:t>ements</w:t>
      </w:r>
    </w:p>
    <w:p w:rsidR="00DF7E86" w:rsidRDefault="00DF7E86">
      <w:pPr>
        <w:spacing w:before="63" w:line="300" w:lineRule="exact"/>
        <w:ind w:left="149"/>
        <w:rPr>
          <w:sz w:val="28"/>
          <w:szCs w:val="28"/>
        </w:rPr>
      </w:pPr>
      <w:r w:rsidRPr="00DF7E86">
        <w:lastRenderedPageBreak/>
        <w:pict>
          <v:group id="_x0000_s1754" style="position:absolute;left:0;text-align:left;margin-left:40.1pt;margin-top:40.85pt;width:527.55pt;height:777.1pt;z-index:-3637;mso-position-horizontal-relative:page;mso-position-vertical-relative:page" coordorigin="802,817" coordsize="10551,15542">
            <v:shape id="_x0000_s1755" style="position:absolute;left:802;top:817;width:10551;height:15542" coordorigin="802,817" coordsize="10551,15542" path="m802,817r10551,l11353,16359r-10551,l802,817xe" filled="f" strokeweight="1.3218mm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4.2</w:t>
      </w:r>
      <w:r w:rsidR="00FB3854">
        <w:rPr>
          <w:b/>
          <w:spacing w:val="-3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NON-FUNCTIONAL</w:t>
      </w:r>
      <w:r w:rsidR="00FB3854">
        <w:rPr>
          <w:b/>
          <w:spacing w:val="-21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REQUIREMENTS</w:t>
      </w:r>
    </w:p>
    <w:p w:rsidR="00DF7E86" w:rsidRDefault="00DF7E86">
      <w:pPr>
        <w:spacing w:line="200" w:lineRule="exact"/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185FC7">
      <w:pPr>
        <w:spacing w:before="25"/>
        <w:ind w:left="2881"/>
        <w:rPr>
          <w:b/>
          <w:spacing w:val="-20"/>
          <w:sz w:val="24"/>
          <w:szCs w:val="24"/>
        </w:rPr>
      </w:pPr>
      <w:r>
        <w:rPr>
          <w:b/>
          <w:noProof/>
          <w:spacing w:val="-20"/>
          <w:sz w:val="24"/>
          <w:szCs w:val="24"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posOffset>1314450</wp:posOffset>
            </wp:positionH>
            <wp:positionV relativeFrom="margin">
              <wp:posOffset>1219200</wp:posOffset>
            </wp:positionV>
            <wp:extent cx="4163695" cy="3810000"/>
            <wp:effectExtent l="19050" t="0" r="8255" b="0"/>
            <wp:wrapSquare wrapText="bothSides"/>
            <wp:docPr id="21" name="Picture 20" descr="Pic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082A5C" w:rsidRDefault="00082A5C">
      <w:pPr>
        <w:spacing w:before="25"/>
        <w:ind w:left="2881"/>
        <w:rPr>
          <w:b/>
          <w:spacing w:val="-20"/>
          <w:sz w:val="24"/>
          <w:szCs w:val="24"/>
        </w:rPr>
      </w:pPr>
    </w:p>
    <w:p w:rsidR="00DF7E86" w:rsidRDefault="00FB3854">
      <w:pPr>
        <w:spacing w:before="25"/>
        <w:ind w:left="2881"/>
        <w:rPr>
          <w:sz w:val="24"/>
          <w:szCs w:val="24"/>
        </w:rPr>
        <w:sectPr w:rsidR="00DF7E86">
          <w:pgSz w:w="11900" w:h="16840"/>
          <w:pgMar w:top="1500" w:right="780" w:bottom="280" w:left="960" w:header="0" w:footer="913" w:gutter="0"/>
          <w:cols w:space="720"/>
        </w:sect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4.2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Non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unctional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w w:val="104"/>
          <w:sz w:val="24"/>
          <w:szCs w:val="24"/>
        </w:rPr>
        <w:t>Requi</w:t>
      </w:r>
      <w:r>
        <w:rPr>
          <w:b/>
          <w:spacing w:val="-2"/>
          <w:w w:val="104"/>
          <w:sz w:val="24"/>
          <w:szCs w:val="24"/>
        </w:rPr>
        <w:t>r</w:t>
      </w:r>
      <w:r>
        <w:rPr>
          <w:b/>
          <w:w w:val="104"/>
          <w:sz w:val="24"/>
          <w:szCs w:val="24"/>
        </w:rPr>
        <w:t>ements</w:t>
      </w:r>
    </w:p>
    <w:p w:rsidR="00DF7E86" w:rsidRDefault="00FB3854">
      <w:pPr>
        <w:spacing w:before="63"/>
        <w:ind w:left="4250" w:right="443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CHAPTER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5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ind w:left="3815" w:right="3995"/>
        <w:jc w:val="center"/>
        <w:rPr>
          <w:sz w:val="28"/>
          <w:szCs w:val="28"/>
        </w:rPr>
      </w:pPr>
      <w:r>
        <w:rPr>
          <w:b/>
          <w:sz w:val="28"/>
          <w:szCs w:val="28"/>
        </w:rPr>
        <w:t>PROJECT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D</w:t>
      </w:r>
      <w:r>
        <w:rPr>
          <w:b/>
          <w:sz w:val="28"/>
          <w:szCs w:val="28"/>
        </w:rPr>
        <w:t>E</w:t>
      </w:r>
      <w:r>
        <w:rPr>
          <w:b/>
          <w:w w:val="99"/>
          <w:sz w:val="28"/>
          <w:szCs w:val="28"/>
        </w:rPr>
        <w:t>SIGN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2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5.1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</w:t>
      </w:r>
      <w:r>
        <w:rPr>
          <w:b/>
          <w:spacing w:val="-21"/>
          <w:position w:val="-1"/>
          <w:sz w:val="28"/>
          <w:szCs w:val="28"/>
        </w:rPr>
        <w:t>AT</w:t>
      </w:r>
      <w:r>
        <w:rPr>
          <w:b/>
          <w:position w:val="-1"/>
          <w:sz w:val="28"/>
          <w:szCs w:val="28"/>
        </w:rPr>
        <w:t>AFLOW</w:t>
      </w:r>
      <w:r>
        <w:rPr>
          <w:b/>
          <w:spacing w:val="-1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DIAGRAMS</w:t>
      </w:r>
    </w:p>
    <w:p w:rsidR="00DF7E86" w:rsidRDefault="00DF7E86">
      <w:pPr>
        <w:spacing w:before="8" w:line="120" w:lineRule="exact"/>
        <w:rPr>
          <w:sz w:val="13"/>
          <w:szCs w:val="13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185FC7">
      <w:pPr>
        <w:spacing w:line="200" w:lineRule="exact"/>
      </w:pPr>
      <w:r>
        <w:rPr>
          <w:noProof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posOffset>876300</wp:posOffset>
            </wp:positionH>
            <wp:positionV relativeFrom="margin">
              <wp:posOffset>2057400</wp:posOffset>
            </wp:positionV>
            <wp:extent cx="4798060" cy="3162300"/>
            <wp:effectExtent l="19050" t="0" r="2540" b="0"/>
            <wp:wrapSquare wrapText="bothSides"/>
            <wp:docPr id="23" name="Picture 22" descr="Picture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 (1)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3434" w:right="3554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5.1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Data ﬂow</w:t>
      </w:r>
      <w:r>
        <w:rPr>
          <w:b/>
          <w:spacing w:val="31"/>
          <w:sz w:val="24"/>
          <w:szCs w:val="24"/>
        </w:rPr>
        <w:t xml:space="preserve"> </w:t>
      </w:r>
      <w:r>
        <w:rPr>
          <w:b/>
          <w:w w:val="97"/>
          <w:sz w:val="24"/>
          <w:szCs w:val="24"/>
        </w:rPr>
        <w:t>Diag</w:t>
      </w:r>
      <w:r>
        <w:rPr>
          <w:b/>
          <w:spacing w:val="-4"/>
          <w:w w:val="97"/>
          <w:sz w:val="24"/>
          <w:szCs w:val="24"/>
        </w:rPr>
        <w:t>r</w:t>
      </w:r>
      <w:r>
        <w:rPr>
          <w:b/>
          <w:w w:val="105"/>
          <w:sz w:val="24"/>
          <w:szCs w:val="24"/>
        </w:rPr>
        <w:t>am</w:t>
      </w:r>
    </w:p>
    <w:p w:rsidR="00DF7E86" w:rsidRDefault="00DF7E86">
      <w:pPr>
        <w:spacing w:before="1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line="301" w:lineRule="auto"/>
        <w:ind w:left="120" w:right="61" w:firstLine="734"/>
        <w:jc w:val="both"/>
        <w:rPr>
          <w:sz w:val="28"/>
          <w:szCs w:val="28"/>
        </w:rPr>
        <w:sectPr w:rsidR="00DF7E86">
          <w:pgSz w:w="11900" w:h="16840"/>
          <w:pgMar w:top="1500" w:right="600" w:bottom="280" w:left="960" w:header="0" w:footer="913" w:gutter="0"/>
          <w:cols w:space="720"/>
        </w:sectPr>
      </w:pPr>
      <w:r>
        <w:rPr>
          <w:sz w:val="28"/>
          <w:szCs w:val="28"/>
        </w:rPr>
        <w:t xml:space="preserve">A </w:t>
      </w:r>
      <w:r>
        <w:rPr>
          <w:w w:val="118"/>
          <w:sz w:val="28"/>
          <w:szCs w:val="28"/>
        </w:rPr>
        <w:t>data</w:t>
      </w:r>
      <w:r>
        <w:rPr>
          <w:spacing w:val="8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ﬂow</w:t>
      </w:r>
      <w:r>
        <w:rPr>
          <w:spacing w:val="4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spacing w:val="20"/>
          <w:w w:val="11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20"/>
          <w:w w:val="87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39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20"/>
          <w:w w:val="87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w w:val="1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0"/>
          <w:w w:val="11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 xml:space="preserve">a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7"/>
          <w:w w:val="112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set</w:t>
      </w:r>
      <w:r>
        <w:rPr>
          <w:spacing w:val="11"/>
          <w:w w:val="12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4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mb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12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12"/>
          <w:w w:val="13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4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>e</w:t>
      </w:r>
      <w:r>
        <w:rPr>
          <w:spacing w:val="12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spacing w:val="-11"/>
          <w:w w:val="96"/>
          <w:sz w:val="28"/>
          <w:szCs w:val="28"/>
        </w:rPr>
        <w:t>'</w:t>
      </w:r>
      <w:r>
        <w:rPr>
          <w:w w:val="132"/>
          <w:sz w:val="28"/>
          <w:szCs w:val="28"/>
        </w:rPr>
        <w:t>s</w:t>
      </w:r>
      <w:r>
        <w:rPr>
          <w:spacing w:val="12"/>
          <w:w w:val="132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 xml:space="preserve">s </w:t>
      </w:r>
      <w:r>
        <w:rPr>
          <w:w w:val="113"/>
          <w:sz w:val="28"/>
          <w:szCs w:val="28"/>
        </w:rPr>
        <w:t>th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ough</w:t>
      </w:r>
      <w:r>
        <w:rPr>
          <w:spacing w:val="-11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data</w:t>
      </w:r>
      <w:r>
        <w:rPr>
          <w:spacing w:val="35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m</w:t>
      </w:r>
      <w:r>
        <w:rPr>
          <w:spacing w:val="-2"/>
          <w:w w:val="113"/>
          <w:sz w:val="28"/>
          <w:szCs w:val="28"/>
        </w:rPr>
        <w:t>ov</w:t>
      </w:r>
      <w:r>
        <w:rPr>
          <w:w w:val="113"/>
          <w:sz w:val="28"/>
          <w:szCs w:val="28"/>
        </w:rPr>
        <w:t>ement.</w:t>
      </w:r>
      <w:r>
        <w:rPr>
          <w:spacing w:val="-9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>Th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>y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often </w:t>
      </w:r>
      <w:r>
        <w:rPr>
          <w:spacing w:val="2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formal </w:t>
      </w:r>
      <w:r>
        <w:rPr>
          <w:spacing w:val="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g</w:t>
      </w:r>
      <w:r>
        <w:rPr>
          <w:w w:val="94"/>
          <w:sz w:val="28"/>
          <w:szCs w:val="28"/>
        </w:rPr>
        <w:t>y</w:t>
      </w:r>
      <w:r>
        <w:rPr>
          <w:spacing w:val="5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 xml:space="preserve">h </w:t>
      </w:r>
      <w:r>
        <w:rPr>
          <w:w w:val="113"/>
          <w:sz w:val="28"/>
          <w:szCs w:val="28"/>
        </w:rPr>
        <w:t>as</w:t>
      </w:r>
      <w:r>
        <w:rPr>
          <w:spacing w:val="22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Structu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ed</w:t>
      </w:r>
      <w:r>
        <w:rPr>
          <w:spacing w:val="-33"/>
          <w:w w:val="113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8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3" w:line="100" w:lineRule="exact"/>
        <w:rPr>
          <w:sz w:val="11"/>
          <w:szCs w:val="11"/>
        </w:rPr>
      </w:pPr>
      <w:r w:rsidRPr="00DF7E86">
        <w:lastRenderedPageBreak/>
        <w:pict>
          <v:group id="_x0000_s1748" style="position:absolute;margin-left:38.2pt;margin-top:35.95pt;width:531.3pt;height:780.85pt;z-index:-3635;mso-position-horizontal-relative:page;mso-position-vertical-relative:page" coordorigin="764,779" coordsize="10626,15617">
            <v:shape id="_x0000_s1750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49" type="#_x0000_t75" style="position:absolute;left:1259;top:1559;width:9457;height:8348">
              <v:imagedata r:id="rId22" o:title=""/>
            </v:shape>
            <w10:wrap anchorx="page" anchory="page"/>
          </v:group>
        </w:pic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1951" w:right="2132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5.2 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w w:val="108"/>
          <w:sz w:val="24"/>
          <w:szCs w:val="24"/>
        </w:rPr>
        <w:t>Describes</w:t>
      </w:r>
      <w:r>
        <w:rPr>
          <w:b/>
          <w:spacing w:val="-5"/>
          <w:w w:val="108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ﬂow</w:t>
      </w:r>
      <w:r>
        <w:rPr>
          <w:b/>
          <w:spacing w:val="31"/>
          <w:sz w:val="24"/>
          <w:szCs w:val="24"/>
        </w:rPr>
        <w:t xml:space="preserve"> </w:t>
      </w:r>
      <w:r>
        <w:rPr>
          <w:b/>
          <w:sz w:val="24"/>
          <w:szCs w:val="24"/>
        </w:rPr>
        <w:t>of</w:t>
      </w:r>
      <w:r>
        <w:rPr>
          <w:b/>
          <w:spacing w:val="20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r</w:t>
      </w:r>
      <w:r>
        <w:rPr>
          <w:b/>
          <w:sz w:val="24"/>
          <w:szCs w:val="24"/>
        </w:rPr>
        <w:t>oject</w:t>
      </w:r>
      <w:r>
        <w:rPr>
          <w:b/>
          <w:spacing w:val="20"/>
          <w:sz w:val="24"/>
          <w:szCs w:val="24"/>
        </w:rPr>
        <w:t xml:space="preserve"> </w:t>
      </w:r>
      <w:r>
        <w:rPr>
          <w:b/>
          <w:w w:val="107"/>
          <w:sz w:val="24"/>
          <w:szCs w:val="24"/>
        </w:rPr>
        <w:t>depl</w:t>
      </w:r>
      <w:r>
        <w:rPr>
          <w:b/>
          <w:spacing w:val="-2"/>
          <w:w w:val="107"/>
          <w:sz w:val="24"/>
          <w:szCs w:val="24"/>
        </w:rPr>
        <w:t>o</w:t>
      </w:r>
      <w:r>
        <w:rPr>
          <w:b/>
          <w:w w:val="105"/>
          <w:sz w:val="24"/>
          <w:szCs w:val="24"/>
        </w:rPr>
        <w:t>yment</w:t>
      </w:r>
    </w:p>
    <w:p w:rsidR="00DF7E86" w:rsidRDefault="00DF7E86">
      <w:pPr>
        <w:spacing w:line="200" w:lineRule="exact"/>
      </w:pPr>
    </w:p>
    <w:p w:rsidR="00DF7E86" w:rsidRDefault="00DF7E86">
      <w:pPr>
        <w:spacing w:before="11" w:line="240" w:lineRule="exact"/>
        <w:rPr>
          <w:sz w:val="24"/>
          <w:szCs w:val="24"/>
        </w:rPr>
      </w:pPr>
    </w:p>
    <w:p w:rsidR="00DF7E86" w:rsidRDefault="00FB3854">
      <w:pPr>
        <w:spacing w:line="301" w:lineRule="auto"/>
        <w:ind w:left="120" w:right="62" w:firstLine="58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ﬂow  </w:t>
      </w:r>
      <w:r>
        <w:rPr>
          <w:w w:val="110"/>
          <w:sz w:val="28"/>
          <w:szCs w:val="28"/>
        </w:rPr>
        <w:t>th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ough</w:t>
      </w:r>
      <w:r>
        <w:rPr>
          <w:spacing w:val="40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which </w:t>
      </w:r>
      <w:r>
        <w:rPr>
          <w:spacing w:val="1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43"/>
          <w:w w:val="7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43"/>
          <w:w w:val="78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43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3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patches</w:t>
      </w:r>
      <w:r>
        <w:rPr>
          <w:spacing w:val="31"/>
          <w:w w:val="118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deli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 </w:t>
      </w:r>
      <w:r>
        <w:rPr>
          <w:spacing w:val="59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om 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users.</w:t>
      </w:r>
      <w:r>
        <w:rPr>
          <w:spacing w:val="40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2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methods</w:t>
      </w:r>
      <w:r>
        <w:rPr>
          <w:spacing w:val="34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used</w:t>
      </w:r>
      <w:r>
        <w:rPr>
          <w:spacing w:val="46"/>
          <w:w w:val="11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5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6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il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 xml:space="preserve">, </w:t>
      </w:r>
      <w:r>
        <w:rPr>
          <w:w w:val="121"/>
          <w:sz w:val="28"/>
          <w:szCs w:val="28"/>
        </w:rPr>
        <w:t>test</w:t>
      </w:r>
      <w:r>
        <w:rPr>
          <w:spacing w:val="9"/>
          <w:w w:val="12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depl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>y</w:t>
      </w:r>
      <w:r>
        <w:rPr>
          <w:spacing w:val="62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 xml:space="preserve">code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1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mp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how</w:t>
      </w:r>
      <w:r>
        <w:rPr>
          <w:spacing w:val="4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fast</w:t>
      </w:r>
      <w:r>
        <w:rPr>
          <w:spacing w:val="-6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12"/>
          <w:sz w:val="28"/>
          <w:szCs w:val="28"/>
        </w:rPr>
        <w:t>r</w:t>
      </w:r>
      <w:r>
        <w:rPr>
          <w:w w:val="112"/>
          <w:sz w:val="28"/>
          <w:szCs w:val="28"/>
        </w:rPr>
        <w:t>oduct</w:t>
      </w:r>
      <w:r>
        <w:rPr>
          <w:spacing w:val="-3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espond</w:t>
      </w:r>
      <w:r>
        <w:rPr>
          <w:spacing w:val="-3"/>
          <w:w w:val="114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>in</w:t>
      </w:r>
      <w:r>
        <w:rPr>
          <w:spacing w:val="3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cus</w:t>
      </w:r>
      <w:r>
        <w:rPr>
          <w:spacing w:val="-3"/>
          <w:w w:val="114"/>
          <w:sz w:val="28"/>
          <w:szCs w:val="28"/>
        </w:rPr>
        <w:t>t</w:t>
      </w:r>
      <w:r>
        <w:rPr>
          <w:w w:val="114"/>
          <w:sz w:val="28"/>
          <w:szCs w:val="28"/>
        </w:rPr>
        <w:t>omer</w:t>
      </w:r>
      <w:r>
        <w:rPr>
          <w:spacing w:val="-1"/>
          <w:w w:val="11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p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>f</w:t>
      </w:r>
      <w:r>
        <w:rPr>
          <w:w w:val="114"/>
          <w:sz w:val="28"/>
          <w:szCs w:val="28"/>
        </w:rPr>
        <w:t>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ences</w:t>
      </w:r>
      <w:r>
        <w:rPr>
          <w:spacing w:val="-2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18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quality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each</w:t>
      </w:r>
      <w:r>
        <w:rPr>
          <w:spacing w:val="-13"/>
          <w:w w:val="11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6" w:line="220" w:lineRule="exact"/>
        <w:rPr>
          <w:sz w:val="22"/>
          <w:szCs w:val="22"/>
        </w:rPr>
      </w:pPr>
    </w:p>
    <w:p w:rsidR="00DF7E86" w:rsidRDefault="00FB3854">
      <w:pPr>
        <w:ind w:left="4956" w:right="4981"/>
        <w:jc w:val="center"/>
        <w:rPr>
          <w:sz w:val="28"/>
          <w:szCs w:val="28"/>
        </w:rPr>
        <w:sectPr w:rsidR="00DF7E86">
          <w:footerReference w:type="default" r:id="rId23"/>
          <w:pgSz w:w="11900" w:h="16840"/>
          <w:pgMar w:top="1560" w:right="60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14</w:t>
      </w:r>
    </w:p>
    <w:p w:rsidR="00DF7E86" w:rsidRDefault="00DF7E86">
      <w:pPr>
        <w:spacing w:before="63" w:line="300" w:lineRule="exact"/>
        <w:ind w:left="110"/>
        <w:rPr>
          <w:sz w:val="28"/>
          <w:szCs w:val="28"/>
        </w:rPr>
      </w:pPr>
      <w:r w:rsidRPr="00DF7E86">
        <w:lastRenderedPageBreak/>
        <w:pict>
          <v:group id="_x0000_s1745" style="position:absolute;left:0;text-align:left;margin-left:38.2pt;margin-top:38.95pt;width:531.3pt;height:780.85pt;z-index:-3634;mso-position-horizontal-relative:page;mso-position-vertical-relative:page" coordorigin="764,779" coordsize="10626,15617">
            <v:shape id="_x0000_s1747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746" type="#_x0000_t75" style="position:absolute;left:1259;top:2398;width:9592;height:6115">
              <v:imagedata r:id="rId24" o:title="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5.2</w:t>
      </w:r>
      <w:r w:rsidR="00FB3854">
        <w:rPr>
          <w:b/>
          <w:spacing w:val="-3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SOLUTION</w:t>
      </w:r>
      <w:r w:rsidR="00FB3854">
        <w:rPr>
          <w:b/>
          <w:spacing w:val="-11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AND</w:t>
      </w:r>
      <w:r w:rsidR="00FB3854">
        <w:rPr>
          <w:b/>
          <w:spacing w:val="-6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TECHNICAL</w:t>
      </w:r>
      <w:r w:rsidR="00FB3854">
        <w:rPr>
          <w:b/>
          <w:spacing w:val="-11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ARCHITECTURE</w:t>
      </w:r>
    </w:p>
    <w:p w:rsidR="00DF7E86" w:rsidRDefault="00DF7E86">
      <w:pPr>
        <w:spacing w:before="10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2389" w:right="229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5.3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w w:val="92"/>
          <w:sz w:val="24"/>
          <w:szCs w:val="24"/>
        </w:rPr>
        <w:t>p</w:t>
      </w:r>
      <w:r>
        <w:rPr>
          <w:b/>
          <w:spacing w:val="-4"/>
          <w:w w:val="92"/>
          <w:sz w:val="24"/>
          <w:szCs w:val="24"/>
        </w:rPr>
        <w:t>r</w:t>
      </w:r>
      <w:r>
        <w:rPr>
          <w:b/>
          <w:w w:val="122"/>
          <w:sz w:val="24"/>
          <w:szCs w:val="24"/>
        </w:rPr>
        <w:t>ocess</w:t>
      </w:r>
      <w:r>
        <w:rPr>
          <w:b/>
          <w:sz w:val="24"/>
          <w:szCs w:val="24"/>
        </w:rPr>
        <w:t xml:space="preserve"> of</w:t>
      </w:r>
      <w:r>
        <w:rPr>
          <w:b/>
          <w:spacing w:val="20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chitecttu</w:t>
      </w:r>
      <w:r>
        <w:rPr>
          <w:b/>
          <w:spacing w:val="-4"/>
          <w:sz w:val="24"/>
          <w:szCs w:val="24"/>
        </w:rPr>
        <w:t>r</w:t>
      </w:r>
      <w:r>
        <w:rPr>
          <w:b/>
          <w:sz w:val="24"/>
          <w:szCs w:val="24"/>
        </w:rPr>
        <w:t>al</w:t>
      </w:r>
      <w:r>
        <w:rPr>
          <w:b/>
          <w:spacing w:val="34"/>
          <w:sz w:val="24"/>
          <w:szCs w:val="24"/>
        </w:rPr>
        <w:t xml:space="preserve"> </w:t>
      </w:r>
      <w:r>
        <w:rPr>
          <w:b/>
          <w:w w:val="105"/>
          <w:sz w:val="24"/>
          <w:szCs w:val="24"/>
        </w:rPr>
        <w:t>description</w:t>
      </w:r>
    </w:p>
    <w:p w:rsidR="00DF7E86" w:rsidRDefault="00DF7E86">
      <w:pPr>
        <w:spacing w:line="200" w:lineRule="exact"/>
      </w:pPr>
    </w:p>
    <w:p w:rsidR="00DF7E86" w:rsidRDefault="00DF7E86">
      <w:pPr>
        <w:spacing w:before="1" w:line="220" w:lineRule="exact"/>
        <w:rPr>
          <w:sz w:val="22"/>
          <w:szCs w:val="22"/>
        </w:rPr>
      </w:pPr>
    </w:p>
    <w:p w:rsidR="00DF7E86" w:rsidRDefault="00FB3854">
      <w:pPr>
        <w:spacing w:line="301" w:lineRule="auto"/>
        <w:ind w:left="220" w:right="64" w:firstLine="7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Solution </w:t>
      </w:r>
      <w:r>
        <w:rPr>
          <w:spacing w:val="18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21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3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 xml:space="preserve">most 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spacing w:val="6"/>
          <w:w w:val="10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6"/>
          <w:w w:val="11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6"/>
          <w:w w:val="78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6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4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 xml:space="preserve">ll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8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 xml:space="preserve">including </w:t>
      </w:r>
      <w:r>
        <w:rPr>
          <w:spacing w:val="35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k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38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on  the </w:t>
      </w:r>
      <w:r>
        <w:rPr>
          <w:spacing w:val="1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same</w:t>
      </w:r>
      <w:r>
        <w:rPr>
          <w:spacing w:val="40"/>
          <w:w w:val="117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page</w:t>
      </w:r>
      <w:r>
        <w:rPr>
          <w:spacing w:val="21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ving 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9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 xml:space="preserve">t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0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at  all</w:t>
      </w:r>
      <w:r>
        <w:rPr>
          <w:spacing w:val="37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stages.</w:t>
      </w:r>
      <w:r>
        <w:rPr>
          <w:spacing w:val="4"/>
          <w:w w:val="120"/>
          <w:sz w:val="28"/>
          <w:szCs w:val="28"/>
        </w:rPr>
        <w:t xml:space="preserve"> </w:t>
      </w:r>
      <w:r>
        <w:rPr>
          <w:spacing w:val="-14"/>
          <w:w w:val="9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hn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15"/>
          <w:w w:val="87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15"/>
          <w:w w:val="132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manage</w:t>
      </w:r>
      <w:r>
        <w:rPr>
          <w:spacing w:val="9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2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1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leading </w:t>
      </w:r>
      <w:r>
        <w:rPr>
          <w:spacing w:val="2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46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 xml:space="preserve">e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spacing w:val="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new</w:t>
      </w:r>
      <w:r>
        <w:rPr>
          <w:spacing w:val="4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must</w:t>
      </w:r>
      <w:r>
        <w:rPr>
          <w:spacing w:val="-20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4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 xml:space="preserve">a 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hn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20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bac</w:t>
      </w:r>
      <w:r>
        <w:rPr>
          <w:spacing w:val="-3"/>
          <w:w w:val="111"/>
          <w:sz w:val="28"/>
          <w:szCs w:val="28"/>
        </w:rPr>
        <w:t>k</w:t>
      </w:r>
      <w:r>
        <w:rPr>
          <w:w w:val="111"/>
          <w:sz w:val="28"/>
          <w:szCs w:val="28"/>
        </w:rPr>
        <w:t>g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ound</w:t>
      </w:r>
      <w:r>
        <w:rPr>
          <w:spacing w:val="16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6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eight</w:t>
      </w:r>
      <w:r>
        <w:rPr>
          <w:spacing w:val="62"/>
          <w:sz w:val="28"/>
          <w:szCs w:val="28"/>
        </w:rPr>
        <w:t xml:space="preserve"> </w:t>
      </w:r>
      <w:r>
        <w:rPr>
          <w:spacing w:val="-2"/>
          <w:w w:val="94"/>
          <w:sz w:val="28"/>
          <w:szCs w:val="28"/>
        </w:rPr>
        <w:t>y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32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one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2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spacing w:val="-4"/>
          <w:w w:val="91"/>
          <w:sz w:val="28"/>
          <w:szCs w:val="28"/>
        </w:rPr>
        <w:t>I</w:t>
      </w:r>
      <w:r>
        <w:rPr>
          <w:w w:val="91"/>
          <w:sz w:val="28"/>
          <w:szCs w:val="28"/>
        </w:rPr>
        <w:t xml:space="preserve">T  </w:t>
      </w:r>
      <w:r>
        <w:rPr>
          <w:w w:val="119"/>
          <w:sz w:val="28"/>
          <w:szCs w:val="28"/>
        </w:rPr>
        <w:t>a</w:t>
      </w:r>
      <w:r>
        <w:rPr>
          <w:spacing w:val="-4"/>
          <w:w w:val="119"/>
          <w:sz w:val="28"/>
          <w:szCs w:val="28"/>
        </w:rPr>
        <w:t>r</w:t>
      </w:r>
      <w:r>
        <w:rPr>
          <w:w w:val="119"/>
          <w:sz w:val="28"/>
          <w:szCs w:val="28"/>
        </w:rPr>
        <w:t>eas</w:t>
      </w:r>
      <w:r>
        <w:rPr>
          <w:spacing w:val="49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including 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 xml:space="preserve">but 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 xml:space="preserve">not 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limited </w:t>
      </w:r>
      <w:r>
        <w:rPr>
          <w:spacing w:val="3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o: </w:t>
      </w:r>
      <w:r>
        <w:rPr>
          <w:spacing w:val="8"/>
          <w:sz w:val="28"/>
          <w:szCs w:val="28"/>
        </w:rPr>
        <w:t xml:space="preserve"> </w:t>
      </w:r>
      <w:r>
        <w:rPr>
          <w:spacing w:val="-4"/>
          <w:w w:val="91"/>
          <w:sz w:val="28"/>
          <w:szCs w:val="28"/>
        </w:rPr>
        <w:t>I</w:t>
      </w:r>
      <w:r>
        <w:rPr>
          <w:w w:val="91"/>
          <w:sz w:val="28"/>
          <w:szCs w:val="28"/>
        </w:rPr>
        <w:t>T</w:t>
      </w:r>
      <w:r>
        <w:rPr>
          <w:spacing w:val="49"/>
          <w:w w:val="9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42"/>
          <w:w w:val="78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42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3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d 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5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5056" w:right="4981"/>
        <w:jc w:val="center"/>
        <w:rPr>
          <w:sz w:val="28"/>
          <w:szCs w:val="28"/>
        </w:rPr>
        <w:sectPr w:rsidR="00DF7E86">
          <w:footerReference w:type="default" r:id="rId25"/>
          <w:pgSz w:w="11900" w:h="16840"/>
          <w:pgMar w:top="1500" w:right="600" w:bottom="280" w:left="860" w:header="0" w:footer="0" w:gutter="0"/>
          <w:cols w:space="720"/>
        </w:sectPr>
      </w:pPr>
      <w:r>
        <w:rPr>
          <w:b/>
          <w:w w:val="114"/>
          <w:sz w:val="28"/>
          <w:szCs w:val="28"/>
        </w:rPr>
        <w:t>15</w:t>
      </w:r>
    </w:p>
    <w:p w:rsidR="00DF7E86" w:rsidRDefault="00DF7E86">
      <w:pPr>
        <w:spacing w:before="63" w:line="300" w:lineRule="exact"/>
        <w:ind w:left="120"/>
        <w:rPr>
          <w:sz w:val="28"/>
          <w:szCs w:val="28"/>
        </w:rPr>
      </w:pPr>
      <w:r w:rsidRPr="00DF7E86">
        <w:lastRenderedPageBreak/>
        <w:pict>
          <v:group id="_x0000_s1742" style="position:absolute;left:0;text-align:left;margin-left:38.2pt;margin-top:38.95pt;width:531.3pt;height:780.85pt;z-index:-3633;mso-position-horizontal-relative:page;mso-position-vertical-relative:page" coordorigin="764,779" coordsize="10626,15617">
            <v:shape id="_x0000_s1744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743" type="#_x0000_t75" style="position:absolute;left:899;top:1963;width:10012;height:8408">
              <v:imagedata r:id="rId26" o:title="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5.3</w:t>
      </w:r>
      <w:r w:rsidR="00FB3854">
        <w:rPr>
          <w:b/>
          <w:spacing w:val="-3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USER</w:t>
      </w:r>
      <w:r w:rsidR="00FB3854">
        <w:rPr>
          <w:b/>
          <w:spacing w:val="-6"/>
          <w:position w:val="-1"/>
          <w:sz w:val="28"/>
          <w:szCs w:val="28"/>
        </w:rPr>
        <w:t xml:space="preserve"> </w:t>
      </w:r>
      <w:r w:rsidR="00FB3854">
        <w:rPr>
          <w:b/>
          <w:position w:val="-1"/>
          <w:sz w:val="28"/>
          <w:szCs w:val="28"/>
        </w:rPr>
        <w:t>S</w:t>
      </w:r>
      <w:r w:rsidR="00FB3854">
        <w:rPr>
          <w:b/>
          <w:spacing w:val="-5"/>
          <w:position w:val="-1"/>
          <w:sz w:val="28"/>
          <w:szCs w:val="28"/>
        </w:rPr>
        <w:t>T</w:t>
      </w:r>
      <w:r w:rsidR="00FB3854">
        <w:rPr>
          <w:b/>
          <w:position w:val="-1"/>
          <w:sz w:val="28"/>
          <w:szCs w:val="28"/>
        </w:rPr>
        <w:t>ORY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3776" w:right="2976"/>
        <w:jc w:val="center"/>
        <w:rPr>
          <w:sz w:val="24"/>
          <w:szCs w:val="24"/>
        </w:r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5.1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User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w w:val="107"/>
          <w:sz w:val="24"/>
          <w:szCs w:val="24"/>
        </w:rPr>
        <w:t>S</w:t>
      </w:r>
      <w:r>
        <w:rPr>
          <w:b/>
          <w:spacing w:val="-4"/>
          <w:w w:val="107"/>
          <w:sz w:val="24"/>
          <w:szCs w:val="24"/>
        </w:rPr>
        <w:t>t</w:t>
      </w:r>
      <w:r>
        <w:rPr>
          <w:b/>
          <w:w w:val="98"/>
          <w:sz w:val="24"/>
          <w:szCs w:val="24"/>
        </w:rPr>
        <w:t>o</w:t>
      </w:r>
      <w:r>
        <w:rPr>
          <w:b/>
          <w:spacing w:val="2"/>
          <w:w w:val="98"/>
          <w:sz w:val="24"/>
          <w:szCs w:val="24"/>
        </w:rPr>
        <w:t>r</w:t>
      </w:r>
      <w:r>
        <w:rPr>
          <w:b/>
          <w:sz w:val="24"/>
          <w:szCs w:val="24"/>
        </w:rPr>
        <w:t>y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4856" w:right="3901"/>
        <w:jc w:val="center"/>
        <w:rPr>
          <w:sz w:val="28"/>
          <w:szCs w:val="28"/>
        </w:rPr>
        <w:sectPr w:rsidR="00DF7E86">
          <w:footerReference w:type="default" r:id="rId27"/>
          <w:pgSz w:w="11900" w:h="16840"/>
          <w:pgMar w:top="1500" w:right="1680" w:bottom="280" w:left="1060" w:header="0" w:footer="0" w:gutter="0"/>
          <w:cols w:space="720"/>
        </w:sectPr>
      </w:pPr>
      <w:r>
        <w:rPr>
          <w:b/>
          <w:w w:val="114"/>
          <w:sz w:val="28"/>
          <w:szCs w:val="28"/>
        </w:rPr>
        <w:t>16</w:t>
      </w:r>
    </w:p>
    <w:p w:rsidR="00DF7E86" w:rsidRDefault="00FB3854">
      <w:pPr>
        <w:spacing w:before="63"/>
        <w:ind w:left="4210" w:right="335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CHAPTER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6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ind w:left="2252" w:right="1393"/>
        <w:jc w:val="center"/>
        <w:rPr>
          <w:sz w:val="28"/>
          <w:szCs w:val="28"/>
        </w:rPr>
      </w:pPr>
      <w:r>
        <w:rPr>
          <w:b/>
          <w:sz w:val="28"/>
          <w:szCs w:val="28"/>
        </w:rPr>
        <w:t>PROJECT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PLANNING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AND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SCH</w:t>
      </w:r>
      <w:r>
        <w:rPr>
          <w:b/>
          <w:sz w:val="28"/>
          <w:szCs w:val="28"/>
        </w:rPr>
        <w:t>E</w:t>
      </w:r>
      <w:r>
        <w:rPr>
          <w:b/>
          <w:w w:val="99"/>
          <w:sz w:val="28"/>
          <w:szCs w:val="28"/>
        </w:rPr>
        <w:t>DU</w:t>
      </w:r>
      <w:r>
        <w:rPr>
          <w:b/>
          <w:sz w:val="28"/>
          <w:szCs w:val="28"/>
        </w:rPr>
        <w:t>L</w:t>
      </w:r>
      <w:r>
        <w:rPr>
          <w:b/>
          <w:w w:val="99"/>
          <w:sz w:val="28"/>
          <w:szCs w:val="28"/>
        </w:rPr>
        <w:t>ING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11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6.1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SPRINT</w:t>
      </w:r>
      <w:r>
        <w:rPr>
          <w:b/>
          <w:spacing w:val="-7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PLANNING</w:t>
      </w:r>
      <w:r>
        <w:rPr>
          <w:b/>
          <w:spacing w:val="-1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AND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ESTIM</w:t>
      </w:r>
      <w:r>
        <w:rPr>
          <w:b/>
          <w:spacing w:val="-2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TION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1C6B98">
      <w:pPr>
        <w:spacing w:line="200" w:lineRule="exact"/>
      </w:pPr>
      <w:r>
        <w:rPr>
          <w:noProof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posOffset>-215900</wp:posOffset>
            </wp:positionH>
            <wp:positionV relativeFrom="margin">
              <wp:posOffset>2438400</wp:posOffset>
            </wp:positionV>
            <wp:extent cx="5905500" cy="5524500"/>
            <wp:effectExtent l="19050" t="0" r="0" b="0"/>
            <wp:wrapSquare wrapText="bothSides"/>
            <wp:docPr id="26" name="Picture 25" descr="Pic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1C6B98" w:rsidP="001C6B98">
      <w:pPr>
        <w:spacing w:before="25"/>
        <w:ind w:right="1888"/>
        <w:rPr>
          <w:sz w:val="24"/>
          <w:szCs w:val="24"/>
        </w:rPr>
      </w:pPr>
      <w:r>
        <w:t xml:space="preserve">                                         </w:t>
      </w:r>
      <w:r w:rsidR="00FB3854">
        <w:rPr>
          <w:b/>
          <w:spacing w:val="-20"/>
          <w:sz w:val="24"/>
          <w:szCs w:val="24"/>
        </w:rPr>
        <w:t>T</w:t>
      </w:r>
      <w:r w:rsidR="00FB3854">
        <w:rPr>
          <w:b/>
          <w:sz w:val="24"/>
          <w:szCs w:val="24"/>
        </w:rPr>
        <w:t>able</w:t>
      </w:r>
      <w:r w:rsidR="00FB3854">
        <w:rPr>
          <w:b/>
          <w:spacing w:val="17"/>
          <w:sz w:val="24"/>
          <w:szCs w:val="24"/>
        </w:rPr>
        <w:t xml:space="preserve"> </w:t>
      </w:r>
      <w:r w:rsidR="00FB3854">
        <w:rPr>
          <w:b/>
          <w:sz w:val="24"/>
          <w:szCs w:val="24"/>
        </w:rPr>
        <w:t>6.1</w:t>
      </w:r>
      <w:r w:rsidR="00FB3854">
        <w:rPr>
          <w:b/>
          <w:spacing w:val="42"/>
          <w:sz w:val="24"/>
          <w:szCs w:val="24"/>
        </w:rPr>
        <w:t xml:space="preserve"> </w:t>
      </w:r>
      <w:r w:rsidR="00FB3854">
        <w:rPr>
          <w:b/>
          <w:sz w:val="24"/>
          <w:szCs w:val="24"/>
        </w:rPr>
        <w:t>-</w:t>
      </w:r>
      <w:r w:rsidR="00FB3854">
        <w:rPr>
          <w:b/>
          <w:spacing w:val="13"/>
          <w:sz w:val="24"/>
          <w:szCs w:val="24"/>
        </w:rPr>
        <w:t xml:space="preserve"> </w:t>
      </w:r>
      <w:r w:rsidR="00FB3854">
        <w:rPr>
          <w:b/>
          <w:sz w:val="24"/>
          <w:szCs w:val="24"/>
        </w:rPr>
        <w:t>Sprint</w:t>
      </w:r>
      <w:r w:rsidR="00FB3854">
        <w:rPr>
          <w:b/>
          <w:spacing w:val="-7"/>
          <w:sz w:val="24"/>
          <w:szCs w:val="24"/>
        </w:rPr>
        <w:t xml:space="preserve"> </w:t>
      </w:r>
      <w:r w:rsidR="00FB3854">
        <w:rPr>
          <w:b/>
          <w:sz w:val="24"/>
          <w:szCs w:val="24"/>
        </w:rPr>
        <w:t>planning</w:t>
      </w:r>
      <w:r w:rsidR="00FB3854">
        <w:rPr>
          <w:b/>
          <w:spacing w:val="18"/>
          <w:sz w:val="24"/>
          <w:szCs w:val="24"/>
        </w:rPr>
        <w:t xml:space="preserve"> </w:t>
      </w:r>
      <w:r w:rsidR="00FB3854">
        <w:rPr>
          <w:b/>
          <w:sz w:val="24"/>
          <w:szCs w:val="24"/>
        </w:rPr>
        <w:t>and</w:t>
      </w:r>
      <w:r w:rsidR="00FB3854">
        <w:rPr>
          <w:b/>
          <w:spacing w:val="8"/>
          <w:sz w:val="24"/>
          <w:szCs w:val="24"/>
        </w:rPr>
        <w:t xml:space="preserve"> </w:t>
      </w:r>
      <w:r w:rsidR="00FB3854">
        <w:rPr>
          <w:b/>
          <w:w w:val="107"/>
          <w:sz w:val="24"/>
          <w:szCs w:val="24"/>
        </w:rPr>
        <w:t>estimation</w:t>
      </w:r>
    </w:p>
    <w:p w:rsidR="00DF7E86" w:rsidRDefault="00DF7E86">
      <w:pPr>
        <w:spacing w:before="5" w:line="160" w:lineRule="exact"/>
        <w:rPr>
          <w:sz w:val="17"/>
          <w:szCs w:val="17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ind w:left="4916" w:right="3901"/>
        <w:jc w:val="center"/>
        <w:rPr>
          <w:sz w:val="28"/>
          <w:szCs w:val="28"/>
        </w:rPr>
        <w:sectPr w:rsidR="00DF7E86">
          <w:footerReference w:type="default" r:id="rId29"/>
          <w:pgSz w:w="11900" w:h="16840"/>
          <w:pgMar w:top="1500" w:right="1680" w:bottom="280" w:left="1000" w:header="0" w:footer="0" w:gutter="0"/>
          <w:cols w:space="720"/>
        </w:sectPr>
      </w:pPr>
    </w:p>
    <w:p w:rsidR="00DF7E86" w:rsidRDefault="00DF7E86">
      <w:pPr>
        <w:spacing w:before="5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6.2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SPRINT</w:t>
      </w:r>
      <w:r>
        <w:rPr>
          <w:b/>
          <w:spacing w:val="-7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DELIVE</w:t>
      </w:r>
      <w:r>
        <w:rPr>
          <w:b/>
          <w:spacing w:val="-10"/>
          <w:position w:val="-1"/>
          <w:sz w:val="28"/>
          <w:szCs w:val="28"/>
        </w:rPr>
        <w:t>R</w:t>
      </w:r>
      <w:r>
        <w:rPr>
          <w:b/>
          <w:position w:val="-1"/>
          <w:sz w:val="28"/>
          <w:szCs w:val="28"/>
        </w:rPr>
        <w:t>Y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SCHEDULE</w:t>
      </w:r>
    </w:p>
    <w:p w:rsidR="00DF7E86" w:rsidRDefault="00DF7E86">
      <w:pPr>
        <w:spacing w:line="200" w:lineRule="exact"/>
      </w:pPr>
    </w:p>
    <w:p w:rsidR="00DF7E86" w:rsidRDefault="001C6B98">
      <w:pPr>
        <w:spacing w:line="200" w:lineRule="exact"/>
      </w:pPr>
      <w:r>
        <w:rPr>
          <w:noProof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posOffset>635000</wp:posOffset>
            </wp:positionH>
            <wp:positionV relativeFrom="margin">
              <wp:posOffset>590550</wp:posOffset>
            </wp:positionV>
            <wp:extent cx="4933950" cy="4210050"/>
            <wp:effectExtent l="19050" t="0" r="0" b="0"/>
            <wp:wrapSquare wrapText="bothSides"/>
            <wp:docPr id="25" name="Picture 24" descr="Pic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" w:line="220" w:lineRule="exact"/>
        <w:rPr>
          <w:sz w:val="22"/>
          <w:szCs w:val="22"/>
        </w:rPr>
      </w:pPr>
    </w:p>
    <w:p w:rsidR="00DF7E86" w:rsidRDefault="00FB3854">
      <w:pPr>
        <w:spacing w:before="25"/>
        <w:ind w:left="3161" w:right="2221"/>
        <w:jc w:val="center"/>
        <w:rPr>
          <w:sz w:val="24"/>
          <w:szCs w:val="24"/>
        </w:r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6.2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Sprint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Deli</w:t>
      </w:r>
      <w:r>
        <w:rPr>
          <w:b/>
          <w:spacing w:val="-2"/>
          <w:sz w:val="24"/>
          <w:szCs w:val="24"/>
        </w:rPr>
        <w:t>v</w:t>
      </w:r>
      <w:r>
        <w:rPr>
          <w:b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r</w:t>
      </w:r>
      <w:r>
        <w:rPr>
          <w:b/>
          <w:sz w:val="24"/>
          <w:szCs w:val="24"/>
        </w:rPr>
        <w:t>y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w w:val="108"/>
          <w:sz w:val="24"/>
          <w:szCs w:val="24"/>
        </w:rPr>
        <w:t>Schedule</w:t>
      </w:r>
    </w:p>
    <w:p w:rsidR="00DF7E86" w:rsidRDefault="00DF7E86">
      <w:pPr>
        <w:spacing w:before="9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3"/>
        <w:ind w:left="12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6.3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REPO</w:t>
      </w:r>
      <w:r>
        <w:rPr>
          <w:b/>
          <w:spacing w:val="-10"/>
          <w:sz w:val="28"/>
          <w:szCs w:val="28"/>
        </w:rPr>
        <w:t>R</w:t>
      </w:r>
      <w:r>
        <w:rPr>
          <w:b/>
          <w:sz w:val="28"/>
          <w:szCs w:val="28"/>
        </w:rPr>
        <w:t>TS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FROM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JIRA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Burdown</w:t>
      </w:r>
      <w:r>
        <w:rPr>
          <w:b/>
          <w:spacing w:val="-8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Chart</w:t>
      </w:r>
    </w:p>
    <w:p w:rsidR="00DF7E86" w:rsidRDefault="00DF7E86">
      <w:pPr>
        <w:spacing w:before="4" w:line="140" w:lineRule="exact"/>
        <w:rPr>
          <w:sz w:val="15"/>
          <w:szCs w:val="15"/>
        </w:rPr>
      </w:pPr>
    </w:p>
    <w:p w:rsidR="00DF7E86" w:rsidRDefault="001C6B98">
      <w:pPr>
        <w:spacing w:line="200" w:lineRule="exact"/>
      </w:pPr>
      <w:r>
        <w:rPr>
          <w:noProof/>
        </w:rPr>
        <w:drawing>
          <wp:anchor distT="0" distB="0" distL="114300" distR="114300" simplePos="0" relativeHeight="503316479" behindDoc="0" locked="0" layoutInCell="1" allowOverlap="1">
            <wp:simplePos x="0" y="0"/>
            <wp:positionH relativeFrom="margin">
              <wp:posOffset>666750</wp:posOffset>
            </wp:positionH>
            <wp:positionV relativeFrom="margin">
              <wp:posOffset>1123950</wp:posOffset>
            </wp:positionV>
            <wp:extent cx="4871085" cy="4838700"/>
            <wp:effectExtent l="19050" t="0" r="5715" b="0"/>
            <wp:wrapSquare wrapText="bothSides"/>
            <wp:docPr id="24" name="Picture 23" descr="Pictur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3790" w:right="3431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6.1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Burndown</w:t>
      </w:r>
      <w:r>
        <w:rPr>
          <w:b/>
          <w:spacing w:val="-11"/>
          <w:sz w:val="24"/>
          <w:szCs w:val="24"/>
        </w:rPr>
        <w:t xml:space="preserve"> </w:t>
      </w:r>
      <w:r>
        <w:rPr>
          <w:b/>
          <w:w w:val="95"/>
          <w:sz w:val="24"/>
          <w:szCs w:val="24"/>
        </w:rPr>
        <w:t>Cha</w:t>
      </w:r>
      <w:r>
        <w:rPr>
          <w:b/>
          <w:spacing w:val="6"/>
          <w:w w:val="95"/>
          <w:sz w:val="24"/>
          <w:szCs w:val="24"/>
        </w:rPr>
        <w:t>r</w:t>
      </w:r>
      <w:r>
        <w:rPr>
          <w:b/>
          <w:w w:val="101"/>
          <w:sz w:val="24"/>
          <w:szCs w:val="24"/>
        </w:rPr>
        <w:t>t</w:t>
      </w:r>
    </w:p>
    <w:p w:rsidR="00DF7E86" w:rsidRDefault="00DF7E86">
      <w:pPr>
        <w:spacing w:line="200" w:lineRule="exact"/>
      </w:pPr>
    </w:p>
    <w:p w:rsidR="00DF7E86" w:rsidRDefault="00DF7E86">
      <w:pPr>
        <w:spacing w:before="11" w:line="240" w:lineRule="exact"/>
        <w:rPr>
          <w:sz w:val="24"/>
          <w:szCs w:val="24"/>
        </w:rPr>
      </w:pPr>
    </w:p>
    <w:p w:rsidR="00DF7E86" w:rsidRDefault="00FB3854">
      <w:pPr>
        <w:spacing w:line="301" w:lineRule="auto"/>
        <w:ind w:left="120" w:right="63" w:firstLine="644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w w:val="108"/>
          <w:sz w:val="28"/>
          <w:szCs w:val="28"/>
        </w:rPr>
        <w:t>burndown</w:t>
      </w:r>
      <w:r>
        <w:rPr>
          <w:spacing w:val="9"/>
          <w:w w:val="108"/>
          <w:sz w:val="28"/>
          <w:szCs w:val="28"/>
        </w:rPr>
        <w:t xml:space="preserve"> </w:t>
      </w:r>
      <w:r>
        <w:rPr>
          <w:sz w:val="28"/>
          <w:szCs w:val="28"/>
        </w:rPr>
        <w:t>cha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13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shows</w:t>
      </w:r>
      <w:r>
        <w:rPr>
          <w:spacing w:val="-3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 xml:space="preserve">amount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has</w:t>
      </w:r>
      <w:r>
        <w:rPr>
          <w:spacing w:val="-7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been </w:t>
      </w:r>
      <w:r>
        <w:rPr>
          <w:spacing w:val="1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 xml:space="preserve">n </w:t>
      </w:r>
      <w:r>
        <w:rPr>
          <w:sz w:val="28"/>
          <w:szCs w:val="28"/>
        </w:rPr>
        <w:t xml:space="preserve">epic 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39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otal 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47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Burndown </w:t>
      </w:r>
      <w:r>
        <w:rPr>
          <w:spacing w:val="5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cha</w:t>
      </w:r>
      <w:r>
        <w:rPr>
          <w:spacing w:val="8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ts</w:t>
      </w:r>
      <w:r>
        <w:rPr>
          <w:spacing w:val="-2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7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-5"/>
          <w:w w:val="1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 xml:space="preserve">t 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our</w:t>
      </w:r>
      <w:r>
        <w:rPr>
          <w:spacing w:val="2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spacing w:val="-14"/>
          <w:w w:val="112"/>
          <w:sz w:val="28"/>
          <w:szCs w:val="28"/>
        </w:rPr>
        <w:t>m</w:t>
      </w:r>
      <w:r>
        <w:rPr>
          <w:spacing w:val="-11"/>
          <w:w w:val="96"/>
          <w:sz w:val="28"/>
          <w:szCs w:val="28"/>
        </w:rPr>
        <w:t>'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3"/>
          <w:sz w:val="28"/>
          <w:szCs w:val="28"/>
        </w:rPr>
        <w:t>k</w:t>
      </w:r>
      <w:r>
        <w:rPr>
          <w:sz w:val="28"/>
          <w:szCs w:val="28"/>
        </w:rPr>
        <w:t>elihood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52"/>
          <w:sz w:val="28"/>
          <w:szCs w:val="28"/>
        </w:rPr>
        <w:t xml:space="preserve"> 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6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4956" w:right="4981"/>
        <w:jc w:val="center"/>
        <w:rPr>
          <w:sz w:val="28"/>
          <w:szCs w:val="28"/>
        </w:rPr>
        <w:sectPr w:rsidR="00DF7E86">
          <w:footerReference w:type="default" r:id="rId32"/>
          <w:pgSz w:w="11900" w:h="16840"/>
          <w:pgMar w:top="1560" w:right="60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19</w:t>
      </w:r>
    </w:p>
    <w:p w:rsidR="00DF7E86" w:rsidRDefault="00DF7E86">
      <w:pPr>
        <w:spacing w:before="5" w:line="180" w:lineRule="exact"/>
        <w:rPr>
          <w:sz w:val="18"/>
          <w:szCs w:val="18"/>
        </w:rPr>
      </w:pPr>
      <w:r w:rsidRPr="00DF7E86">
        <w:lastRenderedPageBreak/>
        <w:pict>
          <v:group id="_x0000_s1730" style="position:absolute;margin-left:38.2pt;margin-top:38.95pt;width:531.3pt;height:780.85pt;z-index:-3629;mso-position-horizontal-relative:page;mso-position-vertical-relative:page" coordorigin="764,779" coordsize="10626,15617">
            <v:shape id="_x0000_s1732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731" type="#_x0000_t75" style="position:absolute;left:1439;top:2803;width:9352;height:6145">
              <v:imagedata r:id="rId33" o:title=""/>
            </v:shape>
            <w10:wrap anchorx="page" anchory="page"/>
          </v:group>
        </w:pict>
      </w: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219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Burnup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Chart</w:t>
      </w:r>
    </w:p>
    <w:p w:rsidR="00DF7E86" w:rsidRDefault="00DF7E86">
      <w:pPr>
        <w:spacing w:before="9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/>
        <w:ind w:left="3677" w:right="3857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6.2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Burnup</w:t>
      </w:r>
      <w:r>
        <w:rPr>
          <w:b/>
          <w:spacing w:val="-24"/>
          <w:sz w:val="24"/>
          <w:szCs w:val="24"/>
        </w:rPr>
        <w:t xml:space="preserve"> </w:t>
      </w:r>
      <w:r>
        <w:rPr>
          <w:b/>
          <w:w w:val="95"/>
          <w:sz w:val="24"/>
          <w:szCs w:val="24"/>
        </w:rPr>
        <w:t>Cha</w:t>
      </w:r>
      <w:r>
        <w:rPr>
          <w:b/>
          <w:spacing w:val="6"/>
          <w:w w:val="95"/>
          <w:sz w:val="24"/>
          <w:szCs w:val="24"/>
        </w:rPr>
        <w:t>r</w:t>
      </w:r>
      <w:r>
        <w:rPr>
          <w:b/>
          <w:w w:val="101"/>
          <w:sz w:val="24"/>
          <w:szCs w:val="24"/>
        </w:rPr>
        <w:t>t</w:t>
      </w:r>
    </w:p>
    <w:p w:rsidR="00DF7E86" w:rsidRDefault="00DF7E86">
      <w:pPr>
        <w:spacing w:line="200" w:lineRule="exact"/>
      </w:pPr>
    </w:p>
    <w:p w:rsidR="00DF7E86" w:rsidRDefault="00DF7E86">
      <w:pPr>
        <w:spacing w:before="11" w:line="240" w:lineRule="exact"/>
        <w:rPr>
          <w:sz w:val="24"/>
          <w:szCs w:val="24"/>
        </w:rPr>
      </w:pPr>
    </w:p>
    <w:p w:rsidR="00DF7E86" w:rsidRDefault="00FB3854">
      <w:pPr>
        <w:spacing w:line="301" w:lineRule="auto"/>
        <w:ind w:left="120" w:right="63" w:firstLine="884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burnup 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cha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53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4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work </w:t>
      </w:r>
      <w:r>
        <w:rPr>
          <w:spacing w:val="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ou'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 </w:t>
      </w:r>
      <w:r>
        <w:rPr>
          <w:spacing w:val="1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45"/>
          <w:w w:val="11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45"/>
          <w:w w:val="117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 xml:space="preserve">our 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 xml:space="preserve">l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scope</w:t>
      </w:r>
      <w:r>
        <w:rPr>
          <w:spacing w:val="-7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burn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down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cha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13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amount</w:t>
      </w:r>
      <w:r>
        <w:rPr>
          <w:spacing w:val="-15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17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 xml:space="preserve">n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 xml:space="preserve">burnup 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cha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1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3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line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scope</w:t>
      </w:r>
      <w:r>
        <w:rPr>
          <w:spacing w:val="-22"/>
          <w:w w:val="118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 xml:space="preserve">. </w:t>
      </w:r>
      <w:r>
        <w:rPr>
          <w:w w:val="97"/>
          <w:sz w:val="28"/>
          <w:szCs w:val="28"/>
        </w:rPr>
        <w:t>It</w:t>
      </w:r>
      <w:r>
        <w:rPr>
          <w:spacing w:val="2"/>
          <w:w w:val="9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spacing w:val="-2"/>
          <w:w w:val="122"/>
          <w:sz w:val="28"/>
          <w:szCs w:val="28"/>
        </w:rPr>
        <w:t>a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scope</w:t>
      </w:r>
      <w:r>
        <w:rPr>
          <w:spacing w:val="-13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2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5" w:line="280" w:lineRule="exact"/>
        <w:rPr>
          <w:sz w:val="28"/>
          <w:szCs w:val="28"/>
        </w:rPr>
      </w:pPr>
    </w:p>
    <w:p w:rsidR="00DF7E86" w:rsidRDefault="00FB3854">
      <w:pPr>
        <w:ind w:left="4956" w:right="4981"/>
        <w:jc w:val="center"/>
        <w:rPr>
          <w:sz w:val="28"/>
          <w:szCs w:val="28"/>
        </w:rPr>
        <w:sectPr w:rsidR="00DF7E86">
          <w:footerReference w:type="default" r:id="rId34"/>
          <w:pgSz w:w="11900" w:h="16840"/>
          <w:pgMar w:top="1560" w:right="60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20</w:t>
      </w:r>
    </w:p>
    <w:p w:rsidR="00DF7E86" w:rsidRDefault="00DF7E86">
      <w:pPr>
        <w:spacing w:before="5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FB3854">
      <w:pPr>
        <w:spacing w:before="23"/>
        <w:ind w:left="4290" w:right="4250"/>
        <w:jc w:val="center"/>
        <w:rPr>
          <w:sz w:val="28"/>
          <w:szCs w:val="28"/>
        </w:rPr>
      </w:pPr>
      <w:r>
        <w:rPr>
          <w:b/>
          <w:sz w:val="28"/>
          <w:szCs w:val="28"/>
        </w:rPr>
        <w:t>CHAPTER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7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80" w:lineRule="exact"/>
        <w:rPr>
          <w:sz w:val="28"/>
          <w:szCs w:val="28"/>
        </w:rPr>
      </w:pPr>
    </w:p>
    <w:p w:rsidR="00DF7E86" w:rsidRDefault="00FB3854">
      <w:pPr>
        <w:spacing w:line="300" w:lineRule="exact"/>
        <w:ind w:left="3392" w:right="3353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CODING</w:t>
      </w:r>
      <w:r>
        <w:rPr>
          <w:b/>
          <w:spacing w:val="-12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AND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w w:val="99"/>
          <w:position w:val="-1"/>
          <w:sz w:val="28"/>
          <w:szCs w:val="28"/>
        </w:rPr>
        <w:t>SO</w:t>
      </w:r>
      <w:r>
        <w:rPr>
          <w:b/>
          <w:position w:val="-1"/>
          <w:sz w:val="28"/>
          <w:szCs w:val="28"/>
        </w:rPr>
        <w:t>L</w:t>
      </w:r>
      <w:r>
        <w:rPr>
          <w:b/>
          <w:w w:val="99"/>
          <w:position w:val="-1"/>
          <w:sz w:val="28"/>
          <w:szCs w:val="28"/>
        </w:rPr>
        <w:t>U</w:t>
      </w:r>
      <w:r>
        <w:rPr>
          <w:b/>
          <w:position w:val="-1"/>
          <w:sz w:val="28"/>
          <w:szCs w:val="28"/>
        </w:rPr>
        <w:t>T</w:t>
      </w:r>
      <w:r>
        <w:rPr>
          <w:b/>
          <w:w w:val="99"/>
          <w:position w:val="-1"/>
          <w:sz w:val="28"/>
          <w:szCs w:val="28"/>
        </w:rPr>
        <w:t>ION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7.1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FE</w:t>
      </w:r>
      <w:r>
        <w:rPr>
          <w:b/>
          <w:spacing w:val="-2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TURE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1</w:t>
      </w:r>
    </w:p>
    <w:p w:rsidR="00DF7E86" w:rsidRDefault="00DF7E86">
      <w:pPr>
        <w:spacing w:before="3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  <w:sectPr w:rsidR="00DF7E86">
          <w:footerReference w:type="default" r:id="rId35"/>
          <w:pgSz w:w="11900" w:h="16840"/>
          <w:pgMar w:top="1560" w:right="780" w:bottom="280" w:left="920" w:header="0" w:footer="0" w:gutter="0"/>
          <w:cols w:space="720"/>
        </w:sectPr>
      </w:pPr>
    </w:p>
    <w:p w:rsidR="00DF7E86" w:rsidRDefault="00FB3854">
      <w:pPr>
        <w:spacing w:before="20" w:line="320" w:lineRule="exact"/>
        <w:ind w:left="1179" w:right="-62"/>
        <w:rPr>
          <w:sz w:val="28"/>
          <w:szCs w:val="28"/>
        </w:rPr>
      </w:pPr>
      <w:r>
        <w:rPr>
          <w:position w:val="-1"/>
          <w:sz w:val="28"/>
          <w:szCs w:val="28"/>
        </w:rPr>
        <w:lastRenderedPageBreak/>
        <w:t>The</w:t>
      </w:r>
      <w:r>
        <w:rPr>
          <w:spacing w:val="67"/>
          <w:position w:val="-1"/>
          <w:sz w:val="28"/>
          <w:szCs w:val="28"/>
        </w:rPr>
        <w:t xml:space="preserve"> </w:t>
      </w:r>
      <w:r>
        <w:rPr>
          <w:w w:val="111"/>
          <w:position w:val="-1"/>
          <w:sz w:val="28"/>
          <w:szCs w:val="28"/>
        </w:rPr>
        <w:t>ﬁrst</w:t>
      </w:r>
      <w:r>
        <w:rPr>
          <w:spacing w:val="27"/>
          <w:w w:val="111"/>
          <w:position w:val="-1"/>
          <w:sz w:val="28"/>
          <w:szCs w:val="28"/>
        </w:rPr>
        <w:t xml:space="preserve"> </w:t>
      </w:r>
      <w:r>
        <w:rPr>
          <w:spacing w:val="-3"/>
          <w:w w:val="111"/>
          <w:position w:val="-1"/>
          <w:sz w:val="28"/>
          <w:szCs w:val="28"/>
        </w:rPr>
        <w:t>f</w:t>
      </w:r>
      <w:r>
        <w:rPr>
          <w:w w:val="111"/>
          <w:position w:val="-1"/>
          <w:sz w:val="28"/>
          <w:szCs w:val="28"/>
        </w:rPr>
        <w:t>eatu</w:t>
      </w:r>
      <w:r>
        <w:rPr>
          <w:spacing w:val="-3"/>
          <w:w w:val="111"/>
          <w:position w:val="-1"/>
          <w:sz w:val="28"/>
          <w:szCs w:val="28"/>
        </w:rPr>
        <w:t>r</w:t>
      </w:r>
      <w:r>
        <w:rPr>
          <w:w w:val="111"/>
          <w:position w:val="-1"/>
          <w:sz w:val="28"/>
          <w:szCs w:val="28"/>
        </w:rPr>
        <w:t>e</w:t>
      </w:r>
      <w:r>
        <w:rPr>
          <w:spacing w:val="49"/>
          <w:w w:val="11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of</w:t>
      </w:r>
      <w:r>
        <w:rPr>
          <w:spacing w:val="57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 xml:space="preserve">the </w:t>
      </w:r>
      <w:r>
        <w:rPr>
          <w:spacing w:val="16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p</w:t>
      </w:r>
      <w:r>
        <w:rPr>
          <w:w w:val="87"/>
          <w:position w:val="-1"/>
          <w:sz w:val="28"/>
          <w:szCs w:val="28"/>
        </w:rPr>
        <w:t>l</w:t>
      </w:r>
      <w:r>
        <w:rPr>
          <w:spacing w:val="-2"/>
          <w:w w:val="113"/>
          <w:position w:val="-1"/>
          <w:sz w:val="28"/>
          <w:szCs w:val="28"/>
        </w:rPr>
        <w:t>o</w:t>
      </w:r>
      <w:r>
        <w:rPr>
          <w:spacing w:val="-2"/>
          <w:w w:val="94"/>
          <w:position w:val="-1"/>
          <w:sz w:val="28"/>
          <w:szCs w:val="28"/>
        </w:rPr>
        <w:t>y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m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spacing w:val="35"/>
          <w:position w:val="-1"/>
          <w:sz w:val="28"/>
          <w:szCs w:val="28"/>
        </w:rPr>
        <w:t xml:space="preserve"> 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spacing w:val="3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 xml:space="preserve">the </w:t>
      </w:r>
      <w:r>
        <w:rPr>
          <w:spacing w:val="16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p</w:t>
      </w:r>
      <w:r>
        <w:rPr>
          <w:spacing w:val="-4"/>
          <w:w w:val="118"/>
          <w:position w:val="-1"/>
          <w:sz w:val="28"/>
          <w:szCs w:val="28"/>
        </w:rPr>
        <w:t>r</w:t>
      </w:r>
      <w:r>
        <w:rPr>
          <w:w w:val="118"/>
          <w:position w:val="-1"/>
          <w:sz w:val="28"/>
          <w:szCs w:val="28"/>
        </w:rPr>
        <w:t>ocess</w:t>
      </w:r>
      <w:r>
        <w:rPr>
          <w:spacing w:val="23"/>
          <w:w w:val="118"/>
          <w:position w:val="-1"/>
          <w:sz w:val="28"/>
          <w:szCs w:val="28"/>
        </w:rPr>
        <w:t xml:space="preserve"> </w:t>
      </w:r>
      <w:r>
        <w:rPr>
          <w:w w:val="113"/>
          <w:position w:val="-1"/>
          <w:sz w:val="28"/>
          <w:szCs w:val="28"/>
        </w:rPr>
        <w:t>o</w:t>
      </w:r>
      <w:r>
        <w:rPr>
          <w:w w:val="104"/>
          <w:position w:val="-1"/>
          <w:sz w:val="28"/>
          <w:szCs w:val="28"/>
        </w:rPr>
        <w:t>f</w:t>
      </w:r>
    </w:p>
    <w:p w:rsidR="00DF7E86" w:rsidRDefault="00FB3854">
      <w:pPr>
        <w:spacing w:before="20" w:line="320" w:lineRule="exact"/>
        <w:rPr>
          <w:sz w:val="28"/>
          <w:szCs w:val="28"/>
        </w:rPr>
        <w:sectPr w:rsidR="00DF7E86">
          <w:type w:val="continuous"/>
          <w:pgSz w:w="11900" w:h="16840"/>
          <w:pgMar w:top="1500" w:right="780" w:bottom="280" w:left="920" w:header="720" w:footer="720" w:gutter="0"/>
          <w:cols w:num="2" w:space="720" w:equalWidth="0">
            <w:col w:w="8066" w:space="104"/>
            <w:col w:w="2030"/>
          </w:cols>
        </w:sectPr>
      </w:pPr>
      <w:r>
        <w:br w:type="column"/>
      </w:r>
      <w:r>
        <w:rPr>
          <w:w w:val="109"/>
          <w:position w:val="-1"/>
          <w:sz w:val="28"/>
          <w:szCs w:val="28"/>
        </w:rPr>
        <w:lastRenderedPageBreak/>
        <w:t>Random</w:t>
      </w:r>
      <w:r>
        <w:rPr>
          <w:spacing w:val="16"/>
          <w:w w:val="109"/>
          <w:position w:val="-1"/>
          <w:sz w:val="28"/>
          <w:szCs w:val="28"/>
        </w:rPr>
        <w:t xml:space="preserve"> </w:t>
      </w:r>
      <w:r>
        <w:rPr>
          <w:spacing w:val="-3"/>
          <w:w w:val="99"/>
          <w:position w:val="-1"/>
          <w:sz w:val="28"/>
          <w:szCs w:val="28"/>
        </w:rPr>
        <w:t>F</w:t>
      </w:r>
      <w:r>
        <w:rPr>
          <w:w w:val="113"/>
          <w:position w:val="-1"/>
          <w:sz w:val="28"/>
          <w:szCs w:val="28"/>
        </w:rPr>
        <w:t>o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</w:p>
    <w:p w:rsidR="00DF7E86" w:rsidRDefault="00DF7E86">
      <w:pPr>
        <w:spacing w:before="85" w:line="301" w:lineRule="auto"/>
        <w:ind w:left="160" w:right="74"/>
        <w:rPr>
          <w:sz w:val="28"/>
          <w:szCs w:val="28"/>
        </w:rPr>
      </w:pPr>
      <w:r w:rsidRPr="00DF7E86">
        <w:lastRenderedPageBreak/>
        <w:pict>
          <v:group id="_x0000_s1719" style="position:absolute;left:0;text-align:left;margin-left:38.2pt;margin-top:38.95pt;width:531.3pt;height:780.85pt;z-index:-3628;mso-position-horizontal-relative:page;mso-position-vertical-relative:page" coordorigin="764,779" coordsize="10626,15617">
            <v:shape id="_x0000_s1729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728" style="position:absolute;left:1978;top:10131;width:3297;height:345" coordorigin="1978,10131" coordsize="3297,345" path="m1978,10131r3298,l5276,10476r-3298,l1978,10131xe" stroked="f">
              <v:path arrowok="t"/>
            </v:shape>
            <v:shape id="_x0000_s1727" style="position:absolute;left:1978;top:10596;width:6804;height:345" coordorigin="1978,10596" coordsize="6804,345" path="m1978,10596r6805,l8783,10941r-6805,l1978,10596xe" stroked="f">
              <v:path arrowok="t"/>
            </v:shape>
            <v:shape id="_x0000_s1726" style="position:absolute;left:1978;top:11061;width:5291;height:345" coordorigin="1978,11061" coordsize="5291,345" path="m1978,11061r5291,l7269,11405r-5291,l1978,11061xe" stroked="f">
              <v:path arrowok="t"/>
            </v:shape>
            <v:shape id="_x0000_s1725" style="position:absolute;left:1978;top:11525;width:6190;height:345" coordorigin="1978,11525" coordsize="6190,345" path="m1978,11525r6190,l8168,11870r-6190,l1978,11525xe" stroked="f">
              <v:path arrowok="t"/>
            </v:shape>
            <v:shape id="_x0000_s1724" style="position:absolute;left:1978;top:12514;width:1709;height:345" coordorigin="1978,12514" coordsize="1709,345" path="m1978,12514r1709,l3687,12859r-1709,l1978,12514xe" stroked="f">
              <v:path arrowok="t"/>
            </v:shape>
            <v:shape id="_x0000_s1723" style="position:absolute;left:1978;top:12979;width:4841;height:345" coordorigin="1978,12979" coordsize="4841,345" path="m1978,12979r4841,l6819,13324r-4841,l1978,12979xe" stroked="f">
              <v:path arrowok="t"/>
            </v:shape>
            <v:shape id="_x0000_s1722" style="position:absolute;left:1978;top:13908;width:1933;height:345" coordorigin="1978,13908" coordsize="1933,345" path="m1978,13908r1934,l3912,14253r-1934,l1978,13908xe" stroked="f">
              <v:path arrowok="t"/>
            </v:shape>
            <v:shape id="_x0000_s1721" style="position:absolute;left:1978;top:14373;width:5905;height:345" coordorigin="1978,14373" coordsize="5905,345" path="m1978,14373r5905,l7883,14718r-5905,l1978,14373xe" stroked="f">
              <v:path arrowok="t"/>
            </v:shape>
            <v:shape id="_x0000_s1720" style="position:absolute;left:1978;top:14838;width:4706;height:345" coordorigin="1978,14838" coordsize="4706,345" path="m1978,14838r4706,l6684,15182r-4706,l1978,14838xe" stroked="f">
              <v:path arrowok="t"/>
            </v:shape>
            <w10:wrap anchorx="page" anchory="page"/>
          </v:group>
        </w:pict>
      </w:r>
      <w:r w:rsidR="00FB3854">
        <w:rPr>
          <w:w w:val="97"/>
          <w:sz w:val="28"/>
          <w:szCs w:val="28"/>
        </w:rPr>
        <w:t>C</w:t>
      </w:r>
      <w:r w:rsidR="00FB3854">
        <w:rPr>
          <w:w w:val="87"/>
          <w:sz w:val="28"/>
          <w:szCs w:val="28"/>
        </w:rPr>
        <w:t>l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ss</w:t>
      </w:r>
      <w:r w:rsidR="00FB3854">
        <w:rPr>
          <w:w w:val="87"/>
          <w:sz w:val="28"/>
          <w:szCs w:val="28"/>
        </w:rPr>
        <w:t>i</w:t>
      </w:r>
      <w:r w:rsidR="00FB3854">
        <w:rPr>
          <w:w w:val="99"/>
          <w:sz w:val="28"/>
          <w:szCs w:val="28"/>
        </w:rPr>
        <w:t>ﬁ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spacing w:val="5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spacing w:val="5"/>
          <w:sz w:val="28"/>
          <w:szCs w:val="28"/>
        </w:rPr>
        <w:t xml:space="preserve"> </w:t>
      </w:r>
      <w:r w:rsidR="00FB3854">
        <w:rPr>
          <w:w w:val="117"/>
          <w:sz w:val="28"/>
          <w:szCs w:val="28"/>
        </w:rPr>
        <w:t>used</w:t>
      </w:r>
      <w:r w:rsidR="00FB3854">
        <w:rPr>
          <w:spacing w:val="-5"/>
          <w:w w:val="117"/>
          <w:sz w:val="28"/>
          <w:szCs w:val="28"/>
        </w:rPr>
        <w:t xml:space="preserve"> </w:t>
      </w:r>
      <w:r w:rsidR="00FB3854">
        <w:rPr>
          <w:spacing w:val="-3"/>
          <w:sz w:val="28"/>
          <w:szCs w:val="28"/>
        </w:rPr>
        <w:t>t</w:t>
      </w:r>
      <w:r w:rsidR="00FB3854">
        <w:rPr>
          <w:sz w:val="28"/>
          <w:szCs w:val="28"/>
        </w:rPr>
        <w:t>o</w:t>
      </w:r>
      <w:r w:rsidR="00FB3854">
        <w:rPr>
          <w:spacing w:val="36"/>
          <w:sz w:val="28"/>
          <w:szCs w:val="28"/>
        </w:rPr>
        <w:t xml:space="preserve"> </w:t>
      </w:r>
      <w:r w:rsidR="00FB3854">
        <w:rPr>
          <w:sz w:val="28"/>
          <w:szCs w:val="28"/>
        </w:rPr>
        <w:t>t</w:t>
      </w:r>
      <w:r w:rsidR="00FB3854">
        <w:rPr>
          <w:spacing w:val="-5"/>
          <w:sz w:val="28"/>
          <w:szCs w:val="28"/>
        </w:rPr>
        <w:t>r</w:t>
      </w:r>
      <w:r w:rsidR="00FB3854">
        <w:rPr>
          <w:sz w:val="28"/>
          <w:szCs w:val="28"/>
        </w:rPr>
        <w:t>ain</w:t>
      </w:r>
      <w:r w:rsidR="00FB3854">
        <w:rPr>
          <w:spacing w:val="50"/>
          <w:sz w:val="28"/>
          <w:szCs w:val="28"/>
        </w:rPr>
        <w:t xml:space="preserve"> </w:t>
      </w:r>
      <w:r w:rsidR="00FB3854">
        <w:rPr>
          <w:sz w:val="28"/>
          <w:szCs w:val="28"/>
        </w:rPr>
        <w:t>and</w:t>
      </w:r>
      <w:r w:rsidR="00FB3854">
        <w:rPr>
          <w:spacing w:val="63"/>
          <w:sz w:val="28"/>
          <w:szCs w:val="28"/>
        </w:rPr>
        <w:t xml:space="preserve"> </w:t>
      </w:r>
      <w:r w:rsidR="00FB3854">
        <w:rPr>
          <w:w w:val="121"/>
          <w:sz w:val="28"/>
          <w:szCs w:val="28"/>
        </w:rPr>
        <w:t>test</w:t>
      </w:r>
      <w:r w:rsidR="00FB3854">
        <w:rPr>
          <w:spacing w:val="-6"/>
          <w:w w:val="121"/>
          <w:sz w:val="28"/>
          <w:szCs w:val="28"/>
        </w:rPr>
        <w:t xml:space="preserve"> </w:t>
      </w:r>
      <w:r w:rsidR="00FB3854">
        <w:rPr>
          <w:sz w:val="28"/>
          <w:szCs w:val="28"/>
        </w:rPr>
        <w:t>the</w:t>
      </w:r>
      <w:r w:rsidR="00FB3854">
        <w:rPr>
          <w:spacing w:val="56"/>
          <w:sz w:val="28"/>
          <w:szCs w:val="28"/>
        </w:rPr>
        <w:t xml:space="preserve"> </w:t>
      </w:r>
      <w:r w:rsidR="00FB3854">
        <w:rPr>
          <w:sz w:val="28"/>
          <w:szCs w:val="28"/>
        </w:rPr>
        <w:t xml:space="preserve">model </w:t>
      </w:r>
      <w:r w:rsidR="00FB3854">
        <w:rPr>
          <w:spacing w:val="10"/>
          <w:sz w:val="28"/>
          <w:szCs w:val="28"/>
        </w:rPr>
        <w:t xml:space="preserve"> </w:t>
      </w:r>
      <w:r w:rsidR="00FB3854">
        <w:rPr>
          <w:sz w:val="28"/>
          <w:szCs w:val="28"/>
        </w:rPr>
        <w:t>for</w:t>
      </w:r>
      <w:r w:rsidR="00FB3854">
        <w:rPr>
          <w:spacing w:val="28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5"/>
          <w:sz w:val="28"/>
          <w:szCs w:val="28"/>
        </w:rPr>
        <w:t xml:space="preserve"> </w:t>
      </w:r>
      <w:r w:rsidR="00FB3854">
        <w:rPr>
          <w:sz w:val="28"/>
          <w:szCs w:val="28"/>
        </w:rPr>
        <w:t>the</w:t>
      </w:r>
      <w:r w:rsidR="00FB3854">
        <w:rPr>
          <w:spacing w:val="56"/>
          <w:sz w:val="28"/>
          <w:szCs w:val="28"/>
        </w:rPr>
        <w:t xml:space="preserve"> </w:t>
      </w:r>
      <w:r w:rsidR="00FB3854">
        <w:rPr>
          <w:sz w:val="28"/>
          <w:szCs w:val="28"/>
        </w:rPr>
        <w:t>Li</w:t>
      </w:r>
      <w:r w:rsidR="00FB3854">
        <w:rPr>
          <w:spacing w:val="-2"/>
          <w:sz w:val="28"/>
          <w:szCs w:val="28"/>
        </w:rPr>
        <w:t>v</w:t>
      </w:r>
      <w:r w:rsidR="00FB3854">
        <w:rPr>
          <w:sz w:val="28"/>
          <w:szCs w:val="28"/>
        </w:rPr>
        <w:t>er</w:t>
      </w:r>
      <w:r w:rsidR="00FB3854">
        <w:rPr>
          <w:spacing w:val="-22"/>
          <w:sz w:val="28"/>
          <w:szCs w:val="28"/>
        </w:rPr>
        <w:t xml:space="preserve"> </w:t>
      </w:r>
      <w:r w:rsidR="00FB3854">
        <w:rPr>
          <w:w w:val="90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0"/>
          <w:sz w:val="28"/>
          <w:szCs w:val="28"/>
        </w:rPr>
        <w:t xml:space="preserve"> </w:t>
      </w:r>
      <w:r w:rsidR="00FB3854">
        <w:rPr>
          <w:w w:val="103"/>
          <w:sz w:val="28"/>
          <w:szCs w:val="28"/>
        </w:rPr>
        <w:t>w</w:t>
      </w:r>
      <w:r w:rsidR="00FB3854">
        <w:rPr>
          <w:w w:val="87"/>
          <w:sz w:val="28"/>
          <w:szCs w:val="28"/>
        </w:rPr>
        <w:t>i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 xml:space="preserve">h </w:t>
      </w:r>
      <w:r w:rsidR="00FB3854">
        <w:rPr>
          <w:sz w:val="28"/>
          <w:szCs w:val="28"/>
        </w:rPr>
        <w:t>the</w:t>
      </w:r>
      <w:r w:rsidR="00FB3854">
        <w:rPr>
          <w:spacing w:val="50"/>
          <w:sz w:val="28"/>
          <w:szCs w:val="28"/>
        </w:rPr>
        <w:t xml:space="preserve"> </w:t>
      </w:r>
      <w:r w:rsidR="00FB3854">
        <w:rPr>
          <w:sz w:val="28"/>
          <w:szCs w:val="28"/>
        </w:rPr>
        <w:t>help</w:t>
      </w:r>
      <w:r w:rsidR="00FB3854">
        <w:rPr>
          <w:spacing w:val="43"/>
          <w:sz w:val="28"/>
          <w:szCs w:val="28"/>
        </w:rPr>
        <w:t xml:space="preserve"> </w:t>
      </w:r>
      <w:r w:rsidR="00FB3854">
        <w:rPr>
          <w:sz w:val="28"/>
          <w:szCs w:val="28"/>
        </w:rPr>
        <w:t>of</w:t>
      </w:r>
      <w:r w:rsidR="00FB3854">
        <w:rPr>
          <w:spacing w:val="21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w w:val="87"/>
          <w:sz w:val="28"/>
          <w:szCs w:val="28"/>
        </w:rPr>
        <w:t>ll</w:t>
      </w:r>
      <w:r w:rsidR="00FB3854">
        <w:rPr>
          <w:w w:val="119"/>
          <w:sz w:val="28"/>
          <w:szCs w:val="28"/>
        </w:rPr>
        <w:t>e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sz w:val="28"/>
          <w:szCs w:val="28"/>
        </w:rPr>
        <w:t>and</w:t>
      </w:r>
      <w:r w:rsidR="00FB3854">
        <w:rPr>
          <w:spacing w:val="58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82"/>
          <w:sz w:val="28"/>
          <w:szCs w:val="28"/>
        </w:rPr>
        <w:t>-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8"/>
          <w:sz w:val="28"/>
          <w:szCs w:val="28"/>
        </w:rPr>
        <w:t>c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ss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20"/>
          <w:sz w:val="28"/>
          <w:szCs w:val="28"/>
        </w:rPr>
        <w:t>dataset</w:t>
      </w:r>
      <w:r w:rsidR="00FB3854">
        <w:rPr>
          <w:spacing w:val="-14"/>
          <w:w w:val="120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w w:val="87"/>
          <w:sz w:val="28"/>
          <w:szCs w:val="28"/>
        </w:rPr>
        <w:t>ll</w:t>
      </w:r>
      <w:r w:rsidR="00FB3854">
        <w:rPr>
          <w:w w:val="119"/>
          <w:sz w:val="28"/>
          <w:szCs w:val="28"/>
        </w:rPr>
        <w:t>e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w w:val="132"/>
          <w:sz w:val="28"/>
          <w:szCs w:val="28"/>
        </w:rPr>
        <w:t>s</w:t>
      </w:r>
      <w:r w:rsidR="00FB3854">
        <w:rPr>
          <w:w w:val="105"/>
          <w:sz w:val="28"/>
          <w:szCs w:val="28"/>
        </w:rPr>
        <w:t>.</w:t>
      </w:r>
    </w:p>
    <w:p w:rsidR="00DF7E86" w:rsidRDefault="00DF7E86">
      <w:pPr>
        <w:spacing w:before="8" w:line="140" w:lineRule="exact"/>
        <w:rPr>
          <w:sz w:val="14"/>
          <w:szCs w:val="14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105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T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ain</w:t>
      </w:r>
      <w:r>
        <w:rPr>
          <w:spacing w:val="26"/>
          <w:sz w:val="28"/>
          <w:szCs w:val="28"/>
        </w:rPr>
        <w:t xml:space="preserve"> </w:t>
      </w:r>
      <w:r>
        <w:rPr>
          <w:spacing w:val="-16"/>
          <w:w w:val="114"/>
          <w:sz w:val="28"/>
          <w:szCs w:val="28"/>
        </w:rPr>
        <w:t>T</w:t>
      </w:r>
      <w:r>
        <w:rPr>
          <w:w w:val="114"/>
          <w:sz w:val="28"/>
          <w:szCs w:val="28"/>
        </w:rPr>
        <w:t>est</w:t>
      </w:r>
      <w:r>
        <w:rPr>
          <w:spacing w:val="-10"/>
          <w:w w:val="114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/>
        <w:ind w:left="1059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li</w:t>
      </w:r>
      <w:r>
        <w:rPr>
          <w:w w:val="117"/>
          <w:sz w:val="28"/>
          <w:szCs w:val="28"/>
        </w:rPr>
        <w:t>t</w:t>
      </w:r>
    </w:p>
    <w:p w:rsidR="00DF7E86" w:rsidRDefault="00FB3854">
      <w:pPr>
        <w:spacing w:before="82" w:line="301" w:lineRule="auto"/>
        <w:ind w:left="879" w:right="1441" w:firstLine="180"/>
        <w:rPr>
          <w:sz w:val="28"/>
          <w:szCs w:val="28"/>
        </w:rPr>
      </w:pPr>
      <w:r>
        <w:rPr>
          <w:w w:val="86"/>
          <w:sz w:val="28"/>
          <w:szCs w:val="28"/>
        </w:rPr>
        <w:t>X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86"/>
          <w:sz w:val="28"/>
          <w:szCs w:val="28"/>
        </w:rPr>
        <w:t>X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=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li</w:t>
      </w:r>
      <w:r>
        <w:rPr>
          <w:w w:val="117"/>
          <w:sz w:val="28"/>
          <w:szCs w:val="28"/>
        </w:rPr>
        <w:t>t</w:t>
      </w:r>
      <w:r>
        <w:rPr>
          <w:w w:val="91"/>
          <w:sz w:val="28"/>
          <w:szCs w:val="28"/>
        </w:rPr>
        <w:t>(X_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 xml:space="preserve">, 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109"/>
          <w:sz w:val="28"/>
          <w:szCs w:val="28"/>
        </w:rPr>
        <w:t>0.</w:t>
      </w:r>
      <w:r>
        <w:rPr>
          <w:sz w:val="28"/>
          <w:szCs w:val="28"/>
        </w:rPr>
        <w:t>3,</w:t>
      </w:r>
      <w:r>
        <w:rPr>
          <w:spacing w:val="-1"/>
          <w:sz w:val="28"/>
          <w:szCs w:val="28"/>
        </w:rPr>
        <w:t xml:space="preserve"> 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110"/>
          <w:sz w:val="28"/>
          <w:szCs w:val="28"/>
        </w:rPr>
        <w:t>33)</w:t>
      </w:r>
    </w:p>
    <w:p w:rsidR="00DF7E86" w:rsidRDefault="00DF7E86">
      <w:pPr>
        <w:spacing w:line="200" w:lineRule="exact"/>
      </w:pPr>
    </w:p>
    <w:p w:rsidR="00DF7E86" w:rsidRDefault="00DF7E86">
      <w:pPr>
        <w:spacing w:before="6" w:line="200" w:lineRule="exact"/>
      </w:pPr>
    </w:p>
    <w:p w:rsidR="00DF7E86" w:rsidRDefault="00FB3854">
      <w:pPr>
        <w:spacing w:line="400" w:lineRule="exact"/>
        <w:ind w:left="160" w:right="61" w:firstLine="1019"/>
        <w:jc w:val="both"/>
        <w:rPr>
          <w:sz w:val="28"/>
          <w:szCs w:val="28"/>
        </w:rPr>
      </w:pPr>
      <w:r>
        <w:rPr>
          <w:w w:val="110"/>
          <w:sz w:val="28"/>
          <w:szCs w:val="28"/>
        </w:rPr>
        <w:t>Random</w:t>
      </w:r>
      <w:r>
        <w:rPr>
          <w:spacing w:val="-9"/>
          <w:w w:val="1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fo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29"/>
          <w:w w:val="11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Algorithm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58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z w:val="28"/>
          <w:szCs w:val="28"/>
        </w:rPr>
        <w:t>widely  in</w:t>
      </w:r>
      <w:r>
        <w:rPr>
          <w:spacing w:val="56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2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5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7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37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It</w:t>
      </w:r>
      <w:r>
        <w:rPr>
          <w:spacing w:val="40"/>
          <w:w w:val="9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il</w:t>
      </w:r>
      <w:r>
        <w:rPr>
          <w:w w:val="112"/>
          <w:sz w:val="28"/>
          <w:szCs w:val="28"/>
        </w:rPr>
        <w:t>d</w:t>
      </w:r>
      <w:r>
        <w:rPr>
          <w:w w:val="132"/>
          <w:sz w:val="28"/>
          <w:szCs w:val="28"/>
        </w:rPr>
        <w:t>s</w:t>
      </w:r>
      <w:r>
        <w:rPr>
          <w:spacing w:val="37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7"/>
          <w:w w:val="11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t</w:t>
      </w:r>
      <w:r>
        <w:rPr>
          <w:spacing w:val="-4"/>
          <w:w w:val="118"/>
          <w:sz w:val="28"/>
          <w:szCs w:val="28"/>
        </w:rPr>
        <w:t>r</w:t>
      </w:r>
      <w:r>
        <w:rPr>
          <w:w w:val="118"/>
          <w:sz w:val="28"/>
          <w:szCs w:val="28"/>
        </w:rPr>
        <w:t>ees</w:t>
      </w:r>
      <w:r>
        <w:rPr>
          <w:spacing w:val="26"/>
          <w:w w:val="118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2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ta</w:t>
      </w:r>
      <w:r>
        <w:rPr>
          <w:spacing w:val="-3"/>
          <w:w w:val="117"/>
          <w:sz w:val="28"/>
          <w:szCs w:val="28"/>
        </w:rPr>
        <w:t>k</w:t>
      </w:r>
      <w:r>
        <w:rPr>
          <w:w w:val="117"/>
          <w:sz w:val="28"/>
          <w:szCs w:val="28"/>
        </w:rPr>
        <w:t>es</w:t>
      </w:r>
      <w:r>
        <w:rPr>
          <w:spacing w:val="11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62"/>
          <w:sz w:val="28"/>
          <w:szCs w:val="28"/>
        </w:rPr>
        <w:t xml:space="preserve"> </w:t>
      </w:r>
      <w:r>
        <w:rPr>
          <w:sz w:val="28"/>
          <w:szCs w:val="28"/>
        </w:rPr>
        <w:t xml:space="preserve">majority </w:t>
      </w:r>
      <w:r>
        <w:rPr>
          <w:spacing w:val="6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ote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spacing w:val="-2"/>
          <w:w w:val="113"/>
          <w:sz w:val="28"/>
          <w:szCs w:val="28"/>
        </w:rPr>
        <w:t>av</w:t>
      </w:r>
      <w:r>
        <w:rPr>
          <w:w w:val="113"/>
          <w:sz w:val="28"/>
          <w:szCs w:val="28"/>
        </w:rPr>
        <w:t>e</w:t>
      </w:r>
      <w:r>
        <w:rPr>
          <w:spacing w:val="-6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age</w:t>
      </w:r>
      <w:r>
        <w:rPr>
          <w:spacing w:val="-2"/>
          <w:w w:val="113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 xml:space="preserve">n </w:t>
      </w:r>
      <w:r>
        <w:rPr>
          <w:w w:val="122"/>
          <w:sz w:val="28"/>
          <w:szCs w:val="28"/>
        </w:rPr>
        <w:t>case</w:t>
      </w:r>
      <w:r>
        <w:rPr>
          <w:spacing w:val="-14"/>
          <w:w w:val="12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before="17" w:line="260" w:lineRule="exact"/>
        <w:rPr>
          <w:sz w:val="26"/>
          <w:szCs w:val="26"/>
        </w:rPr>
      </w:pPr>
    </w:p>
    <w:p w:rsidR="00DF7E86" w:rsidRDefault="00FB3854">
      <w:pPr>
        <w:spacing w:before="20"/>
        <w:ind w:left="105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33" w:line="460" w:lineRule="exact"/>
        <w:ind w:left="1059" w:right="2295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 xml:space="preserve">r </w:t>
      </w:r>
      <w:r>
        <w:rPr>
          <w:w w:val="110"/>
          <w:sz w:val="28"/>
          <w:szCs w:val="28"/>
        </w:rPr>
        <w:t>Random</w:t>
      </w:r>
      <w:r>
        <w:rPr>
          <w:spacing w:val="-3"/>
          <w:w w:val="110"/>
          <w:sz w:val="28"/>
          <w:szCs w:val="28"/>
        </w:rPr>
        <w:t>F</w:t>
      </w:r>
      <w:r>
        <w:rPr>
          <w:w w:val="110"/>
          <w:sz w:val="28"/>
          <w:szCs w:val="28"/>
        </w:rPr>
        <w:t>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4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 xml:space="preserve">() </w:t>
      </w:r>
      <w:r>
        <w:rPr>
          <w:w w:val="110"/>
          <w:sz w:val="28"/>
          <w:szCs w:val="28"/>
        </w:rPr>
        <w:t>Random</w:t>
      </w:r>
      <w:r>
        <w:rPr>
          <w:spacing w:val="-3"/>
          <w:w w:val="110"/>
          <w:sz w:val="28"/>
          <w:szCs w:val="28"/>
        </w:rPr>
        <w:t>F</w:t>
      </w:r>
      <w:r>
        <w:rPr>
          <w:w w:val="110"/>
          <w:sz w:val="28"/>
          <w:szCs w:val="28"/>
        </w:rPr>
        <w:t>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4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w w:val="91"/>
          <w:sz w:val="28"/>
          <w:szCs w:val="28"/>
        </w:rPr>
        <w:t>(X_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5" w:line="200" w:lineRule="exact"/>
      </w:pPr>
    </w:p>
    <w:p w:rsidR="00DF7E86" w:rsidRDefault="00FB3854">
      <w:pPr>
        <w:spacing w:before="20"/>
        <w:ind w:left="105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1059"/>
        <w:rPr>
          <w:sz w:val="28"/>
          <w:szCs w:val="28"/>
        </w:rPr>
      </w:pPr>
      <w:r>
        <w:rPr>
          <w:position w:val="-1"/>
          <w:sz w:val="28"/>
          <w:szCs w:val="28"/>
        </w:rPr>
        <w:t>y_p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ed</w:t>
      </w:r>
      <w:r>
        <w:rPr>
          <w:spacing w:val="3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=</w:t>
      </w:r>
      <w:r>
        <w:rPr>
          <w:spacing w:val="-6"/>
          <w:position w:val="-1"/>
          <w:sz w:val="28"/>
          <w:szCs w:val="28"/>
        </w:rPr>
        <w:t xml:space="preserve"> </w:t>
      </w:r>
      <w:r>
        <w:rPr>
          <w:w w:val="92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110"/>
          <w:position w:val="-1"/>
          <w:sz w:val="28"/>
          <w:szCs w:val="28"/>
        </w:rPr>
        <w:t>n</w:t>
      </w:r>
      <w:r>
        <w:rPr>
          <w:w w:val="112"/>
          <w:position w:val="-1"/>
          <w:sz w:val="28"/>
          <w:szCs w:val="28"/>
        </w:rPr>
        <w:t>d</w:t>
      </w:r>
      <w:r>
        <w:rPr>
          <w:w w:val="113"/>
          <w:position w:val="-1"/>
          <w:sz w:val="28"/>
          <w:szCs w:val="28"/>
        </w:rPr>
        <w:t>o</w:t>
      </w:r>
      <w:r>
        <w:rPr>
          <w:w w:val="112"/>
          <w:position w:val="-1"/>
          <w:sz w:val="28"/>
          <w:szCs w:val="28"/>
        </w:rPr>
        <w:t>m</w:t>
      </w:r>
      <w:r>
        <w:rPr>
          <w:spacing w:val="-3"/>
          <w:w w:val="99"/>
          <w:position w:val="-1"/>
          <w:sz w:val="28"/>
          <w:szCs w:val="28"/>
        </w:rPr>
        <w:t>F</w:t>
      </w:r>
      <w:r>
        <w:rPr>
          <w:w w:val="113"/>
          <w:position w:val="-1"/>
          <w:sz w:val="28"/>
          <w:szCs w:val="28"/>
        </w:rPr>
        <w:t>o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91"/>
          <w:position w:val="-1"/>
          <w:sz w:val="28"/>
          <w:szCs w:val="28"/>
        </w:rPr>
        <w:t>(X_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4"/>
          <w:position w:val="-1"/>
          <w:sz w:val="28"/>
          <w:szCs w:val="28"/>
        </w:rPr>
        <w:t>)</w:t>
      </w:r>
    </w:p>
    <w:p w:rsidR="00DF7E86" w:rsidRDefault="00DF7E86">
      <w:pPr>
        <w:spacing w:before="10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105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spacing w:val="-2"/>
          <w:w w:val="113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059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1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))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059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1"/>
          <w:sz w:val="28"/>
          <w:szCs w:val="28"/>
        </w:rPr>
        <w:t>(c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))</w:t>
      </w:r>
    </w:p>
    <w:p w:rsidR="00DF7E86" w:rsidRDefault="00DF7E86">
      <w:pPr>
        <w:spacing w:before="7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4996" w:right="4801"/>
        <w:jc w:val="center"/>
        <w:rPr>
          <w:sz w:val="28"/>
          <w:szCs w:val="28"/>
        </w:rPr>
        <w:sectPr w:rsidR="00DF7E86">
          <w:type w:val="continuous"/>
          <w:pgSz w:w="11900" w:h="16840"/>
          <w:pgMar w:top="1500" w:right="780" w:bottom="280" w:left="920" w:header="720" w:footer="720" w:gutter="0"/>
          <w:cols w:space="720"/>
        </w:sectPr>
      </w:pPr>
      <w:r>
        <w:rPr>
          <w:b/>
          <w:w w:val="114"/>
          <w:sz w:val="28"/>
          <w:szCs w:val="28"/>
        </w:rPr>
        <w:t>21</w:t>
      </w:r>
    </w:p>
    <w:p w:rsidR="00DF7E86" w:rsidRDefault="00DF7E86">
      <w:pPr>
        <w:spacing w:before="63" w:line="320" w:lineRule="exact"/>
        <w:ind w:left="1019"/>
        <w:rPr>
          <w:sz w:val="28"/>
          <w:szCs w:val="28"/>
        </w:rPr>
      </w:pPr>
      <w:r w:rsidRPr="00DF7E86">
        <w:lastRenderedPageBreak/>
        <w:pict>
          <v:group id="_x0000_s1692" style="position:absolute;left:0;text-align:left;margin-left:38.2pt;margin-top:38.95pt;width:531.3pt;height:780.85pt;z-index:-3627;mso-position-horizontal-relative:page;mso-position-vertical-relative:page" coordorigin="764,779" coordsize="10626,15617">
            <v:shape id="_x0000_s1718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717" style="position:absolute;left:1978;top:1574;width:5081;height:345" coordorigin="1978,1574" coordsize="5081,345" path="m1978,1574r5081,l7059,1918r-5081,l1978,1574xe" stroked="f">
              <v:path arrowok="t"/>
            </v:shape>
            <v:shape id="_x0000_s1716" style="position:absolute;left:1259;top:2533;width:749;height:345" coordorigin="1259,2533" coordsize="749,345" path="m1259,2533r749,l2008,2878r-749,l1259,2533xe" stroked="f">
              <v:path arrowok="t"/>
            </v:shape>
            <v:shape id="_x0000_s1715" style="position:absolute;left:2008;top:2533;width:8992;height:345" coordorigin="2008,2533" coordsize="8992,345" path="m2008,2533r8993,l11001,2878r-8993,l2008,2533xe" stroked="f">
              <v:path arrowok="t"/>
            </v:shape>
            <v:shape id="_x0000_s1714" style="position:absolute;left:1079;top:2997;width:9922;height:345" coordorigin="1079,2997" coordsize="9922,345" path="m1079,2997r9922,l11001,3342r-9922,l1079,2997xe" stroked="f">
              <v:path arrowok="t"/>
            </v:shape>
            <v:shape id="_x0000_s1713" style="position:absolute;left:1079;top:3462;width:779;height:345" coordorigin="1079,3462" coordsize="779,345" path="m1079,3462r779,l1858,3807r-779,l1079,3462xe" stroked="f">
              <v:path arrowok="t"/>
            </v:shape>
            <v:shape id="_x0000_s1712" style="position:absolute;left:1858;top:3462;width:7808;height:345" coordorigin="1858,3462" coordsize="7808,345" path="m1858,3462r7809,l9667,3807r-7809,l1858,3462xe" stroked="f">
              <v:path arrowok="t"/>
            </v:shape>
            <v:shape id="_x0000_s1711" style="position:absolute;left:1978;top:4421;width:3627;height:345" coordorigin="1978,4421" coordsize="3627,345" path="m1978,4421r3627,l5605,4766r-3627,l1978,4421xe" stroked="f">
              <v:path arrowok="t"/>
            </v:shape>
            <v:shape id="_x0000_s1710" style="position:absolute;left:1978;top:4886;width:7134;height:345" coordorigin="1978,4886" coordsize="7134,345" path="m1978,4886r7134,l9112,5231r-7134,l1978,4886xe" stroked="f">
              <v:path arrowok="t"/>
            </v:shape>
            <v:shape id="_x0000_s1709" style="position:absolute;left:1978;top:5351;width:5575;height:345" coordorigin="1978,5351" coordsize="5575,345" path="m1978,5351r5576,l7554,5695r-5576,l1978,5351xe" stroked="f">
              <v:path arrowok="t"/>
            </v:shape>
            <v:shape id="_x0000_s1708" style="position:absolute;left:1978;top:5815;width:6085;height:345" coordorigin="1978,5815" coordsize="6085,345" path="m1978,5815r6085,l8063,6160r-6085,l1978,5815xe" stroked="f">
              <v:path arrowok="t"/>
            </v:shape>
            <v:shape id="_x0000_s1707" style="position:absolute;left:1978;top:6744;width:1709;height:345" coordorigin="1978,6744" coordsize="1709,345" path="m1978,6744r1709,l3687,7089r-1709,l1978,6744xe" stroked="f">
              <v:path arrowok="t"/>
            </v:shape>
            <v:shape id="_x0000_s1706" style="position:absolute;left:1978;top:7209;width:4796;height:345" coordorigin="1978,7209" coordsize="4796,345" path="m1978,7209r4796,l6774,7554r-4796,l1978,7209xe" stroked="f">
              <v:path arrowok="t"/>
            </v:shape>
            <v:shape id="_x0000_s1705" style="position:absolute;left:1978;top:8138;width:1933;height:345" coordorigin="1978,8138" coordsize="1933,345" path="m1978,8138r1934,l3912,8483r-1934,l1978,8138xe" stroked="f">
              <v:path arrowok="t"/>
            </v:shape>
            <v:shape id="_x0000_s1704" style="position:absolute;left:1978;top:8603;width:5905;height:345" coordorigin="1978,8603" coordsize="5905,345" path="m1978,8603r5905,l7883,8947r-5905,l1978,8603xe" stroked="f">
              <v:path arrowok="t"/>
            </v:shape>
            <v:shape id="_x0000_s1703" style="position:absolute;left:1978;top:9067;width:4706;height:345" coordorigin="1978,9067" coordsize="4706,345" path="m1978,9067r4706,l6684,9412r-4706,l1978,9067xe" stroked="f">
              <v:path arrowok="t"/>
            </v:shape>
            <v:shape id="_x0000_s1702" style="position:absolute;left:1978;top:9532;width:5081;height:345" coordorigin="1978,9532" coordsize="5081,345" path="m1978,9532r5081,l7059,9877r-5081,l1978,9532xe" stroked="f">
              <v:path arrowok="t"/>
            </v:shape>
            <v:shape id="_x0000_s1701" style="position:absolute;left:1259;top:10491;width:9742;height:345" coordorigin="1259,10491" coordsize="9742,345" path="m1259,10491r9742,l11001,10836r-9742,l1259,10491xe" stroked="f">
              <v:path arrowok="t"/>
            </v:shape>
            <v:shape id="_x0000_s1700" style="position:absolute;left:1079;top:10956;width:9922;height:345" coordorigin="1079,10956" coordsize="9922,345" path="m1079,10956r9922,l11001,11301r-9922,l1079,10956xe" stroked="f">
              <v:path arrowok="t"/>
            </v:shape>
            <v:shape id="_x0000_s1699" style="position:absolute;left:1079;top:11420;width:9937;height:345" coordorigin="1079,11420" coordsize="9937,345" path="m1079,11420r9937,l11016,11765r-9937,l1079,11420xe" stroked="f">
              <v:path arrowok="t"/>
            </v:shape>
            <v:shape id="_x0000_s1698" style="position:absolute;left:1079;top:11885;width:9922;height:345" coordorigin="1079,11885" coordsize="9922,345" path="m1079,11885r9922,l11001,12230r-9922,l1079,11885xe" stroked="f">
              <v:path arrowok="t"/>
            </v:shape>
            <v:shape id="_x0000_s1697" style="position:absolute;left:1079;top:12350;width:2458;height:345" coordorigin="1079,12350" coordsize="2458,345" path="m1079,12350r2458,l3537,12694r-2458,l1079,12350xe" stroked="f">
              <v:path arrowok="t"/>
            </v:shape>
            <v:shape id="_x0000_s1696" style="position:absolute;left:1978;top:13309;width:2683;height:345" coordorigin="1978,13309" coordsize="2683,345" path="m1978,13309r2683,l4661,13654r-2683,l1978,13309xe" stroked="f">
              <v:path arrowok="t"/>
            </v:shape>
            <v:shape id="_x0000_s1695" style="position:absolute;left:1978;top:13773;width:6190;height:345" coordorigin="1978,13773" coordsize="6190,345" path="m1978,13773r6190,l8168,14118r-6190,l1978,13773xe" stroked="f">
              <v:path arrowok="t"/>
            </v:shape>
            <v:shape id="_x0000_s1694" style="position:absolute;left:1978;top:14238;width:4077;height:345" coordorigin="1978,14238" coordsize="4077,345" path="m1978,14238r4077,l6055,14583r-4077,l1978,14238xe" stroked="f">
              <v:path arrowok="t"/>
            </v:shape>
            <v:shape id="_x0000_s1693" style="position:absolute;left:1978;top:14703;width:4976;height:345" coordorigin="1978,14703" coordsize="4976,345" path="m1978,14703r4976,l6954,15047r-4976,l1978,14703xe" stroked="f">
              <v:path arrowok="t"/>
            </v:shape>
            <w10:wrap anchorx="page" anchory="page"/>
          </v:group>
        </w:pict>
      </w:r>
      <w:r w:rsidR="00FB3854">
        <w:rPr>
          <w:w w:val="112"/>
          <w:position w:val="-1"/>
          <w:sz w:val="28"/>
          <w:szCs w:val="28"/>
        </w:rPr>
        <w:t>p</w:t>
      </w:r>
      <w:r w:rsidR="00FB3854">
        <w:rPr>
          <w:w w:val="101"/>
          <w:position w:val="-1"/>
          <w:sz w:val="28"/>
          <w:szCs w:val="28"/>
        </w:rPr>
        <w:t>r</w:t>
      </w:r>
      <w:r w:rsidR="00FB3854">
        <w:rPr>
          <w:w w:val="87"/>
          <w:position w:val="-1"/>
          <w:sz w:val="28"/>
          <w:szCs w:val="28"/>
        </w:rPr>
        <w:t>i</w:t>
      </w:r>
      <w:r w:rsidR="00FB3854">
        <w:rPr>
          <w:w w:val="110"/>
          <w:position w:val="-1"/>
          <w:sz w:val="28"/>
          <w:szCs w:val="28"/>
        </w:rPr>
        <w:t>n</w:t>
      </w:r>
      <w:r w:rsidR="00FB3854">
        <w:rPr>
          <w:w w:val="117"/>
          <w:position w:val="-1"/>
          <w:sz w:val="28"/>
          <w:szCs w:val="28"/>
        </w:rPr>
        <w:t>t</w:t>
      </w:r>
      <w:r w:rsidR="00FB3854">
        <w:rPr>
          <w:w w:val="111"/>
          <w:position w:val="-1"/>
          <w:sz w:val="28"/>
          <w:szCs w:val="28"/>
        </w:rPr>
        <w:t>(c</w:t>
      </w:r>
      <w:r w:rsidR="00FB3854">
        <w:rPr>
          <w:w w:val="87"/>
          <w:position w:val="-1"/>
          <w:sz w:val="28"/>
          <w:szCs w:val="28"/>
        </w:rPr>
        <w:t>l</w:t>
      </w:r>
      <w:r w:rsidR="00FB3854">
        <w:rPr>
          <w:w w:val="122"/>
          <w:position w:val="-1"/>
          <w:sz w:val="28"/>
          <w:szCs w:val="28"/>
        </w:rPr>
        <w:t>a</w:t>
      </w:r>
      <w:r w:rsidR="00FB3854">
        <w:rPr>
          <w:w w:val="132"/>
          <w:position w:val="-1"/>
          <w:sz w:val="28"/>
          <w:szCs w:val="28"/>
        </w:rPr>
        <w:t>ss</w:t>
      </w:r>
      <w:r w:rsidR="00FB3854">
        <w:rPr>
          <w:w w:val="87"/>
          <w:position w:val="-1"/>
          <w:sz w:val="28"/>
          <w:szCs w:val="28"/>
        </w:rPr>
        <w:t>i</w:t>
      </w:r>
      <w:r w:rsidR="00FB3854">
        <w:rPr>
          <w:w w:val="99"/>
          <w:position w:val="-1"/>
          <w:sz w:val="28"/>
          <w:szCs w:val="28"/>
        </w:rPr>
        <w:t>ﬁ</w:t>
      </w:r>
      <w:r w:rsidR="00FB3854">
        <w:rPr>
          <w:w w:val="118"/>
          <w:position w:val="-1"/>
          <w:sz w:val="28"/>
          <w:szCs w:val="28"/>
        </w:rPr>
        <w:t>c</w:t>
      </w:r>
      <w:r w:rsidR="00FB3854">
        <w:rPr>
          <w:w w:val="122"/>
          <w:position w:val="-1"/>
          <w:sz w:val="28"/>
          <w:szCs w:val="28"/>
        </w:rPr>
        <w:t>a</w:t>
      </w:r>
      <w:r w:rsidR="00FB3854">
        <w:rPr>
          <w:w w:val="117"/>
          <w:position w:val="-1"/>
          <w:sz w:val="28"/>
          <w:szCs w:val="28"/>
        </w:rPr>
        <w:t>t</w:t>
      </w:r>
      <w:r w:rsidR="00FB3854">
        <w:rPr>
          <w:w w:val="87"/>
          <w:position w:val="-1"/>
          <w:sz w:val="28"/>
          <w:szCs w:val="28"/>
        </w:rPr>
        <w:t>i</w:t>
      </w:r>
      <w:r w:rsidR="00FB3854">
        <w:rPr>
          <w:w w:val="113"/>
          <w:position w:val="-1"/>
          <w:sz w:val="28"/>
          <w:szCs w:val="28"/>
        </w:rPr>
        <w:t>o</w:t>
      </w:r>
      <w:r w:rsidR="00FB3854">
        <w:rPr>
          <w:w w:val="110"/>
          <w:position w:val="-1"/>
          <w:sz w:val="28"/>
          <w:szCs w:val="28"/>
        </w:rPr>
        <w:t>n</w:t>
      </w:r>
      <w:r w:rsidR="00FB3854">
        <w:rPr>
          <w:w w:val="90"/>
          <w:position w:val="-1"/>
          <w:sz w:val="28"/>
          <w:szCs w:val="28"/>
        </w:rPr>
        <w:t>_</w:t>
      </w:r>
      <w:r w:rsidR="00FB3854">
        <w:rPr>
          <w:spacing w:val="-3"/>
          <w:w w:val="101"/>
          <w:position w:val="-1"/>
          <w:sz w:val="28"/>
          <w:szCs w:val="28"/>
        </w:rPr>
        <w:t>r</w:t>
      </w:r>
      <w:r w:rsidR="00FB3854">
        <w:rPr>
          <w:w w:val="119"/>
          <w:position w:val="-1"/>
          <w:sz w:val="28"/>
          <w:szCs w:val="28"/>
        </w:rPr>
        <w:t>e</w:t>
      </w:r>
      <w:r w:rsidR="00FB3854">
        <w:rPr>
          <w:w w:val="112"/>
          <w:position w:val="-1"/>
          <w:sz w:val="28"/>
          <w:szCs w:val="28"/>
        </w:rPr>
        <w:t>p</w:t>
      </w:r>
      <w:r w:rsidR="00FB3854">
        <w:rPr>
          <w:w w:val="113"/>
          <w:position w:val="-1"/>
          <w:sz w:val="28"/>
          <w:szCs w:val="28"/>
        </w:rPr>
        <w:t>o</w:t>
      </w:r>
      <w:r w:rsidR="00FB3854">
        <w:rPr>
          <w:spacing w:val="7"/>
          <w:w w:val="101"/>
          <w:position w:val="-1"/>
          <w:sz w:val="28"/>
          <w:szCs w:val="28"/>
        </w:rPr>
        <w:t>r</w:t>
      </w:r>
      <w:r w:rsidR="00FB3854">
        <w:rPr>
          <w:w w:val="117"/>
          <w:position w:val="-1"/>
          <w:sz w:val="28"/>
          <w:szCs w:val="28"/>
        </w:rPr>
        <w:t>t</w:t>
      </w:r>
      <w:r w:rsidR="00FB3854">
        <w:rPr>
          <w:w w:val="97"/>
          <w:position w:val="-1"/>
          <w:sz w:val="28"/>
          <w:szCs w:val="28"/>
        </w:rPr>
        <w:t>(y</w:t>
      </w:r>
      <w:r w:rsidR="00FB3854">
        <w:rPr>
          <w:w w:val="90"/>
          <w:position w:val="-1"/>
          <w:sz w:val="28"/>
          <w:szCs w:val="28"/>
        </w:rPr>
        <w:t>_</w:t>
      </w:r>
      <w:r w:rsidR="00FB3854">
        <w:rPr>
          <w:w w:val="117"/>
          <w:position w:val="-1"/>
          <w:sz w:val="28"/>
          <w:szCs w:val="28"/>
        </w:rPr>
        <w:t>t</w:t>
      </w:r>
      <w:r w:rsidR="00FB3854">
        <w:rPr>
          <w:w w:val="119"/>
          <w:position w:val="-1"/>
          <w:sz w:val="28"/>
          <w:szCs w:val="28"/>
        </w:rPr>
        <w:t>e</w:t>
      </w:r>
      <w:r w:rsidR="00FB3854">
        <w:rPr>
          <w:w w:val="132"/>
          <w:position w:val="-1"/>
          <w:sz w:val="28"/>
          <w:szCs w:val="28"/>
        </w:rPr>
        <w:t>s</w:t>
      </w:r>
      <w:r w:rsidR="00FB3854">
        <w:rPr>
          <w:w w:val="117"/>
          <w:position w:val="-1"/>
          <w:sz w:val="28"/>
          <w:szCs w:val="28"/>
        </w:rPr>
        <w:t>t</w:t>
      </w:r>
      <w:r w:rsidR="00FB3854">
        <w:rPr>
          <w:w w:val="78"/>
          <w:position w:val="-1"/>
          <w:sz w:val="28"/>
          <w:szCs w:val="28"/>
        </w:rPr>
        <w:t>,</w:t>
      </w:r>
      <w:r w:rsidR="00FB3854">
        <w:rPr>
          <w:w w:val="94"/>
          <w:position w:val="-1"/>
          <w:sz w:val="28"/>
          <w:szCs w:val="28"/>
        </w:rPr>
        <w:t>y</w:t>
      </w:r>
      <w:r w:rsidR="00FB3854">
        <w:rPr>
          <w:w w:val="90"/>
          <w:position w:val="-1"/>
          <w:sz w:val="28"/>
          <w:szCs w:val="28"/>
        </w:rPr>
        <w:t>_</w:t>
      </w:r>
      <w:r w:rsidR="00FB3854">
        <w:rPr>
          <w:w w:val="112"/>
          <w:position w:val="-1"/>
          <w:sz w:val="28"/>
          <w:szCs w:val="28"/>
        </w:rPr>
        <w:t>p</w:t>
      </w:r>
      <w:r w:rsidR="00FB3854">
        <w:rPr>
          <w:spacing w:val="-3"/>
          <w:w w:val="101"/>
          <w:position w:val="-1"/>
          <w:sz w:val="28"/>
          <w:szCs w:val="28"/>
        </w:rPr>
        <w:t>r</w:t>
      </w:r>
      <w:r w:rsidR="00FB3854">
        <w:rPr>
          <w:w w:val="119"/>
          <w:position w:val="-1"/>
          <w:sz w:val="28"/>
          <w:szCs w:val="28"/>
        </w:rPr>
        <w:t>e</w:t>
      </w:r>
      <w:r w:rsidR="00FB3854">
        <w:rPr>
          <w:w w:val="112"/>
          <w:position w:val="-1"/>
          <w:sz w:val="28"/>
          <w:szCs w:val="28"/>
        </w:rPr>
        <w:t>d</w:t>
      </w:r>
      <w:r w:rsidR="00FB3854">
        <w:rPr>
          <w:w w:val="104"/>
          <w:position w:val="-1"/>
          <w:sz w:val="28"/>
          <w:szCs w:val="28"/>
        </w:rPr>
        <w:t>))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20" w:line="200" w:lineRule="exact"/>
      </w:pPr>
    </w:p>
    <w:p w:rsidR="00DF7E86" w:rsidRDefault="00FB3854">
      <w:pPr>
        <w:spacing w:before="20" w:line="346" w:lineRule="auto"/>
        <w:ind w:left="120" w:right="65" w:firstLine="1004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 xml:space="preserve">adient </w:t>
      </w:r>
      <w:r>
        <w:rPr>
          <w:spacing w:val="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g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oup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learning</w:t>
      </w:r>
      <w:r>
        <w:rPr>
          <w:spacing w:val="66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 xml:space="preserve">that </w:t>
      </w:r>
      <w:r>
        <w:rPr>
          <w:spacing w:val="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many 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weak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1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-3"/>
          <w:w w:val="113"/>
          <w:sz w:val="28"/>
          <w:szCs w:val="28"/>
        </w:rPr>
        <w:t>t</w:t>
      </w:r>
      <w:r>
        <w:rPr>
          <w:w w:val="113"/>
          <w:sz w:val="28"/>
          <w:szCs w:val="28"/>
        </w:rPr>
        <w:t>ogether</w:t>
      </w:r>
      <w:r>
        <w:rPr>
          <w:spacing w:val="1"/>
          <w:w w:val="11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c</w:t>
      </w:r>
      <w:r>
        <w:rPr>
          <w:spacing w:val="-3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eate</w:t>
      </w:r>
      <w:r>
        <w:rPr>
          <w:spacing w:val="-2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st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ong</w:t>
      </w:r>
      <w:r>
        <w:rPr>
          <w:spacing w:val="-4"/>
          <w:w w:val="11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</w:p>
    <w:p w:rsidR="00DF7E86" w:rsidRDefault="00FB3854">
      <w:pPr>
        <w:spacing w:before="5" w:line="320" w:lineRule="exact"/>
        <w:ind w:left="120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model. </w:t>
      </w:r>
      <w:r>
        <w:rPr>
          <w:spacing w:val="7"/>
          <w:position w:val="-1"/>
          <w:sz w:val="28"/>
          <w:szCs w:val="28"/>
        </w:rPr>
        <w:t xml:space="preserve"> </w:t>
      </w:r>
      <w:r>
        <w:rPr>
          <w:w w:val="90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118"/>
          <w:position w:val="-1"/>
          <w:sz w:val="28"/>
          <w:szCs w:val="28"/>
        </w:rPr>
        <w:t>c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t</w:t>
      </w:r>
      <w:r>
        <w:rPr>
          <w:spacing w:val="-4"/>
          <w:w w:val="118"/>
          <w:position w:val="-1"/>
          <w:sz w:val="28"/>
          <w:szCs w:val="28"/>
        </w:rPr>
        <w:t>r</w:t>
      </w:r>
      <w:r>
        <w:rPr>
          <w:w w:val="118"/>
          <w:position w:val="-1"/>
          <w:sz w:val="28"/>
          <w:szCs w:val="28"/>
        </w:rPr>
        <w:t>ees</w:t>
      </w:r>
      <w:r>
        <w:rPr>
          <w:spacing w:val="-12"/>
          <w:w w:val="118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a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e</w:t>
      </w:r>
      <w:r>
        <w:rPr>
          <w:spacing w:val="51"/>
          <w:position w:val="-1"/>
          <w:sz w:val="28"/>
          <w:szCs w:val="28"/>
        </w:rPr>
        <w:t xml:space="preserve"> </w:t>
      </w:r>
      <w:r>
        <w:rPr>
          <w:w w:val="110"/>
          <w:position w:val="-1"/>
          <w:sz w:val="28"/>
          <w:szCs w:val="28"/>
        </w:rPr>
        <w:t>u</w:t>
      </w:r>
      <w:r>
        <w:rPr>
          <w:w w:val="132"/>
          <w:position w:val="-1"/>
          <w:sz w:val="28"/>
          <w:szCs w:val="28"/>
        </w:rPr>
        <w:t>s</w:t>
      </w:r>
      <w:r>
        <w:rPr>
          <w:w w:val="110"/>
          <w:position w:val="-1"/>
          <w:sz w:val="28"/>
          <w:szCs w:val="28"/>
        </w:rPr>
        <w:t>u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ll</w:t>
      </w:r>
      <w:r>
        <w:rPr>
          <w:w w:val="94"/>
          <w:position w:val="-1"/>
          <w:sz w:val="28"/>
          <w:szCs w:val="28"/>
        </w:rPr>
        <w:t>y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7"/>
          <w:position w:val="-1"/>
          <w:sz w:val="28"/>
          <w:szCs w:val="28"/>
        </w:rPr>
        <w:t>used</w:t>
      </w:r>
      <w:r>
        <w:rPr>
          <w:spacing w:val="-11"/>
          <w:w w:val="117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when</w:t>
      </w:r>
      <w:r>
        <w:rPr>
          <w:spacing w:val="57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doing</w:t>
      </w:r>
      <w:r>
        <w:rPr>
          <w:spacing w:val="55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g</w:t>
      </w:r>
      <w:r>
        <w:rPr>
          <w:spacing w:val="-5"/>
          <w:w w:val="101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b</w:t>
      </w:r>
      <w:r>
        <w:rPr>
          <w:w w:val="113"/>
          <w:position w:val="-1"/>
          <w:sz w:val="28"/>
          <w:szCs w:val="28"/>
        </w:rPr>
        <w:t>oo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112"/>
          <w:position w:val="-1"/>
          <w:sz w:val="28"/>
          <w:szCs w:val="28"/>
        </w:rPr>
        <w:t>g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20" w:line="200" w:lineRule="exact"/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33" w:line="460" w:lineRule="exact"/>
        <w:ind w:left="1019" w:right="1964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 xml:space="preserve">r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 xml:space="preserve">()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4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w w:val="91"/>
          <w:sz w:val="28"/>
          <w:szCs w:val="28"/>
        </w:rPr>
        <w:t>(X_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before="5" w:line="140" w:lineRule="exact"/>
        <w:rPr>
          <w:sz w:val="15"/>
          <w:szCs w:val="15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1019"/>
        <w:rPr>
          <w:sz w:val="28"/>
          <w:szCs w:val="28"/>
        </w:rPr>
      </w:pPr>
      <w:r>
        <w:rPr>
          <w:position w:val="-1"/>
          <w:sz w:val="28"/>
          <w:szCs w:val="28"/>
        </w:rPr>
        <w:t>y_p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ed</w:t>
      </w:r>
      <w:r>
        <w:rPr>
          <w:spacing w:val="3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=</w:t>
      </w:r>
      <w:r>
        <w:rPr>
          <w:spacing w:val="-6"/>
          <w:position w:val="-1"/>
          <w:sz w:val="28"/>
          <w:szCs w:val="28"/>
        </w:rPr>
        <w:t xml:space="preserve"> </w:t>
      </w:r>
      <w:r>
        <w:rPr>
          <w:w w:val="94"/>
          <w:position w:val="-1"/>
          <w:sz w:val="28"/>
          <w:szCs w:val="28"/>
        </w:rPr>
        <w:t>G</w:t>
      </w:r>
      <w:r>
        <w:rPr>
          <w:spacing w:val="-5"/>
          <w:w w:val="101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02"/>
          <w:position w:val="-1"/>
          <w:sz w:val="28"/>
          <w:szCs w:val="28"/>
        </w:rPr>
        <w:t>Bo</w:t>
      </w:r>
      <w:r>
        <w:rPr>
          <w:w w:val="113"/>
          <w:position w:val="-1"/>
          <w:sz w:val="28"/>
          <w:szCs w:val="28"/>
        </w:rPr>
        <w:t>o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91"/>
          <w:position w:val="-1"/>
          <w:sz w:val="28"/>
          <w:szCs w:val="28"/>
        </w:rPr>
        <w:t>(X_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4"/>
          <w:position w:val="-1"/>
          <w:sz w:val="28"/>
          <w:szCs w:val="28"/>
        </w:rPr>
        <w:t>)</w:t>
      </w:r>
    </w:p>
    <w:p w:rsidR="00DF7E86" w:rsidRDefault="00DF7E86">
      <w:pPr>
        <w:spacing w:before="10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spacing w:val="-2"/>
          <w:w w:val="113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33" w:line="460" w:lineRule="exact"/>
        <w:ind w:left="1019" w:right="3181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1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 xml:space="preserve">)) 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1"/>
          <w:sz w:val="28"/>
          <w:szCs w:val="28"/>
        </w:rPr>
        <w:t>(c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 xml:space="preserve">)) 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1"/>
          <w:sz w:val="28"/>
          <w:szCs w:val="28"/>
        </w:rPr>
        <w:t>(c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))</w:t>
      </w:r>
    </w:p>
    <w:p w:rsidR="00DF7E86" w:rsidRDefault="00DF7E86">
      <w:pPr>
        <w:spacing w:before="5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 w:line="346" w:lineRule="auto"/>
        <w:ind w:left="120" w:right="61" w:firstLine="854"/>
        <w:jc w:val="both"/>
        <w:rPr>
          <w:sz w:val="28"/>
          <w:szCs w:val="28"/>
        </w:rPr>
      </w:pPr>
      <w:r>
        <w:rPr>
          <w:w w:val="108"/>
          <w:sz w:val="28"/>
          <w:szCs w:val="28"/>
        </w:rPr>
        <w:t>AdaBoost</w:t>
      </w:r>
      <w:r>
        <w:rPr>
          <w:spacing w:val="7"/>
          <w:w w:val="108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-5"/>
          <w:w w:val="1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boost</w:t>
      </w:r>
      <w:r>
        <w:rPr>
          <w:spacing w:val="-2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pe</w:t>
      </w:r>
      <w:r>
        <w:rPr>
          <w:spacing w:val="2"/>
          <w:w w:val="112"/>
          <w:sz w:val="28"/>
          <w:szCs w:val="28"/>
        </w:rPr>
        <w:t>r</w:t>
      </w:r>
      <w:r>
        <w:rPr>
          <w:w w:val="112"/>
          <w:sz w:val="28"/>
          <w:szCs w:val="28"/>
        </w:rPr>
        <w:t>formance</w:t>
      </w:r>
      <w:r>
        <w:rPr>
          <w:spacing w:val="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2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05"/>
          <w:sz w:val="28"/>
          <w:szCs w:val="28"/>
        </w:rPr>
        <w:t>.</w:t>
      </w:r>
      <w:r>
        <w:rPr>
          <w:spacing w:val="47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It</w:t>
      </w:r>
      <w:r>
        <w:rPr>
          <w:spacing w:val="50"/>
          <w:w w:val="97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47"/>
          <w:w w:val="13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best</w:t>
      </w:r>
      <w:r>
        <w:rPr>
          <w:spacing w:val="42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used</w:t>
      </w:r>
      <w:r>
        <w:rPr>
          <w:spacing w:val="31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 xml:space="preserve">with  weak </w:t>
      </w:r>
      <w:r>
        <w:rPr>
          <w:spacing w:val="3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32"/>
          <w:w w:val="105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These</w:t>
      </w:r>
      <w:r>
        <w:rPr>
          <w:spacing w:val="27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1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32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2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 xml:space="preserve">e </w:t>
      </w:r>
      <w:r>
        <w:rPr>
          <w:w w:val="112"/>
          <w:sz w:val="28"/>
          <w:szCs w:val="28"/>
        </w:rPr>
        <w:t>accu</w:t>
      </w:r>
      <w:r>
        <w:rPr>
          <w:spacing w:val="-6"/>
          <w:w w:val="112"/>
          <w:sz w:val="28"/>
          <w:szCs w:val="28"/>
        </w:rPr>
        <w:t>r</w:t>
      </w:r>
      <w:r>
        <w:rPr>
          <w:w w:val="112"/>
          <w:sz w:val="28"/>
          <w:szCs w:val="28"/>
        </w:rPr>
        <w:t xml:space="preserve">acy  </w:t>
      </w:r>
      <w:r>
        <w:rPr>
          <w:w w:val="86"/>
          <w:sz w:val="28"/>
          <w:szCs w:val="28"/>
        </w:rPr>
        <w:t>j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spacing w:val="7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ab</w:t>
      </w:r>
      <w:r>
        <w:rPr>
          <w:spacing w:val="-2"/>
          <w:sz w:val="28"/>
          <w:szCs w:val="28"/>
        </w:rPr>
        <w:t>ov</w:t>
      </w:r>
      <w:r>
        <w:rPr>
          <w:sz w:val="28"/>
          <w:szCs w:val="28"/>
        </w:rPr>
        <w:t xml:space="preserve">e  </w:t>
      </w:r>
      <w:r>
        <w:rPr>
          <w:spacing w:val="18"/>
          <w:sz w:val="28"/>
          <w:szCs w:val="28"/>
        </w:rPr>
        <w:t xml:space="preserve"> </w:t>
      </w:r>
      <w:r>
        <w:rPr>
          <w:spacing w:val="-6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andom</w:t>
      </w:r>
      <w:r>
        <w:rPr>
          <w:spacing w:val="61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 xml:space="preserve">chance </w:t>
      </w:r>
      <w:r>
        <w:rPr>
          <w:spacing w:val="12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 xml:space="preserve">on 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2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62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05"/>
          <w:sz w:val="28"/>
          <w:szCs w:val="28"/>
        </w:rPr>
        <w:t>.</w:t>
      </w:r>
      <w:r>
        <w:rPr>
          <w:spacing w:val="62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2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the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efo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</w:t>
      </w:r>
      <w:r>
        <w:rPr>
          <w:spacing w:val="2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most</w:t>
      </w:r>
      <w:r>
        <w:rPr>
          <w:spacing w:val="33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common</w:t>
      </w:r>
      <w:r>
        <w:rPr>
          <w:spacing w:val="9"/>
          <w:w w:val="113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spacing w:val="2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-5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28"/>
          <w:sz w:val="28"/>
          <w:szCs w:val="28"/>
        </w:rPr>
        <w:t xml:space="preserve"> </w:t>
      </w:r>
      <w:r>
        <w:rPr>
          <w:w w:val="108"/>
          <w:sz w:val="28"/>
          <w:szCs w:val="28"/>
        </w:rPr>
        <w:t>AdaBoost</w:t>
      </w:r>
      <w:r>
        <w:rPr>
          <w:spacing w:val="7"/>
          <w:w w:val="10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</w:p>
    <w:p w:rsidR="00DF7E86" w:rsidRDefault="00FB3854">
      <w:pPr>
        <w:spacing w:before="5" w:line="320" w:lineRule="exact"/>
        <w:ind w:left="120"/>
        <w:rPr>
          <w:sz w:val="28"/>
          <w:szCs w:val="28"/>
        </w:rPr>
      </w:pPr>
      <w:r>
        <w:rPr>
          <w:w w:val="118"/>
          <w:position w:val="-1"/>
          <w:sz w:val="28"/>
          <w:szCs w:val="28"/>
        </w:rPr>
        <w:t>t</w:t>
      </w:r>
      <w:r>
        <w:rPr>
          <w:spacing w:val="-4"/>
          <w:w w:val="118"/>
          <w:position w:val="-1"/>
          <w:sz w:val="28"/>
          <w:szCs w:val="28"/>
        </w:rPr>
        <w:t>r</w:t>
      </w:r>
      <w:r>
        <w:rPr>
          <w:w w:val="118"/>
          <w:position w:val="-1"/>
          <w:sz w:val="28"/>
          <w:szCs w:val="28"/>
        </w:rPr>
        <w:t>ees</w:t>
      </w:r>
      <w:r>
        <w:rPr>
          <w:spacing w:val="-12"/>
          <w:w w:val="118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with</w:t>
      </w:r>
      <w:r>
        <w:rPr>
          <w:spacing w:val="22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one</w:t>
      </w:r>
      <w:r>
        <w:rPr>
          <w:spacing w:val="55"/>
          <w:position w:val="-1"/>
          <w:sz w:val="28"/>
          <w:szCs w:val="28"/>
        </w:rPr>
        <w:t xml:space="preserve"> </w:t>
      </w:r>
      <w:r>
        <w:rPr>
          <w:w w:val="87"/>
          <w:position w:val="-1"/>
          <w:sz w:val="28"/>
          <w:szCs w:val="28"/>
        </w:rPr>
        <w:t>l</w:t>
      </w:r>
      <w:r>
        <w:rPr>
          <w:spacing w:val="-2"/>
          <w:w w:val="119"/>
          <w:position w:val="-1"/>
          <w:sz w:val="28"/>
          <w:szCs w:val="28"/>
        </w:rPr>
        <w:t>e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19"/>
          <w:position w:val="-1"/>
          <w:sz w:val="28"/>
          <w:szCs w:val="28"/>
        </w:rPr>
        <w:t>e</w:t>
      </w:r>
      <w:r>
        <w:rPr>
          <w:w w:val="87"/>
          <w:position w:val="-1"/>
          <w:sz w:val="28"/>
          <w:szCs w:val="28"/>
        </w:rPr>
        <w:t>l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20" w:line="200" w:lineRule="exact"/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: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019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019" w:right="4121"/>
        <w:rPr>
          <w:sz w:val="28"/>
          <w:szCs w:val="28"/>
        </w:rPr>
      </w:pPr>
      <w:r>
        <w:rPr>
          <w:w w:val="108"/>
          <w:sz w:val="28"/>
          <w:szCs w:val="28"/>
        </w:rPr>
        <w:t>AdaBoost</w:t>
      </w:r>
      <w:r>
        <w:rPr>
          <w:spacing w:val="1"/>
          <w:w w:val="108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 xml:space="preserve">() </w:t>
      </w:r>
      <w:r>
        <w:rPr>
          <w:w w:val="108"/>
          <w:sz w:val="28"/>
          <w:szCs w:val="28"/>
        </w:rPr>
        <w:t>AdaBoost</w:t>
      </w:r>
      <w:r>
        <w:rPr>
          <w:spacing w:val="1"/>
          <w:w w:val="108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02"/>
          <w:sz w:val="28"/>
          <w:szCs w:val="28"/>
        </w:rPr>
        <w:t>Bo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w w:val="91"/>
          <w:sz w:val="28"/>
          <w:szCs w:val="28"/>
        </w:rPr>
        <w:t>(X_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before="5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ind w:left="4956" w:right="4801"/>
        <w:jc w:val="center"/>
        <w:rPr>
          <w:sz w:val="28"/>
          <w:szCs w:val="28"/>
        </w:rPr>
        <w:sectPr w:rsidR="00DF7E86">
          <w:footerReference w:type="default" r:id="rId36"/>
          <w:pgSz w:w="11900" w:h="16840"/>
          <w:pgMar w:top="150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22</w:t>
      </w:r>
    </w:p>
    <w:p w:rsidR="00DF7E86" w:rsidRDefault="00DF7E86">
      <w:pPr>
        <w:spacing w:line="200" w:lineRule="exact"/>
      </w:pPr>
      <w:r>
        <w:lastRenderedPageBreak/>
        <w:pict>
          <v:group id="_x0000_s1665" style="position:absolute;margin-left:38.2pt;margin-top:38.95pt;width:531.3pt;height:780.85pt;z-index:-3626;mso-position-horizontal-relative:page;mso-position-vertical-relative:page" coordorigin="764,779" coordsize="10626,15617">
            <v:shape id="_x0000_s1691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690" style="position:absolute;left:1978;top:2038;width:1709;height:345" coordorigin="1978,2038" coordsize="1709,345" path="m1978,2038r1709,l3687,2383r-1709,l1978,2038xe" stroked="f">
              <v:path arrowok="t"/>
            </v:shape>
            <v:shape id="_x0000_s1689" style="position:absolute;left:1978;top:2503;width:4226;height:345" coordorigin="1978,2503" coordsize="4226,345" path="m1978,2503r4227,l6205,2848r-4227,l1978,2503xe" stroked="f">
              <v:path arrowok="t"/>
            </v:shape>
            <v:shape id="_x0000_s1688" style="position:absolute;left:1978;top:3432;width:1933;height:345" coordorigin="1978,3432" coordsize="1933,345" path="m1978,3432r1934,l3912,3777r-1934,l1978,3432xe" stroked="f">
              <v:path arrowok="t"/>
            </v:shape>
            <v:shape id="_x0000_s1687" style="position:absolute;left:1978;top:3897;width:5905;height:345" coordorigin="1978,3897" coordsize="5905,345" path="m1978,3897r5905,l7883,4241r-5905,l1978,3897xe" stroked="f">
              <v:path arrowok="t"/>
            </v:shape>
            <v:shape id="_x0000_s1686" style="position:absolute;left:1978;top:4361;width:4706;height:345" coordorigin="1978,4361" coordsize="4706,345" path="m1978,4361r4706,l6684,4706r-4706,l1978,4361xe" stroked="f">
              <v:path arrowok="t"/>
            </v:shape>
            <v:shape id="_x0000_s1685" style="position:absolute;left:1978;top:4826;width:5081;height:345" coordorigin="1978,4826" coordsize="5081,345" path="m1978,4826r5081,l7059,5171r-5081,l1978,4826xe" stroked="f">
              <v:path arrowok="t"/>
            </v:shape>
            <v:shape id="_x0000_s1684" style="position:absolute;left:1079;top:5770;width:1948;height:315" coordorigin="1079,5770" coordsize="1948,315" path="m1079,5770r1948,l3027,6085r-1948,l1079,5770xe" stroked="f">
              <v:path arrowok="t"/>
            </v:shape>
            <v:shape id="_x0000_s1683" style="position:absolute;left:1079;top:6564;width:1574;height:345" coordorigin="1079,6564" coordsize="1574,345" path="m1079,6564r1574,l2653,6909r-1574,l1079,6564xe" stroked="f">
              <v:path arrowok="t"/>
            </v:shape>
            <v:shape id="_x0000_s1682" style="position:absolute;left:2653;top:6564;width:8348;height:345" coordorigin="2653,6564" coordsize="8348,345" path="m2653,6564r8348,l11001,6909r-8348,l2653,6564xe" stroked="f">
              <v:path arrowok="t"/>
            </v:shape>
            <v:shape id="_x0000_s1681" style="position:absolute;left:1079;top:6969;width:9577;height:345" coordorigin="1079,6969" coordsize="9577,345" path="m1079,6969r9577,l10656,7314r-9577,l1079,6969xe" stroked="f">
              <v:path arrowok="t"/>
            </v:shape>
            <v:shape id="_x0000_s1680" style="position:absolute;left:1798;top:7808;width:6085;height:345" coordorigin="1798,7808" coordsize="6085,345" path="m1798,7808r6085,l7883,8153r-6085,l1798,7808xe" stroked="f">
              <v:path arrowok="t"/>
            </v:shape>
            <v:shape id="_x0000_s1679" style="position:absolute;left:1798;top:8213;width:2473;height:345" coordorigin="1798,8213" coordsize="2473,345" path="m1798,8213r2473,l4271,8558r-2473,l1798,8213xe" stroked="f">
              <v:path arrowok="t"/>
            </v:shape>
            <v:shape id="_x0000_s1678" style="position:absolute;left:1798;top:8618;width:1619;height:345" coordorigin="1798,8618" coordsize="1619,345" path="m1798,8618r1619,l3417,8962r-1619,l1798,8618xe" stroked="f">
              <v:path arrowok="t"/>
            </v:shape>
            <v:shape id="_x0000_s1677" style="position:absolute;left:1798;top:9022;width:1978;height:345" coordorigin="1798,9022" coordsize="1978,345" path="m1798,9022r1979,l3777,9367r-1979,l1798,9022xe" stroked="f">
              <v:path arrowok="t"/>
            </v:shape>
            <v:shape id="_x0000_s1676" style="position:absolute;left:1798;top:9427;width:1424;height:345" coordorigin="1798,9427" coordsize="1424,345" path="m1798,9427r1424,l3222,9772r-1424,l1798,9427xe" stroked="f">
              <v:path arrowok="t"/>
            </v:shape>
            <v:shape id="_x0000_s1675" style="position:absolute;left:1079;top:10266;width:9922;height:345" coordorigin="1079,10266" coordsize="9922,345" path="m1079,10266r9922,l11001,10611r-9922,l1079,10266xe" stroked="f">
              <v:path arrowok="t"/>
            </v:shape>
            <v:shape id="_x0000_s1674" style="position:absolute;left:1079;top:10671;width:674;height:345" coordorigin="1079,10671" coordsize="674,345" path="m1079,10671r675,l1754,11016r-675,l1079,10671xe" stroked="f">
              <v:path arrowok="t"/>
            </v:shape>
            <v:shape id="_x0000_s1673" style="position:absolute;left:1619;top:11540;width:9382;height:345" coordorigin="1619,11540" coordsize="9382,345" path="m1619,11540r9382,l11001,11885r-9382,l1619,11540xe" stroked="f">
              <v:path arrowok="t"/>
            </v:shape>
            <v:shape id="_x0000_s1672" style="position:absolute;left:1619;top:11945;width:1094;height:345" coordorigin="1619,11945" coordsize="1094,345" path="m1619,11945r1094,l2713,12290r-1094,l1619,11945xe" stroked="f">
              <v:path arrowok="t"/>
            </v:shape>
            <v:shape id="_x0000_s1671" style="position:absolute;left:1619;top:12350;width:2563;height:345" coordorigin="1619,12350" coordsize="2563,345" path="m1619,12350r2562,l4181,12694r-2562,l1619,12350xe" stroked="f">
              <v:path arrowok="t"/>
            </v:shape>
            <v:shape id="_x0000_s1670" style="position:absolute;left:1619;top:12754;width:5096;height:345" coordorigin="1619,12754" coordsize="5096,345" path="m1619,12754r5095,l6714,13099r-5095,l1619,12754xe" stroked="f">
              <v:path arrowok="t"/>
            </v:shape>
            <v:shape id="_x0000_s1669" style="position:absolute;left:1619;top:13564;width:3912;height:345" coordorigin="1619,13564" coordsize="3912,345" path="m1619,13564r3911,l5530,13908r-3911,l1619,13564xe" stroked="f">
              <v:path arrowok="t"/>
            </v:shape>
            <v:shape id="_x0000_s1668" style="position:absolute;left:1619;top:13968;width:1484;height:345" coordorigin="1619,13968" coordsize="1484,345" path="m1619,13968r1483,l3102,14313r-1483,l1619,13968xe" stroked="f">
              <v:path arrowok="t"/>
            </v:shape>
            <v:shape id="_x0000_s1667" style="position:absolute;left:1619;top:14373;width:4691;height:345" coordorigin="1619,14373" coordsize="4691,345" path="m1619,14373r4691,l6310,14718r-4691,l1619,14373xe" stroked="f">
              <v:path arrowok="t"/>
            </v:shape>
            <v:shape id="_x0000_s1666" style="position:absolute;left:1079;top:15212;width:9922;height:345" coordorigin="1079,15212" coordsize="9922,345" path="m1079,15212r9922,l11001,15557r-9922,l1079,15212xe" stroked="f">
              <v:path arrowok="t"/>
            </v:shape>
            <w10:wrap anchorx="page" anchory="page"/>
          </v:group>
        </w:pict>
      </w:r>
    </w:p>
    <w:p w:rsidR="00DF7E86" w:rsidRDefault="00DF7E86">
      <w:pPr>
        <w:spacing w:before="8" w:line="240" w:lineRule="exact"/>
        <w:rPr>
          <w:sz w:val="24"/>
          <w:szCs w:val="24"/>
        </w:rPr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1019"/>
        <w:rPr>
          <w:sz w:val="28"/>
          <w:szCs w:val="28"/>
        </w:rPr>
      </w:pPr>
      <w:r>
        <w:rPr>
          <w:position w:val="-1"/>
          <w:sz w:val="28"/>
          <w:szCs w:val="28"/>
        </w:rPr>
        <w:t>y_p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ed</w:t>
      </w:r>
      <w:r>
        <w:rPr>
          <w:spacing w:val="3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=</w:t>
      </w:r>
      <w:r>
        <w:rPr>
          <w:spacing w:val="-6"/>
          <w:position w:val="-1"/>
          <w:sz w:val="28"/>
          <w:szCs w:val="28"/>
        </w:rPr>
        <w:t xml:space="preserve"> </w:t>
      </w:r>
      <w:r>
        <w:rPr>
          <w:w w:val="90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</w:t>
      </w:r>
      <w:r>
        <w:rPr>
          <w:w w:val="122"/>
          <w:position w:val="-1"/>
          <w:sz w:val="28"/>
          <w:szCs w:val="28"/>
        </w:rPr>
        <w:t>a</w:t>
      </w:r>
      <w:r>
        <w:rPr>
          <w:w w:val="102"/>
          <w:position w:val="-1"/>
          <w:sz w:val="28"/>
          <w:szCs w:val="28"/>
        </w:rPr>
        <w:t>Bo</w:t>
      </w:r>
      <w:r>
        <w:rPr>
          <w:w w:val="113"/>
          <w:position w:val="-1"/>
          <w:sz w:val="28"/>
          <w:szCs w:val="28"/>
        </w:rPr>
        <w:t>o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91"/>
          <w:position w:val="-1"/>
          <w:sz w:val="28"/>
          <w:szCs w:val="28"/>
        </w:rPr>
        <w:t>(X_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104"/>
          <w:position w:val="-1"/>
          <w:sz w:val="28"/>
          <w:szCs w:val="28"/>
        </w:rPr>
        <w:t>)</w:t>
      </w:r>
    </w:p>
    <w:p w:rsidR="00DF7E86" w:rsidRDefault="00DF7E86">
      <w:pPr>
        <w:spacing w:before="10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101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spacing w:val="-2"/>
          <w:w w:val="113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4" w:line="460" w:lineRule="atLeast"/>
        <w:ind w:left="1019" w:right="3181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</w:t>
      </w:r>
      <w:r>
        <w:rPr>
          <w:spacing w:val="-1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 xml:space="preserve">)) 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1"/>
          <w:sz w:val="28"/>
          <w:szCs w:val="28"/>
        </w:rPr>
        <w:t>(c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 xml:space="preserve">)) 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1"/>
          <w:sz w:val="28"/>
          <w:szCs w:val="28"/>
        </w:rPr>
        <w:t>(c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(y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))</w:t>
      </w:r>
    </w:p>
    <w:p w:rsidR="00DF7E86" w:rsidRDefault="00DF7E86">
      <w:pPr>
        <w:spacing w:before="4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7.2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FE</w:t>
      </w:r>
      <w:r>
        <w:rPr>
          <w:b/>
          <w:spacing w:val="-2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TURE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2</w:t>
      </w:r>
    </w:p>
    <w:p w:rsidR="00DF7E86" w:rsidRDefault="00DF7E86">
      <w:pPr>
        <w:spacing w:line="200" w:lineRule="exact"/>
      </w:pPr>
    </w:p>
    <w:p w:rsidR="00DF7E86" w:rsidRDefault="00DF7E86">
      <w:pPr>
        <w:spacing w:before="13" w:line="260" w:lineRule="exact"/>
        <w:rPr>
          <w:sz w:val="26"/>
          <w:szCs w:val="26"/>
        </w:rPr>
      </w:pPr>
    </w:p>
    <w:p w:rsidR="00DF7E86" w:rsidRDefault="00FB3854">
      <w:pPr>
        <w:spacing w:before="20"/>
        <w:ind w:left="1693"/>
        <w:rPr>
          <w:sz w:val="28"/>
          <w:szCs w:val="28"/>
        </w:rPr>
      </w:pP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 xml:space="preserve">ython </w:t>
      </w:r>
      <w:r>
        <w:rPr>
          <w:spacing w:val="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 xml:space="preserve">ﬂask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ﬁrst</w:t>
      </w:r>
      <w:r>
        <w:rPr>
          <w:spacing w:val="-18"/>
          <w:w w:val="111"/>
          <w:sz w:val="28"/>
          <w:szCs w:val="28"/>
        </w:rPr>
        <w:t xml:space="preserve"> </w:t>
      </w:r>
      <w:r>
        <w:rPr>
          <w:spacing w:val="-3"/>
          <w:w w:val="111"/>
          <w:sz w:val="28"/>
          <w:szCs w:val="28"/>
        </w:rPr>
        <w:t>f</w:t>
      </w:r>
      <w:r>
        <w:rPr>
          <w:w w:val="111"/>
          <w:sz w:val="28"/>
          <w:szCs w:val="28"/>
        </w:rPr>
        <w:t>eatu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e</w:t>
      </w:r>
      <w:r>
        <w:rPr>
          <w:spacing w:val="4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that</w:t>
      </w:r>
      <w:r>
        <w:rPr>
          <w:spacing w:val="58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spacing w:val="-10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</w:p>
    <w:p w:rsidR="00DF7E86" w:rsidRDefault="00FB3854">
      <w:pPr>
        <w:spacing w:before="82" w:line="320" w:lineRule="exact"/>
        <w:ind w:left="120"/>
        <w:rPr>
          <w:sz w:val="28"/>
          <w:szCs w:val="28"/>
        </w:rPr>
      </w:pP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ll</w:t>
      </w:r>
      <w:r>
        <w:rPr>
          <w:w w:val="113"/>
          <w:position w:val="-1"/>
          <w:sz w:val="28"/>
          <w:szCs w:val="28"/>
        </w:rPr>
        <w:t>o</w:t>
      </w:r>
      <w:r>
        <w:rPr>
          <w:w w:val="103"/>
          <w:position w:val="-1"/>
          <w:sz w:val="28"/>
          <w:szCs w:val="28"/>
        </w:rPr>
        <w:t>w</w:t>
      </w:r>
      <w:r>
        <w:rPr>
          <w:w w:val="132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the</w:t>
      </w:r>
      <w:r>
        <w:rPr>
          <w:spacing w:val="50"/>
          <w:position w:val="-1"/>
          <w:sz w:val="28"/>
          <w:szCs w:val="28"/>
        </w:rPr>
        <w:t xml:space="preserve"> </w:t>
      </w:r>
      <w:r>
        <w:rPr>
          <w:w w:val="115"/>
          <w:position w:val="-1"/>
          <w:sz w:val="28"/>
          <w:szCs w:val="28"/>
        </w:rPr>
        <w:t>user</w:t>
      </w:r>
      <w:r>
        <w:rPr>
          <w:spacing w:val="-8"/>
          <w:w w:val="115"/>
          <w:position w:val="-1"/>
          <w:sz w:val="28"/>
          <w:szCs w:val="28"/>
        </w:rPr>
        <w:t xml:space="preserve"> </w:t>
      </w:r>
      <w:r>
        <w:rPr>
          <w:spacing w:val="-3"/>
          <w:position w:val="-1"/>
          <w:sz w:val="28"/>
          <w:szCs w:val="28"/>
        </w:rPr>
        <w:t>t</w:t>
      </w:r>
      <w:r>
        <w:rPr>
          <w:position w:val="-1"/>
          <w:sz w:val="28"/>
          <w:szCs w:val="28"/>
        </w:rPr>
        <w:t>o</w:t>
      </w:r>
      <w:r>
        <w:rPr>
          <w:spacing w:val="30"/>
          <w:position w:val="-1"/>
          <w:sz w:val="28"/>
          <w:szCs w:val="28"/>
        </w:rPr>
        <w:t xml:space="preserve"> </w:t>
      </w:r>
      <w:r>
        <w:rPr>
          <w:w w:val="116"/>
          <w:position w:val="-1"/>
          <w:sz w:val="28"/>
          <w:szCs w:val="28"/>
        </w:rPr>
        <w:t>c</w:t>
      </w:r>
      <w:r>
        <w:rPr>
          <w:spacing w:val="-3"/>
          <w:w w:val="116"/>
          <w:position w:val="-1"/>
          <w:sz w:val="28"/>
          <w:szCs w:val="28"/>
        </w:rPr>
        <w:t>r</w:t>
      </w:r>
      <w:r>
        <w:rPr>
          <w:w w:val="116"/>
          <w:position w:val="-1"/>
          <w:sz w:val="28"/>
          <w:szCs w:val="28"/>
        </w:rPr>
        <w:t>eate</w:t>
      </w:r>
      <w:r>
        <w:rPr>
          <w:spacing w:val="-8"/>
          <w:w w:val="116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local</w:t>
      </w:r>
      <w:r>
        <w:rPr>
          <w:spacing w:val="47"/>
          <w:position w:val="-1"/>
          <w:sz w:val="28"/>
          <w:szCs w:val="28"/>
        </w:rPr>
        <w:t xml:space="preserve"> </w:t>
      </w:r>
      <w:r>
        <w:rPr>
          <w:w w:val="111"/>
          <w:position w:val="-1"/>
          <w:sz w:val="28"/>
          <w:szCs w:val="28"/>
        </w:rPr>
        <w:t>se</w:t>
      </w:r>
      <w:r>
        <w:rPr>
          <w:spacing w:val="2"/>
          <w:w w:val="111"/>
          <w:position w:val="-1"/>
          <w:sz w:val="28"/>
          <w:szCs w:val="28"/>
        </w:rPr>
        <w:t>r</w:t>
      </w:r>
      <w:r>
        <w:rPr>
          <w:spacing w:val="-2"/>
          <w:w w:val="111"/>
          <w:position w:val="-1"/>
          <w:sz w:val="28"/>
          <w:szCs w:val="28"/>
        </w:rPr>
        <w:t>v</w:t>
      </w:r>
      <w:r>
        <w:rPr>
          <w:w w:val="111"/>
          <w:position w:val="-1"/>
          <w:sz w:val="28"/>
          <w:szCs w:val="28"/>
        </w:rPr>
        <w:t>er</w:t>
      </w:r>
      <w:r>
        <w:rPr>
          <w:spacing w:val="-6"/>
          <w:w w:val="11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and</w:t>
      </w:r>
      <w:r>
        <w:rPr>
          <w:spacing w:val="58"/>
          <w:position w:val="-1"/>
          <w:sz w:val="28"/>
          <w:szCs w:val="28"/>
        </w:rPr>
        <w:t xml:space="preserve"> </w:t>
      </w:r>
      <w:r>
        <w:rPr>
          <w:w w:val="117"/>
          <w:position w:val="-1"/>
          <w:sz w:val="28"/>
          <w:szCs w:val="28"/>
        </w:rPr>
        <w:t>host</w:t>
      </w:r>
      <w:r>
        <w:rPr>
          <w:spacing w:val="-12"/>
          <w:w w:val="117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the</w:t>
      </w:r>
      <w:r>
        <w:rPr>
          <w:spacing w:val="50"/>
          <w:position w:val="-1"/>
          <w:sz w:val="28"/>
          <w:szCs w:val="28"/>
        </w:rPr>
        <w:t xml:space="preserve"> </w:t>
      </w:r>
      <w:r>
        <w:rPr>
          <w:w w:val="103"/>
          <w:position w:val="-1"/>
          <w:sz w:val="28"/>
          <w:szCs w:val="28"/>
        </w:rPr>
        <w:t>w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b</w:t>
      </w:r>
      <w:r>
        <w:rPr>
          <w:w w:val="132"/>
          <w:position w:val="-1"/>
          <w:sz w:val="28"/>
          <w:szCs w:val="28"/>
        </w:rPr>
        <w:t>s</w:t>
      </w:r>
      <w:r>
        <w:rPr>
          <w:w w:val="87"/>
          <w:position w:val="-1"/>
          <w:sz w:val="28"/>
          <w:szCs w:val="28"/>
        </w:rPr>
        <w:t>i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in</w:t>
      </w:r>
      <w:r>
        <w:rPr>
          <w:spacing w:val="3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a</w:t>
      </w:r>
      <w:r>
        <w:rPr>
          <w:spacing w:val="26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local</w:t>
      </w:r>
      <w:r>
        <w:rPr>
          <w:spacing w:val="47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m</w:t>
      </w:r>
      <w:r>
        <w:rPr>
          <w:w w:val="122"/>
          <w:position w:val="-1"/>
          <w:sz w:val="28"/>
          <w:szCs w:val="28"/>
        </w:rPr>
        <w:t>a</w:t>
      </w:r>
      <w:r>
        <w:rPr>
          <w:w w:val="118"/>
          <w:position w:val="-1"/>
          <w:sz w:val="28"/>
          <w:szCs w:val="28"/>
        </w:rPr>
        <w:t>c</w:t>
      </w:r>
      <w:r>
        <w:rPr>
          <w:w w:val="110"/>
          <w:position w:val="-1"/>
          <w:sz w:val="28"/>
          <w:szCs w:val="28"/>
        </w:rPr>
        <w:t>h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119"/>
          <w:position w:val="-1"/>
          <w:sz w:val="28"/>
          <w:szCs w:val="28"/>
        </w:rPr>
        <w:t>e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0" w:line="301" w:lineRule="auto"/>
        <w:ind w:left="839" w:right="3184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ﬂask</w:t>
      </w:r>
      <w:r>
        <w:rPr>
          <w:spacing w:val="-6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F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num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y</w:t>
      </w:r>
      <w:r>
        <w:rPr>
          <w:spacing w:val="6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as</w:t>
      </w:r>
      <w:r>
        <w:rPr>
          <w:spacing w:val="7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np</w:t>
      </w:r>
    </w:p>
    <w:p w:rsidR="00DF7E86" w:rsidRDefault="00FB3854">
      <w:pPr>
        <w:spacing w:before="3" w:line="301" w:lineRule="auto"/>
        <w:ind w:left="839" w:right="7299"/>
        <w:rPr>
          <w:sz w:val="28"/>
          <w:szCs w:val="28"/>
        </w:rPr>
      </w:pP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</w:p>
    <w:p w:rsidR="00DF7E86" w:rsidRDefault="00FB3854">
      <w:pPr>
        <w:spacing w:before="3" w:line="320" w:lineRule="exact"/>
        <w:ind w:left="839"/>
        <w:rPr>
          <w:sz w:val="28"/>
          <w:szCs w:val="28"/>
        </w:rPr>
      </w:pPr>
      <w:r>
        <w:rPr>
          <w:position w:val="-1"/>
          <w:sz w:val="28"/>
          <w:szCs w:val="28"/>
        </w:rPr>
        <w:t>impo</w:t>
      </w:r>
      <w:r>
        <w:rPr>
          <w:spacing w:val="7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t</w:t>
      </w:r>
      <w:r>
        <w:rPr>
          <w:spacing w:val="64"/>
          <w:position w:val="-1"/>
          <w:sz w:val="28"/>
          <w:szCs w:val="28"/>
        </w:rPr>
        <w:t xml:space="preserve"> </w:t>
      </w:r>
      <w:r>
        <w:rPr>
          <w:w w:val="86"/>
          <w:position w:val="-1"/>
          <w:sz w:val="28"/>
          <w:szCs w:val="28"/>
        </w:rPr>
        <w:t>j</w:t>
      </w:r>
      <w:r>
        <w:rPr>
          <w:w w:val="132"/>
          <w:position w:val="-1"/>
          <w:sz w:val="28"/>
          <w:szCs w:val="28"/>
        </w:rPr>
        <w:t>s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0"/>
        <w:ind w:left="120"/>
        <w:rPr>
          <w:sz w:val="28"/>
          <w:szCs w:val="28"/>
        </w:rPr>
      </w:pP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 xml:space="preserve">we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 xml:space="preserve">t 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3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122"/>
          <w:sz w:val="28"/>
          <w:szCs w:val="28"/>
        </w:rPr>
        <w:t>a</w:t>
      </w:r>
      <w:r>
        <w:rPr>
          <w:spacing w:val="2"/>
          <w:w w:val="101"/>
          <w:sz w:val="28"/>
          <w:szCs w:val="28"/>
        </w:rPr>
        <w:t>r</w:t>
      </w:r>
      <w:r>
        <w:rPr>
          <w:w w:val="94"/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pacing w:val="-3"/>
          <w:w w:val="116"/>
          <w:sz w:val="28"/>
          <w:szCs w:val="28"/>
        </w:rPr>
        <w:t>f</w:t>
      </w:r>
      <w:r>
        <w:rPr>
          <w:w w:val="116"/>
          <w:sz w:val="28"/>
          <w:szCs w:val="28"/>
        </w:rPr>
        <w:t>eatu</w:t>
      </w:r>
      <w:r>
        <w:rPr>
          <w:spacing w:val="-3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es</w:t>
      </w:r>
      <w:r>
        <w:rPr>
          <w:spacing w:val="39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olving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9"/>
          <w:sz w:val="28"/>
          <w:szCs w:val="28"/>
        </w:rPr>
        <w:t xml:space="preserve"> </w:t>
      </w:r>
      <w:r>
        <w:rPr>
          <w:spacing w:val="2"/>
          <w:w w:val="113"/>
          <w:sz w:val="28"/>
          <w:szCs w:val="28"/>
        </w:rPr>
        <w:t>P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</w:p>
    <w:p w:rsidR="00DF7E86" w:rsidRDefault="00FB3854">
      <w:pPr>
        <w:spacing w:before="82" w:line="320" w:lineRule="exact"/>
        <w:ind w:left="120"/>
        <w:rPr>
          <w:sz w:val="28"/>
          <w:szCs w:val="28"/>
        </w:rPr>
      </w:pPr>
      <w:r>
        <w:rPr>
          <w:w w:val="102"/>
          <w:position w:val="-1"/>
          <w:sz w:val="28"/>
          <w:szCs w:val="28"/>
        </w:rPr>
        <w:t>ﬂ</w:t>
      </w:r>
      <w:r>
        <w:rPr>
          <w:w w:val="122"/>
          <w:position w:val="-1"/>
          <w:sz w:val="28"/>
          <w:szCs w:val="28"/>
        </w:rPr>
        <w:t>a</w:t>
      </w:r>
      <w:r>
        <w:rPr>
          <w:w w:val="132"/>
          <w:position w:val="-1"/>
          <w:sz w:val="28"/>
          <w:szCs w:val="28"/>
        </w:rPr>
        <w:t>s</w:t>
      </w:r>
      <w:r>
        <w:rPr>
          <w:w w:val="101"/>
          <w:position w:val="-1"/>
          <w:sz w:val="28"/>
          <w:szCs w:val="28"/>
        </w:rPr>
        <w:t>k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before="10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659"/>
        <w:rPr>
          <w:sz w:val="28"/>
          <w:szCs w:val="28"/>
        </w:rPr>
      </w:pPr>
      <w:r>
        <w:rPr>
          <w:w w:val="114"/>
          <w:sz w:val="28"/>
          <w:szCs w:val="28"/>
        </w:rPr>
        <w:t xml:space="preserve">header </w:t>
      </w:r>
      <w:r>
        <w:rPr>
          <w:spacing w:val="52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spacing w:val="65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  <w:r>
        <w:rPr>
          <w:w w:val="96"/>
          <w:sz w:val="28"/>
          <w:szCs w:val="28"/>
        </w:rPr>
        <w:t>'</w:t>
      </w:r>
      <w:r>
        <w:rPr>
          <w:w w:val="97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spacing w:val="-10"/>
          <w:w w:val="9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p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87"/>
          <w:sz w:val="28"/>
          <w:szCs w:val="28"/>
        </w:rPr>
        <w:t>:</w:t>
      </w:r>
      <w:r>
        <w:rPr>
          <w:sz w:val="28"/>
          <w:szCs w:val="28"/>
        </w:rPr>
        <w:t xml:space="preserve">   </w:t>
      </w:r>
      <w:r>
        <w:rPr>
          <w:spacing w:val="-7"/>
          <w:w w:val="96"/>
          <w:sz w:val="28"/>
          <w:szCs w:val="28"/>
        </w:rPr>
        <w:t>'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j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z w:val="28"/>
          <w:szCs w:val="28"/>
        </w:rPr>
        <w:t xml:space="preserve">   </w:t>
      </w:r>
      <w:r>
        <w:rPr>
          <w:spacing w:val="-16"/>
          <w:w w:val="96"/>
          <w:sz w:val="28"/>
          <w:szCs w:val="28"/>
        </w:rPr>
        <w:t>'</w:t>
      </w:r>
      <w:r>
        <w:rPr>
          <w:spacing w:val="-2"/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1"/>
          <w:sz w:val="28"/>
          <w:szCs w:val="28"/>
        </w:rPr>
        <w:t>z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87"/>
          <w:sz w:val="28"/>
          <w:szCs w:val="28"/>
        </w:rPr>
        <w:t>:</w:t>
      </w:r>
      <w:r>
        <w:rPr>
          <w:sz w:val="28"/>
          <w:szCs w:val="28"/>
        </w:rPr>
        <w:t xml:space="preserve">   'Bea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er  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 xml:space="preserve">' </w:t>
      </w:r>
      <w:r>
        <w:rPr>
          <w:spacing w:val="53"/>
          <w:sz w:val="28"/>
          <w:szCs w:val="28"/>
        </w:rPr>
        <w:t xml:space="preserve"> </w:t>
      </w:r>
      <w:r>
        <w:rPr>
          <w:sz w:val="28"/>
          <w:szCs w:val="28"/>
        </w:rPr>
        <w:t>+</w:t>
      </w:r>
    </w:p>
    <w:p w:rsidR="00DF7E86" w:rsidRDefault="00FB3854">
      <w:pPr>
        <w:spacing w:before="82"/>
        <w:ind w:left="659"/>
        <w:rPr>
          <w:sz w:val="28"/>
          <w:szCs w:val="28"/>
        </w:rPr>
      </w:pP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k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70"/>
          <w:sz w:val="28"/>
          <w:szCs w:val="28"/>
        </w:rPr>
        <w:t>}</w:t>
      </w:r>
    </w:p>
    <w:p w:rsidR="00DF7E86" w:rsidRDefault="00FB3854">
      <w:pPr>
        <w:spacing w:before="82"/>
        <w:ind w:left="659"/>
        <w:rPr>
          <w:sz w:val="28"/>
          <w:szCs w:val="28"/>
        </w:rPr>
      </w:pPr>
      <w:r>
        <w:rPr>
          <w:sz w:val="28"/>
          <w:szCs w:val="28"/>
        </w:rPr>
        <w:t>app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F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95"/>
          <w:sz w:val="28"/>
          <w:szCs w:val="28"/>
        </w:rPr>
        <w:t>(_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 w:line="320" w:lineRule="exact"/>
        <w:ind w:left="659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model </w:t>
      </w:r>
      <w:r>
        <w:rPr>
          <w:spacing w:val="4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=</w:t>
      </w:r>
      <w:r>
        <w:rPr>
          <w:spacing w:val="-6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p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01"/>
          <w:position w:val="-1"/>
          <w:sz w:val="28"/>
          <w:szCs w:val="28"/>
        </w:rPr>
        <w:t>k</w:t>
      </w:r>
      <w:r>
        <w:rPr>
          <w:w w:val="87"/>
          <w:position w:val="-1"/>
          <w:sz w:val="28"/>
          <w:szCs w:val="28"/>
        </w:rPr>
        <w:t>l</w:t>
      </w:r>
      <w:r>
        <w:rPr>
          <w:w w:val="119"/>
          <w:position w:val="-1"/>
          <w:sz w:val="28"/>
          <w:szCs w:val="28"/>
        </w:rPr>
        <w:t>e</w:t>
      </w:r>
      <w:r>
        <w:rPr>
          <w:w w:val="105"/>
          <w:position w:val="-1"/>
          <w:sz w:val="28"/>
          <w:szCs w:val="28"/>
        </w:rPr>
        <w:t>.</w:t>
      </w:r>
      <w:r>
        <w:rPr>
          <w:w w:val="87"/>
          <w:position w:val="-1"/>
          <w:sz w:val="28"/>
          <w:szCs w:val="28"/>
        </w:rPr>
        <w:t>l</w:t>
      </w:r>
      <w:r>
        <w:rPr>
          <w:w w:val="113"/>
          <w:position w:val="-1"/>
          <w:sz w:val="28"/>
          <w:szCs w:val="28"/>
        </w:rPr>
        <w:t>o</w:t>
      </w:r>
      <w:r>
        <w:rPr>
          <w:w w:val="122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</w:t>
      </w:r>
      <w:r>
        <w:rPr>
          <w:w w:val="109"/>
          <w:position w:val="-1"/>
          <w:sz w:val="28"/>
          <w:szCs w:val="28"/>
        </w:rPr>
        <w:t>(o</w:t>
      </w:r>
      <w:r>
        <w:rPr>
          <w:w w:val="112"/>
          <w:position w:val="-1"/>
          <w:sz w:val="28"/>
          <w:szCs w:val="28"/>
        </w:rPr>
        <w:t>p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('</w:t>
      </w:r>
      <w:r>
        <w:rPr>
          <w:w w:val="87"/>
          <w:position w:val="-1"/>
          <w:sz w:val="28"/>
          <w:szCs w:val="28"/>
        </w:rPr>
        <w:t>li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109"/>
          <w:position w:val="-1"/>
          <w:sz w:val="28"/>
          <w:szCs w:val="28"/>
        </w:rPr>
        <w:t>2.</w:t>
      </w:r>
      <w:r>
        <w:rPr>
          <w:w w:val="112"/>
          <w:position w:val="-1"/>
          <w:sz w:val="28"/>
          <w:szCs w:val="28"/>
        </w:rPr>
        <w:t>p</w:t>
      </w:r>
      <w:r>
        <w:rPr>
          <w:w w:val="101"/>
          <w:position w:val="-1"/>
          <w:sz w:val="28"/>
          <w:szCs w:val="28"/>
        </w:rPr>
        <w:t>k</w:t>
      </w:r>
      <w:r>
        <w:rPr>
          <w:w w:val="87"/>
          <w:position w:val="-1"/>
          <w:sz w:val="28"/>
          <w:szCs w:val="28"/>
        </w:rPr>
        <w:t>l</w:t>
      </w:r>
      <w:r>
        <w:rPr>
          <w:w w:val="96"/>
          <w:position w:val="-1"/>
          <w:sz w:val="28"/>
          <w:szCs w:val="28"/>
        </w:rPr>
        <w:t>'</w:t>
      </w:r>
      <w:r>
        <w:rPr>
          <w:w w:val="78"/>
          <w:position w:val="-1"/>
          <w:sz w:val="28"/>
          <w:szCs w:val="28"/>
        </w:rPr>
        <w:t>,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96"/>
          <w:position w:val="-1"/>
          <w:sz w:val="28"/>
          <w:szCs w:val="28"/>
        </w:rPr>
        <w:t>'</w:t>
      </w:r>
      <w:r>
        <w:rPr>
          <w:w w:val="101"/>
          <w:position w:val="-1"/>
          <w:sz w:val="28"/>
          <w:szCs w:val="28"/>
        </w:rPr>
        <w:t>r</w:t>
      </w:r>
      <w:r>
        <w:rPr>
          <w:spacing w:val="-4"/>
          <w:w w:val="112"/>
          <w:position w:val="-1"/>
          <w:sz w:val="28"/>
          <w:szCs w:val="28"/>
        </w:rPr>
        <w:t>b</w:t>
      </w:r>
      <w:r>
        <w:rPr>
          <w:w w:val="96"/>
          <w:position w:val="-1"/>
          <w:sz w:val="28"/>
          <w:szCs w:val="28"/>
        </w:rPr>
        <w:t>'</w:t>
      </w:r>
      <w:r>
        <w:rPr>
          <w:w w:val="104"/>
          <w:position w:val="-1"/>
          <w:sz w:val="28"/>
          <w:szCs w:val="28"/>
        </w:rPr>
        <w:t>))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DF7E86">
      <w:pPr>
        <w:spacing w:before="20"/>
        <w:ind w:left="659"/>
        <w:rPr>
          <w:sz w:val="28"/>
          <w:szCs w:val="28"/>
        </w:rPr>
      </w:pPr>
      <w:hyperlink r:id="rId37">
        <w:r w:rsidR="00FB3854">
          <w:rPr>
            <w:w w:val="97"/>
            <w:sz w:val="28"/>
            <w:szCs w:val="28"/>
          </w:rPr>
          <w:t>@</w:t>
        </w:r>
        <w:r w:rsidR="00FB3854">
          <w:rPr>
            <w:w w:val="122"/>
            <w:sz w:val="28"/>
            <w:szCs w:val="28"/>
          </w:rPr>
          <w:t>a</w:t>
        </w:r>
        <w:r w:rsidR="00FB3854">
          <w:rPr>
            <w:w w:val="112"/>
            <w:sz w:val="28"/>
            <w:szCs w:val="28"/>
          </w:rPr>
          <w:t>pp</w:t>
        </w:r>
        <w:r w:rsidR="00FB3854">
          <w:rPr>
            <w:w w:val="105"/>
            <w:sz w:val="28"/>
            <w:szCs w:val="28"/>
          </w:rPr>
          <w:t>.</w:t>
        </w:r>
        <w:r w:rsidR="00FB3854">
          <w:rPr>
            <w:spacing w:val="-3"/>
            <w:w w:val="101"/>
            <w:sz w:val="28"/>
            <w:szCs w:val="28"/>
          </w:rPr>
          <w:t>r</w:t>
        </w:r>
        <w:r w:rsidR="00FB3854">
          <w:rPr>
            <w:w w:val="113"/>
            <w:sz w:val="28"/>
            <w:szCs w:val="28"/>
          </w:rPr>
          <w:t>o</w:t>
        </w:r>
        <w:r w:rsidR="00FB3854">
          <w:rPr>
            <w:w w:val="110"/>
            <w:sz w:val="28"/>
            <w:szCs w:val="28"/>
          </w:rPr>
          <w:t>u</w:t>
        </w:r>
        <w:r w:rsidR="00FB3854">
          <w:rPr>
            <w:w w:val="117"/>
            <w:sz w:val="28"/>
            <w:szCs w:val="28"/>
          </w:rPr>
          <w:t>t</w:t>
        </w:r>
        <w:r w:rsidR="00FB3854">
          <w:rPr>
            <w:w w:val="119"/>
            <w:sz w:val="28"/>
            <w:szCs w:val="28"/>
          </w:rPr>
          <w:t>e</w:t>
        </w:r>
      </w:hyperlink>
      <w:r w:rsidR="00FB3854">
        <w:rPr>
          <w:sz w:val="28"/>
          <w:szCs w:val="28"/>
        </w:rPr>
        <w:t>('</w:t>
      </w:r>
      <w:r w:rsidR="00FB3854">
        <w:rPr>
          <w:w w:val="148"/>
          <w:sz w:val="28"/>
          <w:szCs w:val="28"/>
        </w:rPr>
        <w:t>/</w:t>
      </w:r>
      <w:r w:rsidR="00FB3854">
        <w:rPr>
          <w:w w:val="96"/>
          <w:sz w:val="28"/>
          <w:szCs w:val="28"/>
        </w:rPr>
        <w:t>'</w:t>
      </w:r>
      <w:r w:rsidR="00FB3854">
        <w:rPr>
          <w:w w:val="78"/>
          <w:sz w:val="28"/>
          <w:szCs w:val="28"/>
        </w:rPr>
        <w:t>,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>h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32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=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94"/>
          <w:sz w:val="28"/>
          <w:szCs w:val="28"/>
        </w:rPr>
        <w:t>G</w:t>
      </w:r>
      <w:r w:rsidR="00FB3854">
        <w:rPr>
          <w:spacing w:val="3"/>
          <w:w w:val="93"/>
          <w:sz w:val="28"/>
          <w:szCs w:val="28"/>
        </w:rPr>
        <w:t>E</w:t>
      </w:r>
      <w:r w:rsidR="00FB3854">
        <w:rPr>
          <w:w w:val="9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659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43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03"/>
          <w:sz w:val="28"/>
          <w:szCs w:val="28"/>
        </w:rPr>
        <w:t>()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 w:line="320" w:lineRule="exact"/>
        <w:ind w:left="936"/>
        <w:rPr>
          <w:sz w:val="28"/>
          <w:szCs w:val="28"/>
        </w:rPr>
      </w:pP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eturn</w:t>
      </w:r>
      <w:r>
        <w:rPr>
          <w:spacing w:val="66"/>
          <w:position w:val="-1"/>
          <w:sz w:val="28"/>
          <w:szCs w:val="28"/>
        </w:rPr>
        <w:t xml:space="preserve"> 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2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90"/>
          <w:position w:val="-1"/>
          <w:sz w:val="28"/>
          <w:szCs w:val="28"/>
        </w:rPr>
        <w:t>_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mp</w:t>
      </w:r>
      <w:r>
        <w:rPr>
          <w:w w:val="87"/>
          <w:position w:val="-1"/>
          <w:sz w:val="28"/>
          <w:szCs w:val="28"/>
        </w:rPr>
        <w:t>l</w:t>
      </w:r>
      <w:r>
        <w:rPr>
          <w:w w:val="122"/>
          <w:position w:val="-1"/>
          <w:sz w:val="28"/>
          <w:szCs w:val="28"/>
        </w:rPr>
        <w:t>a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position w:val="-1"/>
          <w:sz w:val="28"/>
          <w:szCs w:val="28"/>
        </w:rPr>
        <w:t>('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112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05"/>
          <w:position w:val="-1"/>
          <w:sz w:val="28"/>
          <w:szCs w:val="28"/>
        </w:rPr>
        <w:t>.</w:t>
      </w:r>
      <w:r>
        <w:rPr>
          <w:w w:val="110"/>
          <w:position w:val="-1"/>
          <w:sz w:val="28"/>
          <w:szCs w:val="28"/>
        </w:rPr>
        <w:t>h</w:t>
      </w:r>
      <w:r>
        <w:rPr>
          <w:w w:val="117"/>
          <w:position w:val="-1"/>
          <w:sz w:val="28"/>
          <w:szCs w:val="28"/>
        </w:rPr>
        <w:t>t</w:t>
      </w:r>
      <w:r>
        <w:rPr>
          <w:w w:val="112"/>
          <w:position w:val="-1"/>
          <w:sz w:val="28"/>
          <w:szCs w:val="28"/>
        </w:rPr>
        <w:t>m</w:t>
      </w:r>
      <w:r>
        <w:rPr>
          <w:w w:val="87"/>
          <w:position w:val="-1"/>
          <w:sz w:val="28"/>
          <w:szCs w:val="28"/>
        </w:rPr>
        <w:t>l</w:t>
      </w:r>
      <w:r>
        <w:rPr>
          <w:w w:val="96"/>
          <w:position w:val="-1"/>
          <w:sz w:val="28"/>
          <w:szCs w:val="28"/>
        </w:rPr>
        <w:t>'</w:t>
      </w:r>
      <w:r>
        <w:rPr>
          <w:w w:val="104"/>
          <w:position w:val="-1"/>
          <w:sz w:val="28"/>
          <w:szCs w:val="28"/>
        </w:rPr>
        <w:t>)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0"/>
        <w:ind w:left="79" w:right="79"/>
        <w:jc w:val="center"/>
        <w:rPr>
          <w:sz w:val="28"/>
          <w:szCs w:val="28"/>
        </w:rPr>
      </w:pP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50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c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eated</w:t>
      </w:r>
      <w:r>
        <w:rPr>
          <w:spacing w:val="17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>local</w:t>
      </w:r>
      <w:r>
        <w:rPr>
          <w:spacing w:val="6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5"/>
          <w:w w:val="59"/>
          <w:sz w:val="28"/>
          <w:szCs w:val="28"/>
        </w:rPr>
        <w:t>’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own</w:t>
      </w:r>
      <w:r>
        <w:rPr>
          <w:spacing w:val="58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se</w:t>
      </w:r>
      <w:r>
        <w:rPr>
          <w:spacing w:val="2"/>
          <w:w w:val="111"/>
          <w:sz w:val="28"/>
          <w:szCs w:val="28"/>
        </w:rPr>
        <w:t>r</w:t>
      </w:r>
      <w:r>
        <w:rPr>
          <w:spacing w:val="-2"/>
          <w:w w:val="111"/>
          <w:sz w:val="28"/>
          <w:szCs w:val="28"/>
        </w:rPr>
        <w:t>v</w:t>
      </w:r>
      <w:r>
        <w:rPr>
          <w:w w:val="111"/>
          <w:sz w:val="28"/>
          <w:szCs w:val="28"/>
        </w:rPr>
        <w:t>er</w:t>
      </w:r>
      <w:r>
        <w:rPr>
          <w:spacing w:val="15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5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.html</w:t>
      </w:r>
      <w:r>
        <w:rPr>
          <w:spacing w:val="5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pages</w:t>
      </w:r>
      <w:r>
        <w:rPr>
          <w:spacing w:val="-3"/>
          <w:w w:val="118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956" w:right="4801"/>
        <w:jc w:val="center"/>
        <w:rPr>
          <w:sz w:val="28"/>
          <w:szCs w:val="28"/>
        </w:rPr>
        <w:sectPr w:rsidR="00DF7E86">
          <w:footerReference w:type="default" r:id="rId38"/>
          <w:pgSz w:w="11900" w:h="16840"/>
          <w:pgMar w:top="156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23</w:t>
      </w:r>
    </w:p>
    <w:p w:rsidR="00DF7E86" w:rsidRDefault="00DF7E86">
      <w:pPr>
        <w:spacing w:before="68"/>
        <w:ind w:left="120"/>
        <w:rPr>
          <w:sz w:val="28"/>
          <w:szCs w:val="28"/>
        </w:rPr>
      </w:pPr>
      <w:r w:rsidRPr="00DF7E86">
        <w:lastRenderedPageBreak/>
        <w:pict>
          <v:group id="_x0000_s1634" style="position:absolute;left:0;text-align:left;margin-left:38.2pt;margin-top:38.95pt;width:531.3pt;height:780.85pt;z-index:-3625;mso-position-horizontal-relative:page;mso-position-vertical-relative:page" coordorigin="764,779" coordsize="10626,15617">
            <v:shape id="_x0000_s1664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663" style="position:absolute;left:1079;top:1559;width:764;height:345" coordorigin="1079,1559" coordsize="764,345" path="m1079,1559r764,l1843,1903r-764,l1079,1559xe" stroked="f">
              <v:path arrowok="t"/>
            </v:shape>
            <v:shape id="_x0000_s1662" style="position:absolute;left:1079;top:1963;width:5111;height:345" coordorigin="1079,1963" coordsize="5111,345" path="m1079,1963r5111,l6190,2308r-5111,l1079,1963xe" stroked="f">
              <v:path arrowok="t"/>
            </v:shape>
            <v:shape id="_x0000_s1661" style="position:absolute;left:1079;top:2368;width:1589;height:345" coordorigin="1079,2368" coordsize="1589,345" path="m1079,2368r1589,l2668,2713r-1589,l1079,2368xe" stroked="f">
              <v:path arrowok="t"/>
            </v:shape>
            <v:shape id="_x0000_s1660" style="position:absolute;left:1079;top:2773;width:3792;height:345" coordorigin="1079,2773" coordsize="3792,345" path="m1079,2773r3792,l4871,3117r-3792,l1079,2773xe" stroked="f">
              <v:path arrowok="t"/>
            </v:shape>
            <v:shape id="_x0000_s1659" style="position:absolute;left:1079;top:3177;width:4166;height:345" coordorigin="1079,3177" coordsize="4166,345" path="m1079,3177r4167,l5246,3522r-4167,l1079,3177xe" stroked="f">
              <v:path arrowok="t"/>
            </v:shape>
            <v:shape id="_x0000_s1658" style="position:absolute;left:1079;top:3582;width:4991;height:345" coordorigin="1079,3582" coordsize="4991,345" path="m1079,3582r4991,l6070,3927r-4991,l1079,3582xe" stroked="f">
              <v:path arrowok="t"/>
            </v:shape>
            <v:shape id="_x0000_s1657" style="position:absolute;left:1079;top:3987;width:6954;height:345" coordorigin="1079,3987" coordsize="6954,345" path="m1079,3987r6954,l8033,4331r-6954,l1079,3987xe" stroked="f">
              <v:path arrowok="t"/>
            </v:shape>
            <v:shape id="_x0000_s1656" style="position:absolute;left:1079;top:4391;width:8678;height:345" coordorigin="1079,4391" coordsize="8678,345" path="m1079,4391r8678,l9757,4736r-8678,l1079,4391xe" stroked="f">
              <v:path arrowok="t"/>
            </v:shape>
            <v:shape id="_x0000_s1655" style="position:absolute;left:1079;top:4796;width:9907;height:345" coordorigin="1079,4796" coordsize="9907,345" path="m1079,4796r9907,l10986,5141r-9907,l1079,4796xe" stroked="f">
              <v:path arrowok="t"/>
            </v:shape>
            <v:shape id="_x0000_s1654" style="position:absolute;left:1079;top:5201;width:9892;height:345" coordorigin="1079,5201" coordsize="9892,345" path="m1079,5201r9892,l10971,5545r-9892,l1079,5201xe" stroked="f">
              <v:path arrowok="t"/>
            </v:shape>
            <v:shape id="_x0000_s1653" style="position:absolute;left:1079;top:5605;width:7014;height:345" coordorigin="1079,5605" coordsize="7014,345" path="m1079,5605r7014,l8093,5950r-7014,l1079,5605xe" stroked="f">
              <v:path arrowok="t"/>
            </v:shape>
            <v:shape id="_x0000_s1652" style="position:absolute;left:1079;top:6010;width:5830;height:345" coordorigin="1079,6010" coordsize="5830,345" path="m1079,6010r5830,l6909,6355r-5830,l1079,6010xe" stroked="f">
              <v:path arrowok="t"/>
            </v:shape>
            <v:shape id="_x0000_s1651" style="position:absolute;left:6909;top:6010;width:4092;height:345" coordorigin="6909,6010" coordsize="4092,345" path="m6909,6010r4092,l11001,6355r-4092,l6909,6010xe" stroked="f">
              <v:path arrowok="t"/>
            </v:shape>
            <v:shape id="_x0000_s1650" style="position:absolute;left:1079;top:6415;width:6010;height:345" coordorigin="1079,6415" coordsize="6010,345" path="m1079,6415r6010,l7089,6759r-6010,l1079,6415xe" stroked="f">
              <v:path arrowok="t"/>
            </v:shape>
            <v:shape id="_x0000_s1649" style="position:absolute;left:7089;top:6415;width:3927;height:345" coordorigin="7089,6415" coordsize="3927,345" path="m7089,6415r3927,l11016,6759r-3927,l7089,6415xe" stroked="f">
              <v:path arrowok="t"/>
            </v:shape>
            <v:shape id="_x0000_s1648" style="position:absolute;left:1079;top:6819;width:9622;height:345" coordorigin="1079,6819" coordsize="9622,345" path="m1079,6819r9622,l10701,7164r-9622,l1079,6819xe" stroked="f">
              <v:path arrowok="t"/>
            </v:shape>
            <v:shape id="_x0000_s1647" style="position:absolute;left:10701;top:6819;width:150;height:345" coordorigin="10701,6819" coordsize="150,345" path="m10701,6819r150,l10851,7164r-150,l10701,6819xe" stroked="f">
              <v:path arrowok="t"/>
            </v:shape>
            <v:shape id="_x0000_s1646" style="position:absolute;left:1079;top:7224;width:9682;height:345" coordorigin="1079,7224" coordsize="9682,345" path="m1079,7224r9682,l10761,7569r-9682,l1079,7224xe" stroked="f">
              <v:path arrowok="t"/>
            </v:shape>
            <v:shape id="_x0000_s1645" style="position:absolute;left:10761;top:7224;width:150;height:345" coordorigin="10761,7224" coordsize="150,345" path="m10761,7224r150,l10911,7569r-150,l10761,7224xe" stroked="f">
              <v:path arrowok="t"/>
            </v:shape>
            <v:shape id="_x0000_s1644" style="position:absolute;left:1079;top:7629;width:1454;height:345" coordorigin="1079,7629" coordsize="1454,345" path="m1079,7629r1454,l2533,7973r-1454,l1079,7629xe" stroked="f">
              <v:path arrowok="t"/>
            </v:shape>
            <v:shape id="_x0000_s1643" style="position:absolute;left:1079;top:8033;width:4796;height:345" coordorigin="1079,8033" coordsize="4796,345" path="m1079,8033r4796,l5875,8378r-4796,l1079,8033xe" stroked="f">
              <v:path arrowok="t"/>
            </v:shape>
            <v:shape id="_x0000_s1642" style="position:absolute;left:1079;top:8438;width:7659;height:345" coordorigin="1079,8438" coordsize="7659,345" path="m1079,8438r7659,l8738,8783r-7659,l1079,8438xe" stroked="f">
              <v:path arrowok="t"/>
            </v:shape>
            <v:shape id="_x0000_s1641" style="position:absolute;left:1079;top:8843;width:2758;height:345" coordorigin="1079,8843" coordsize="2758,345" path="m1079,8843r2758,l3837,9187r-2758,l1079,8843xe" stroked="f">
              <v:path arrowok="t"/>
            </v:shape>
            <v:shape id="_x0000_s1640" style="position:absolute;left:1079;top:9247;width:2893;height:345" coordorigin="1079,9247" coordsize="2893,345" path="m1079,9247r2893,l3972,9592r-2893,l1079,9247xe" stroked="f">
              <v:path arrowok="t"/>
            </v:shape>
            <v:shape id="_x0000_s1639" style="position:absolute;left:1079;top:10057;width:9922;height:345" coordorigin="1079,10057" coordsize="9922,345" path="m1079,10057r9922,l11001,10401r-9922,l1079,10057xe" stroked="f">
              <v:path arrowok="t"/>
            </v:shape>
            <v:shape id="_x0000_s1638" style="position:absolute;left:1079;top:10461;width:9922;height:345" coordorigin="1079,10461" coordsize="9922,345" path="m1079,10461r9922,l11001,10806r-9922,l1079,10461xe" stroked="f">
              <v:path arrowok="t"/>
            </v:shape>
            <v:shape id="_x0000_s1637" style="position:absolute;left:1079;top:10866;width:9922;height:345" coordorigin="1079,10866" coordsize="9922,345" path="m1079,10866r9922,l11001,11211r-9922,l1079,10866xe" stroked="f">
              <v:path arrowok="t"/>
            </v:shape>
            <v:shape id="_x0000_s1636" style="position:absolute;left:1079;top:11271;width:9937;height:345" coordorigin="1079,11271" coordsize="9937,345" path="m1079,11271r9937,l11016,11615r-9937,l1079,11271xe" stroked="f">
              <v:path arrowok="t"/>
            </v:shape>
            <v:shape id="_x0000_s1635" style="position:absolute;left:1079;top:11675;width:8348;height:345" coordorigin="1079,11675" coordsize="8348,345" path="m1079,11675r8348,l9427,12020r-8348,l1079,11675xe" stroked="f">
              <v:path arrowok="t"/>
            </v:shape>
            <w10:wrap anchorx="page" anchory="page"/>
          </v:group>
        </w:pict>
      </w:r>
      <w:r w:rsidR="00FB3854">
        <w:rPr>
          <w:w w:val="110"/>
          <w:sz w:val="28"/>
          <w:szCs w:val="28"/>
        </w:rPr>
        <w:t>u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132"/>
          <w:sz w:val="28"/>
          <w:szCs w:val="28"/>
        </w:rPr>
        <w:t>s</w:t>
      </w:r>
      <w:r w:rsidR="00FB3854">
        <w:rPr>
          <w:w w:val="105"/>
          <w:sz w:val="28"/>
          <w:szCs w:val="28"/>
        </w:rPr>
        <w:t>.</w:t>
      </w:r>
    </w:p>
    <w:p w:rsidR="00DF7E86" w:rsidRDefault="00DF7E86">
      <w:pPr>
        <w:spacing w:before="82"/>
        <w:ind w:left="120"/>
        <w:rPr>
          <w:sz w:val="28"/>
          <w:szCs w:val="28"/>
        </w:rPr>
      </w:pPr>
      <w:hyperlink r:id="rId39">
        <w:r w:rsidR="00FB3854">
          <w:rPr>
            <w:w w:val="97"/>
            <w:sz w:val="28"/>
            <w:szCs w:val="28"/>
          </w:rPr>
          <w:t>@</w:t>
        </w:r>
        <w:r w:rsidR="00FB3854">
          <w:rPr>
            <w:w w:val="122"/>
            <w:sz w:val="28"/>
            <w:szCs w:val="28"/>
          </w:rPr>
          <w:t>a</w:t>
        </w:r>
        <w:r w:rsidR="00FB3854">
          <w:rPr>
            <w:w w:val="112"/>
            <w:sz w:val="28"/>
            <w:szCs w:val="28"/>
          </w:rPr>
          <w:t>pp</w:t>
        </w:r>
        <w:r w:rsidR="00FB3854">
          <w:rPr>
            <w:w w:val="105"/>
            <w:sz w:val="28"/>
            <w:szCs w:val="28"/>
          </w:rPr>
          <w:t>.</w:t>
        </w:r>
        <w:r w:rsidR="00FB3854">
          <w:rPr>
            <w:spacing w:val="-3"/>
            <w:w w:val="101"/>
            <w:sz w:val="28"/>
            <w:szCs w:val="28"/>
          </w:rPr>
          <w:t>r</w:t>
        </w:r>
        <w:r w:rsidR="00FB3854">
          <w:rPr>
            <w:w w:val="113"/>
            <w:sz w:val="28"/>
            <w:szCs w:val="28"/>
          </w:rPr>
          <w:t>o</w:t>
        </w:r>
        <w:r w:rsidR="00FB3854">
          <w:rPr>
            <w:w w:val="110"/>
            <w:sz w:val="28"/>
            <w:szCs w:val="28"/>
          </w:rPr>
          <w:t>u</w:t>
        </w:r>
        <w:r w:rsidR="00FB3854">
          <w:rPr>
            <w:w w:val="117"/>
            <w:sz w:val="28"/>
            <w:szCs w:val="28"/>
          </w:rPr>
          <w:t>t</w:t>
        </w:r>
        <w:r w:rsidR="00FB3854">
          <w:rPr>
            <w:w w:val="119"/>
            <w:sz w:val="28"/>
            <w:szCs w:val="28"/>
          </w:rPr>
          <w:t>e</w:t>
        </w:r>
      </w:hyperlink>
      <w:r w:rsidR="00FB3854">
        <w:rPr>
          <w:w w:val="89"/>
          <w:sz w:val="28"/>
          <w:szCs w:val="28"/>
        </w:rPr>
        <w:t>("</w:t>
      </w:r>
      <w:r w:rsidR="00FB3854">
        <w:rPr>
          <w:w w:val="148"/>
          <w:sz w:val="28"/>
          <w:szCs w:val="28"/>
        </w:rPr>
        <w:t>/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78"/>
          <w:sz w:val="28"/>
          <w:szCs w:val="28"/>
        </w:rPr>
        <w:t>",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>h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32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=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113"/>
          <w:sz w:val="28"/>
          <w:szCs w:val="28"/>
        </w:rPr>
        <w:t>P</w:t>
      </w:r>
      <w:r w:rsidR="00FB3854">
        <w:rPr>
          <w:w w:val="95"/>
          <w:sz w:val="28"/>
          <w:szCs w:val="28"/>
        </w:rPr>
        <w:t>O</w:t>
      </w:r>
      <w:r w:rsidR="00FB3854">
        <w:rPr>
          <w:w w:val="106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120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4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03"/>
          <w:sz w:val="28"/>
          <w:szCs w:val="28"/>
        </w:rPr>
        <w:t>()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 w:line="301" w:lineRule="auto"/>
        <w:ind w:left="672" w:right="4998" w:hanging="276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7"/>
          <w:sz w:val="28"/>
          <w:szCs w:val="28"/>
        </w:rPr>
        <w:t xml:space="preserve"> 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equest.method</w:t>
      </w:r>
      <w:r>
        <w:rPr>
          <w:spacing w:val="-7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'POST':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Age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sz w:val="28"/>
          <w:szCs w:val="28"/>
        </w:rPr>
        <w:t>Gender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 w:line="301" w:lineRule="auto"/>
        <w:ind w:left="672" w:right="86"/>
        <w:rPr>
          <w:sz w:val="28"/>
          <w:szCs w:val="28"/>
        </w:rPr>
      </w:pPr>
      <w:r>
        <w:rPr>
          <w:spacing w:val="-14"/>
          <w:sz w:val="28"/>
          <w:szCs w:val="28"/>
        </w:rPr>
        <w:t>T</w:t>
      </w:r>
      <w:r>
        <w:rPr>
          <w:sz w:val="28"/>
          <w:szCs w:val="28"/>
        </w:rPr>
        <w:t>otal_Bilirubin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 w:line="301" w:lineRule="auto"/>
        <w:ind w:left="672" w:right="95" w:hanging="414"/>
        <w:rPr>
          <w:sz w:val="28"/>
          <w:szCs w:val="28"/>
        </w:rPr>
      </w:pP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 w:line="301" w:lineRule="auto"/>
        <w:ind w:left="120" w:right="62" w:firstLine="839"/>
        <w:rPr>
          <w:sz w:val="28"/>
          <w:szCs w:val="28"/>
        </w:rPr>
      </w:pPr>
      <w:r>
        <w:rPr>
          <w:sz w:val="28"/>
          <w:szCs w:val="28"/>
        </w:rPr>
        <w:t>Albumin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30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  <w:r>
        <w:rPr>
          <w:sz w:val="28"/>
          <w:szCs w:val="28"/>
        </w:rPr>
        <w:t xml:space="preserve">   </w:t>
      </w:r>
      <w:r>
        <w:rPr>
          <w:spacing w:val="35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Albumin_and_Globulin_Ratio</w:t>
      </w:r>
      <w:r>
        <w:rPr>
          <w:spacing w:val="51"/>
          <w:w w:val="102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sz w:val="28"/>
          <w:szCs w:val="28"/>
        </w:rPr>
        <w:t xml:space="preserve">                                   </w:t>
      </w:r>
      <w:r>
        <w:rPr>
          <w:spacing w:val="28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z w:val="28"/>
          <w:szCs w:val="28"/>
        </w:rPr>
        <w:t xml:space="preserve">      = 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p</w:t>
      </w:r>
      <w:r>
        <w:rPr>
          <w:w w:val="105"/>
          <w:sz w:val="28"/>
          <w:szCs w:val="28"/>
        </w:rPr>
        <w:t>.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spacing w:val="-5"/>
          <w:w w:val="101"/>
          <w:sz w:val="28"/>
          <w:szCs w:val="28"/>
        </w:rPr>
        <w:t>r</w:t>
      </w:r>
      <w:r>
        <w:rPr>
          <w:spacing w:val="-2"/>
          <w:w w:val="122"/>
          <w:sz w:val="28"/>
          <w:szCs w:val="28"/>
        </w:rPr>
        <w:t>a</w:t>
      </w:r>
      <w:r>
        <w:rPr>
          <w:w w:val="94"/>
          <w:sz w:val="28"/>
          <w:szCs w:val="28"/>
        </w:rPr>
        <w:t>y</w:t>
      </w:r>
      <w:r>
        <w:rPr>
          <w:w w:val="91"/>
          <w:sz w:val="28"/>
          <w:szCs w:val="28"/>
        </w:rPr>
        <w:t>([</w:t>
      </w:r>
      <w:r>
        <w:rPr>
          <w:w w:val="79"/>
          <w:sz w:val="28"/>
          <w:szCs w:val="28"/>
        </w:rPr>
        <w:t>[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 xml:space="preserve">n 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 xml:space="preserve">b 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79"/>
          <w:sz w:val="28"/>
          <w:szCs w:val="28"/>
        </w:rPr>
        <w:t>]]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/>
        <w:ind w:left="672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99"/>
          <w:sz w:val="28"/>
          <w:szCs w:val="28"/>
        </w:rPr>
        <w:t>(</w:t>
      </w:r>
      <w:r>
        <w:rPr>
          <w:spacing w:val="-2"/>
          <w:w w:val="99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 w:line="301" w:lineRule="auto"/>
        <w:ind w:left="120" w:right="2328" w:firstLine="553"/>
        <w:rPr>
          <w:sz w:val="28"/>
          <w:szCs w:val="28"/>
        </w:rPr>
      </w:pP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eturn</w:t>
      </w:r>
      <w:r>
        <w:rPr>
          <w:spacing w:val="66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>('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sz w:val="28"/>
          <w:szCs w:val="28"/>
        </w:rPr>
        <w:t>if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_name_</w:t>
      </w:r>
      <w:r>
        <w:rPr>
          <w:spacing w:val="62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0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78"/>
          <w:sz w:val="28"/>
          <w:szCs w:val="28"/>
        </w:rPr>
        <w:t>"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3" w:line="320" w:lineRule="exact"/>
        <w:ind w:left="396"/>
        <w:rPr>
          <w:sz w:val="28"/>
          <w:szCs w:val="28"/>
        </w:rPr>
      </w:pPr>
      <w:r>
        <w:rPr>
          <w:w w:val="109"/>
          <w:position w:val="-1"/>
          <w:sz w:val="28"/>
          <w:szCs w:val="28"/>
        </w:rPr>
        <w:t>app.run(debug=</w:t>
      </w:r>
      <w:r>
        <w:rPr>
          <w:spacing w:val="-11"/>
          <w:w w:val="109"/>
          <w:position w:val="-1"/>
          <w:sz w:val="28"/>
          <w:szCs w:val="28"/>
        </w:rPr>
        <w:t>T</w:t>
      </w:r>
      <w:r>
        <w:rPr>
          <w:w w:val="109"/>
          <w:position w:val="-1"/>
          <w:sz w:val="28"/>
          <w:szCs w:val="28"/>
        </w:rPr>
        <w:t>rue)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120" w:right="61"/>
        <w:jc w:val="both"/>
        <w:rPr>
          <w:sz w:val="28"/>
          <w:szCs w:val="28"/>
        </w:rPr>
        <w:sectPr w:rsidR="00DF7E86">
          <w:footerReference w:type="default" r:id="rId40"/>
          <w:pgSz w:w="11900" w:h="16840"/>
          <w:pgMar w:top="1480" w:right="780" w:bottom="280" w:left="960" w:header="0" w:footer="913" w:gutter="0"/>
          <w:pgNumType w:start="24"/>
          <w:cols w:space="720"/>
        </w:sectPr>
      </w:pPr>
      <w:r>
        <w:rPr>
          <w:sz w:val="28"/>
          <w:szCs w:val="28"/>
        </w:rPr>
        <w:t>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we </w:t>
      </w:r>
      <w:r>
        <w:rPr>
          <w:spacing w:val="1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use</w:t>
      </w:r>
      <w:r>
        <w:rPr>
          <w:spacing w:val="42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34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54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om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34"/>
          <w:sz w:val="28"/>
          <w:szCs w:val="28"/>
        </w:rPr>
        <w:t xml:space="preserve"> </w:t>
      </w:r>
      <w:r>
        <w:rPr>
          <w:sz w:val="28"/>
          <w:szCs w:val="28"/>
        </w:rPr>
        <w:t xml:space="preserve">html </w:t>
      </w:r>
      <w:r>
        <w:rPr>
          <w:spacing w:val="2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pages</w:t>
      </w:r>
      <w:r>
        <w:rPr>
          <w:spacing w:val="46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 xml:space="preserve">which </w:t>
      </w:r>
      <w:r>
        <w:rPr>
          <w:spacing w:val="30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has</w:t>
      </w:r>
      <w:r>
        <w:rPr>
          <w:spacing w:val="41"/>
          <w:w w:val="12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 be 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 xml:space="preserve">get </w:t>
      </w:r>
      <w:r>
        <w:rPr>
          <w:spacing w:val="2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47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equest</w:t>
      </w:r>
      <w:r>
        <w:rPr>
          <w:spacing w:val="26"/>
          <w:w w:val="11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method</w:t>
      </w:r>
      <w:r>
        <w:rPr>
          <w:spacing w:val="5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4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P</w:t>
      </w:r>
      <w:r>
        <w:rPr>
          <w:sz w:val="28"/>
          <w:szCs w:val="28"/>
        </w:rPr>
        <w:t xml:space="preserve">ython </w:t>
      </w:r>
      <w:r>
        <w:rPr>
          <w:spacing w:val="6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F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18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alidating 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 xml:space="preserve">allow  the </w:t>
      </w:r>
      <w:r>
        <w:rPr>
          <w:spacing w:val="4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user</w:t>
      </w:r>
      <w:r>
        <w:rPr>
          <w:spacing w:val="17"/>
          <w:w w:val="11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5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access</w:t>
      </w:r>
      <w:r>
        <w:rPr>
          <w:spacing w:val="8"/>
          <w:w w:val="12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 xml:space="preserve">home </w:t>
      </w:r>
      <w:r>
        <w:rPr>
          <w:spacing w:val="35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page.</w:t>
      </w:r>
      <w:r>
        <w:rPr>
          <w:spacing w:val="18"/>
          <w:w w:val="114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24"/>
          <w:w w:val="87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6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g </w:t>
      </w:r>
      <w:r>
        <w:rPr>
          <w:sz w:val="28"/>
          <w:szCs w:val="28"/>
        </w:rPr>
        <w:t xml:space="preserve">html </w:t>
      </w:r>
      <w:r>
        <w:rPr>
          <w:spacing w:val="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pages</w:t>
      </w:r>
      <w:r>
        <w:rPr>
          <w:spacing w:val="26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66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b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owse</w:t>
      </w:r>
      <w:r>
        <w:rPr>
          <w:spacing w:val="-19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.</w:t>
      </w:r>
      <w:r>
        <w:rPr>
          <w:spacing w:val="27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url_for:</w:t>
      </w:r>
      <w:r>
        <w:rPr>
          <w:spacing w:val="38"/>
          <w:sz w:val="28"/>
          <w:szCs w:val="28"/>
        </w:rPr>
        <w:t xml:space="preserve"> </w:t>
      </w:r>
      <w:r>
        <w:rPr>
          <w:spacing w:val="-2"/>
          <w:w w:val="113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3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cont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ol 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w w:val="111"/>
          <w:sz w:val="28"/>
          <w:szCs w:val="28"/>
        </w:rPr>
        <w:t>p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og</w:t>
      </w:r>
      <w:r>
        <w:rPr>
          <w:spacing w:val="-6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am</w:t>
      </w:r>
      <w:r>
        <w:rPr>
          <w:spacing w:val="15"/>
          <w:w w:val="11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 xml:space="preserve">r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un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C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eates</w:t>
      </w:r>
      <w:r>
        <w:rPr>
          <w:spacing w:val="-10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sepa</w:t>
      </w:r>
      <w:r>
        <w:rPr>
          <w:spacing w:val="-6"/>
          <w:w w:val="118"/>
          <w:sz w:val="28"/>
          <w:szCs w:val="28"/>
        </w:rPr>
        <w:t>r</w:t>
      </w:r>
      <w:r>
        <w:rPr>
          <w:w w:val="118"/>
          <w:sz w:val="28"/>
          <w:szCs w:val="28"/>
        </w:rPr>
        <w:t>ate</w:t>
      </w:r>
      <w:r>
        <w:rPr>
          <w:spacing w:val="-10"/>
          <w:w w:val="11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individual</w:t>
      </w:r>
      <w:r>
        <w:rPr>
          <w:spacing w:val="42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5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4360" w:right="4520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CHAPTER</w:t>
      </w:r>
      <w:r>
        <w:rPr>
          <w:b/>
          <w:spacing w:val="-8"/>
          <w:position w:val="-1"/>
          <w:sz w:val="28"/>
          <w:szCs w:val="28"/>
        </w:rPr>
        <w:t xml:space="preserve"> </w:t>
      </w:r>
      <w:r>
        <w:rPr>
          <w:b/>
          <w:w w:val="99"/>
          <w:position w:val="-1"/>
          <w:sz w:val="28"/>
          <w:szCs w:val="28"/>
        </w:rPr>
        <w:t>8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4527" w:right="4687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TE</w:t>
      </w:r>
      <w:r>
        <w:rPr>
          <w:b/>
          <w:w w:val="99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</w:t>
      </w:r>
      <w:r>
        <w:rPr>
          <w:b/>
          <w:w w:val="99"/>
          <w:position w:val="-1"/>
          <w:sz w:val="28"/>
          <w:szCs w:val="28"/>
        </w:rPr>
        <w:t>ING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3" w:line="300" w:lineRule="exact"/>
        <w:ind w:left="3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8.1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TEST</w:t>
      </w:r>
      <w:r>
        <w:rPr>
          <w:b/>
          <w:spacing w:val="-2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CASES</w:t>
      </w:r>
    </w:p>
    <w:p w:rsidR="00DF7E86" w:rsidRDefault="00DF7E86">
      <w:pPr>
        <w:spacing w:before="6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39"/>
        <w:gridCol w:w="1289"/>
        <w:gridCol w:w="2878"/>
        <w:gridCol w:w="4331"/>
      </w:tblGrid>
      <w:tr w:rsidR="00DF7E86">
        <w:trPr>
          <w:trHeight w:hRule="exact" w:val="1079"/>
        </w:trPr>
        <w:tc>
          <w:tcPr>
            <w:tcW w:w="1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732" w:right="159" w:hanging="52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CASE ID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185FC7">
            <w:pPr>
              <w:spacing w:before="29"/>
              <w:ind w:left="3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45623</w:t>
            </w:r>
          </w:p>
        </w:tc>
        <w:tc>
          <w:tcPr>
            <w:tcW w:w="287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595" w:right="559" w:firstLine="176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CASE DESCRIPTION</w:t>
            </w:r>
          </w:p>
        </w:tc>
        <w:tc>
          <w:tcPr>
            <w:tcW w:w="43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90" w:right="3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19"/>
                <w:sz w:val="24"/>
                <w:szCs w:val="24"/>
              </w:rPr>
              <w:t>T</w:t>
            </w:r>
            <w:r>
              <w:rPr>
                <w:spacing w:val="-27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TISTICAL</w:t>
            </w:r>
            <w:r>
              <w:rPr>
                <w:spacing w:val="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MACHINE LEARNING APPROACHES </w:t>
            </w:r>
            <w:r>
              <w:rPr>
                <w:spacing w:val="-4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LIVER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DISEASE PREDICTION</w:t>
            </w:r>
          </w:p>
        </w:tc>
      </w:tr>
    </w:tbl>
    <w:p w:rsidR="00DF7E86" w:rsidRDefault="00DF7E86">
      <w:pPr>
        <w:spacing w:line="200" w:lineRule="exact"/>
      </w:pPr>
    </w:p>
    <w:p w:rsidR="00DF7E86" w:rsidRDefault="00DF7E86">
      <w:pPr>
        <w:spacing w:before="18" w:line="200" w:lineRule="exact"/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84"/>
        <w:gridCol w:w="3672"/>
        <w:gridCol w:w="5395"/>
      </w:tblGrid>
      <w:tr w:rsidR="00DF7E86">
        <w:trPr>
          <w:trHeight w:hRule="exact" w:val="390"/>
        </w:trPr>
        <w:tc>
          <w:tcPr>
            <w:tcW w:w="11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96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3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PREREQUISITES</w:t>
            </w:r>
          </w:p>
        </w:tc>
        <w:tc>
          <w:tcPr>
            <w:tcW w:w="5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</w:t>
            </w:r>
            <w:r>
              <w:rPr>
                <w:b/>
                <w:spacing w:val="-18"/>
                <w:sz w:val="24"/>
                <w:szCs w:val="24"/>
              </w:rPr>
              <w:t>AT</w:t>
            </w:r>
            <w:r>
              <w:rPr>
                <w:b/>
                <w:sz w:val="24"/>
                <w:szCs w:val="24"/>
              </w:rPr>
              <w:t>A</w:t>
            </w:r>
          </w:p>
        </w:tc>
      </w:tr>
      <w:tr w:rsidR="00DF7E86">
        <w:trPr>
          <w:trHeight w:hRule="exact" w:val="405"/>
        </w:trPr>
        <w:tc>
          <w:tcPr>
            <w:tcW w:w="11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84" w:right="472"/>
              <w:jc w:val="center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1</w:t>
            </w:r>
          </w:p>
        </w:tc>
        <w:tc>
          <w:tcPr>
            <w:tcW w:w="3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to Chrome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Browser</w:t>
            </w:r>
          </w:p>
        </w:tc>
        <w:tc>
          <w:tcPr>
            <w:tcW w:w="5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clicking the website link</w:t>
            </w:r>
          </w:p>
        </w:tc>
      </w:tr>
      <w:tr w:rsidR="00DF7E86">
        <w:trPr>
          <w:trHeight w:hRule="exact" w:val="390"/>
        </w:trPr>
        <w:tc>
          <w:tcPr>
            <w:tcW w:w="11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84" w:right="472"/>
              <w:jc w:val="center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2</w:t>
            </w:r>
          </w:p>
        </w:tc>
        <w:tc>
          <w:tcPr>
            <w:tcW w:w="3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Entering the details required</w:t>
            </w:r>
          </w:p>
        </w:tc>
        <w:tc>
          <w:tcPr>
            <w:tcW w:w="5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 should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 in a integer format</w:t>
            </w:r>
          </w:p>
        </w:tc>
      </w:tr>
      <w:tr w:rsidR="00DF7E86">
        <w:trPr>
          <w:trHeight w:hRule="exact" w:val="405"/>
        </w:trPr>
        <w:tc>
          <w:tcPr>
            <w:tcW w:w="11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84" w:right="472"/>
              <w:jc w:val="center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3</w:t>
            </w:r>
          </w:p>
        </w:tc>
        <w:tc>
          <w:tcPr>
            <w:tcW w:w="3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for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correct values</w:t>
            </w:r>
          </w:p>
        </w:tc>
        <w:tc>
          <w:tcPr>
            <w:tcW w:w="5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sholud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 filled</w:t>
            </w:r>
          </w:p>
        </w:tc>
      </w:tr>
      <w:tr w:rsidR="00DF7E86">
        <w:trPr>
          <w:trHeight w:hRule="exact" w:val="390"/>
        </w:trPr>
        <w:tc>
          <w:tcPr>
            <w:tcW w:w="11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84" w:right="472"/>
              <w:jc w:val="center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4</w:t>
            </w:r>
          </w:p>
        </w:tc>
        <w:tc>
          <w:tcPr>
            <w:tcW w:w="3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 to train the model</w:t>
            </w:r>
          </w:p>
        </w:tc>
        <w:tc>
          <w:tcPr>
            <w:tcW w:w="5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 datasets for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model training</w:t>
            </w:r>
          </w:p>
        </w:tc>
      </w:tr>
    </w:tbl>
    <w:p w:rsidR="00DF7E86" w:rsidRDefault="00DF7E86">
      <w:pPr>
        <w:spacing w:line="200" w:lineRule="exact"/>
      </w:pPr>
    </w:p>
    <w:p w:rsidR="00DF7E86" w:rsidRDefault="00DF7E86">
      <w:pPr>
        <w:spacing w:before="1" w:line="200" w:lineRule="exact"/>
        <w:sectPr w:rsidR="00DF7E86">
          <w:pgSz w:w="11900" w:h="16840"/>
          <w:pgMar w:top="1560" w:right="600" w:bottom="280" w:left="760" w:header="0" w:footer="913" w:gutter="0"/>
          <w:cols w:space="720"/>
        </w:sectPr>
      </w:pPr>
    </w:p>
    <w:p w:rsidR="00DF7E86" w:rsidRDefault="00DF7E86">
      <w:pPr>
        <w:spacing w:before="8" w:line="160" w:lineRule="exact"/>
        <w:rPr>
          <w:sz w:val="17"/>
          <w:szCs w:val="17"/>
        </w:rPr>
      </w:pPr>
    </w:p>
    <w:p w:rsidR="00DF7E86" w:rsidRDefault="00DF7E86">
      <w:pPr>
        <w:spacing w:line="200" w:lineRule="exact"/>
      </w:pPr>
    </w:p>
    <w:p w:rsidR="00DF7E86" w:rsidRDefault="00FB3854">
      <w:pPr>
        <w:spacing w:line="300" w:lineRule="exact"/>
        <w:ind w:left="140" w:right="-62"/>
        <w:rPr>
          <w:sz w:val="28"/>
          <w:szCs w:val="28"/>
        </w:rPr>
      </w:pPr>
      <w:r>
        <w:rPr>
          <w:b/>
          <w:spacing w:val="-26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est</w:t>
      </w:r>
      <w:r>
        <w:rPr>
          <w:b/>
          <w:spacing w:val="-2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 xml:space="preserve">Scenario </w:t>
      </w:r>
      <w:r>
        <w:rPr>
          <w:b/>
          <w:spacing w:val="64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:</w:t>
      </w:r>
    </w:p>
    <w:p w:rsidR="00DF7E86" w:rsidRDefault="00FB3854">
      <w:pPr>
        <w:spacing w:before="25"/>
        <w:rPr>
          <w:sz w:val="24"/>
          <w:szCs w:val="24"/>
        </w:rPr>
        <w:sectPr w:rsidR="00DF7E86">
          <w:type w:val="continuous"/>
          <w:pgSz w:w="11900" w:h="16840"/>
          <w:pgMar w:top="1500" w:right="600" w:bottom="280" w:left="760" w:header="720" w:footer="720" w:gutter="0"/>
          <w:cols w:num="2" w:space="720" w:equalWidth="0">
            <w:col w:w="2041" w:space="1909"/>
            <w:col w:w="6590"/>
          </w:cols>
        </w:sectPr>
      </w:pPr>
      <w:r>
        <w:br w:type="column"/>
      </w:r>
      <w:r>
        <w:rPr>
          <w:b/>
          <w:spacing w:val="-20"/>
          <w:sz w:val="24"/>
          <w:szCs w:val="24"/>
        </w:rPr>
        <w:lastRenderedPageBreak/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8.1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-10"/>
          <w:sz w:val="24"/>
          <w:szCs w:val="24"/>
        </w:rPr>
        <w:t>T</w:t>
      </w:r>
      <w:r>
        <w:rPr>
          <w:b/>
          <w:sz w:val="24"/>
          <w:szCs w:val="24"/>
        </w:rPr>
        <w:t>est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w w:val="105"/>
          <w:sz w:val="24"/>
          <w:szCs w:val="24"/>
        </w:rPr>
        <w:t>Details</w:t>
      </w:r>
    </w:p>
    <w:p w:rsidR="00DF7E86" w:rsidRDefault="00DF7E86">
      <w:pPr>
        <w:spacing w:line="200" w:lineRule="exact"/>
      </w:pPr>
      <w:r>
        <w:lastRenderedPageBreak/>
        <w:pict>
          <v:group id="_x0000_s1566" style="position:absolute;margin-left:38.2pt;margin-top:38.95pt;width:531.3pt;height:780.85pt;z-index:-3624;mso-position-horizontal-relative:page;mso-position-vertical-relative:page" coordorigin="764,779" coordsize="10626,15617">
            <v:shape id="_x0000_s1633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632" style="position:absolute;left:5156;top:1993;width:1589;height:315" coordorigin="5156,1993" coordsize="1589,315" path="m5156,1993r1588,l6744,2308r-1588,l5156,1993xe" stroked="f">
              <v:path arrowok="t"/>
            </v:shape>
            <v:shape id="_x0000_s1631" style="position:absolute;left:5336;top:2803;width:1229;height:315" coordorigin="5336,2803" coordsize="1229,315" path="m5336,2803r1228,l6564,3117r-1228,l5336,2803xe" stroked="f">
              <v:path arrowok="t"/>
            </v:shape>
            <v:shape id="_x0000_s1630" style="position:absolute;left:1079;top:3642;width:2113;height:315" coordorigin="1079,3642" coordsize="2113,315" path="m1079,3642r2113,l3192,3957r-2113,l1079,3642xe" stroked="f">
              <v:path arrowok="t"/>
            </v:shape>
            <v:shape id="_x0000_s1629" style="position:absolute;left:1154;top:4526;width:1319;height:255" coordorigin="1154,4526" coordsize="1319,255" path="m1154,4526r1319,l2473,4781r-1319,l1154,4526xe" stroked="f">
              <v:path arrowok="t"/>
            </v:shape>
            <v:shape id="_x0000_s1628" style="position:absolute;left:1679;top:4871;width:270;height:255" coordorigin="1679,4871" coordsize="270,255" path="m1679,4871r269,l1948,5126r-269,l1679,4871xe" stroked="f">
              <v:path arrowok="t"/>
            </v:shape>
            <v:shape id="_x0000_s1627" style="position:absolute;left:3027;top:4526;width:599;height:255" coordorigin="3027,4526" coordsize="599,255" path="m3027,4526r600,l3627,4781r-600,l3027,4526xe" stroked="f">
              <v:path arrowok="t"/>
            </v:shape>
            <v:shape id="_x0000_s1626" style="position:absolute;left:4751;top:4526;width:1304;height:255" coordorigin="4751,4526" coordsize="1304,255" path="m4751,4526r1304,l6055,4781r-1304,l4751,4526xe" stroked="f">
              <v:path arrowok="t"/>
            </v:shape>
            <v:shape id="_x0000_s1625" style="position:absolute;left:4571;top:4871;width:1664;height:255" coordorigin="4571,4871" coordsize="1664,255" path="m4571,4871r1664,l6235,5126r-1664,l4571,4871xe" stroked="f">
              <v:path arrowok="t"/>
            </v:shape>
            <v:shape id="_x0000_s1624" style="position:absolute;left:6939;top:4526;width:4152;height:255" coordorigin="6939,4526" coordsize="4152,255" path="m6939,4526r4152,l11091,4781r-4152,l6939,4526xe" stroked="f">
              <v:path arrowok="t"/>
            </v:shape>
            <v:shape id="_x0000_s1623" style="position:absolute;left:6939;top:4871;width:4152;height:255" coordorigin="6939,4871" coordsize="4152,255" path="m6939,4871r4152,l11091,5126r-4152,l6939,4871xe" stroked="f">
              <v:path arrowok="t"/>
            </v:shape>
            <v:shape id="_x0000_s1622" style="position:absolute;left:6939;top:5216;width:1424;height:255" coordorigin="6939,5216" coordsize="1424,255" path="m6939,5216r1424,l8363,5470r-1424,l6939,5216xe" stroked="f">
              <v:path arrowok="t"/>
            </v:shape>
            <v:shape id="_x0000_s1621" style="position:absolute;left:1409;top:6055;width:555;height:255" coordorigin="1409,6055" coordsize="555,255" path="m1409,6055r554,l1963,6310r-554,l1409,6055xe" stroked="f">
              <v:path arrowok="t"/>
            </v:shape>
            <v:shape id="_x0000_s1620" style="position:absolute;left:2548;top:6055;width:1948;height:255" coordorigin="2548,6055" coordsize="1948,255" path="m2548,6055r1948,l4496,6310r-1948,l2548,6055xe" stroked="f">
              <v:path arrowok="t"/>
            </v:shape>
            <v:shape id="_x0000_s1619" style="position:absolute;left:6220;top:6055;width:1319;height:255" coordorigin="6220,6055" coordsize="1319,255" path="m6220,6055r1319,l7539,6310r-1319,l6220,6055xe" stroked="f">
              <v:path arrowok="t"/>
            </v:shape>
            <v:shape id="_x0000_s1618" style="position:absolute;left:1439;top:6430;width:135;height:285" coordorigin="1439,6430" coordsize="135,285" path="m1439,6430r135,l1574,6714r-135,l1439,6430xe" stroked="f">
              <v:path arrowok="t"/>
            </v:shape>
            <v:shape id="_x0000_s1617" style="position:absolute;left:2548;top:6445;width:1813;height:255" coordorigin="2548,6445" coordsize="1813,255" path="m2548,6445r1813,l4361,6699r-1813,l2548,6445xe" stroked="f">
              <v:path arrowok="t"/>
            </v:shape>
            <v:shape id="_x0000_s1616" style="position:absolute;left:4361;top:6445;width:824;height:255" coordorigin="4361,6445" coordsize="824,255" path="m4361,6445r825,l5186,6699r-825,l4361,6445xe" stroked="f">
              <v:path arrowok="t"/>
            </v:shape>
            <v:shape id="_x0000_s1615" style="position:absolute;left:6220;top:6445;width:2323;height:255" coordorigin="6220,6445" coordsize="2323,255" path="m6220,6445r2323,l8543,6699r-2323,l6220,6445xe" stroked="f">
              <v:path arrowok="t"/>
            </v:shape>
            <v:shape id="_x0000_s1614" style="position:absolute;left:8543;top:6445;width:375;height:255" coordorigin="8543,6445" coordsize="375,255" path="m8543,6445r375,l8918,6699r-375,l8543,6445xe" stroked="f">
              <v:path arrowok="t"/>
            </v:shape>
            <v:shape id="_x0000_s1613" style="position:absolute;left:1439;top:6834;width:135;height:285" coordorigin="1439,6834" coordsize="135,285" path="m1439,6834r135,l1574,7119r-135,l1439,6834xe" stroked="f">
              <v:path arrowok="t"/>
            </v:shape>
            <v:shape id="_x0000_s1612" style="position:absolute;left:2188;top:6849;width:3087;height:255" coordorigin="2188,6849" coordsize="3087,255" path="m2188,6849r3088,l5276,7104r-3088,l2188,6849xe" stroked="f">
              <v:path arrowok="t"/>
            </v:shape>
            <v:shape id="_x0000_s1611" style="position:absolute;left:6220;top:6849;width:2863;height:255" coordorigin="6220,6849" coordsize="2863,255" path="m6220,6849r2862,l9082,7104r-2862,l6220,6849xe" stroked="f">
              <v:path arrowok="t"/>
            </v:shape>
            <v:shape id="_x0000_s1610" style="position:absolute;left:9082;top:6849;width:644;height:255" coordorigin="9082,6849" coordsize="644,255" path="m9082,6849r645,l9727,7104r-645,l9082,6849xe" stroked="f">
              <v:path arrowok="t"/>
            </v:shape>
            <v:shape id="_x0000_s1609" style="position:absolute;left:1439;top:7224;width:135;height:285" coordorigin="1439,7224" coordsize="135,285" path="m1439,7224r135,l1574,7509r-135,l1439,7224xe" stroked="f">
              <v:path arrowok="t"/>
            </v:shape>
            <v:shape id="_x0000_s1608" style="position:absolute;left:2548;top:7239;width:1739;height:255" coordorigin="2548,7239" coordsize="1739,255" path="m2548,7239r1738,l4286,7494r-1738,l2548,7239xe" stroked="f">
              <v:path arrowok="t"/>
            </v:shape>
            <v:shape id="_x0000_s1607" style="position:absolute;left:4286;top:7239;width:614;height:255" coordorigin="4286,7239" coordsize="614,255" path="m4286,7239r615,l4901,7494r-615,l4286,7239xe" stroked="f">
              <v:path arrowok="t"/>
            </v:shape>
            <v:shape id="_x0000_s1606" style="position:absolute;left:6220;top:7239;width:2008;height:255" coordorigin="6220,7239" coordsize="2008,255" path="m6220,7239r2008,l8228,7494r-2008,l6220,7239xe" stroked="f">
              <v:path arrowok="t"/>
            </v:shape>
            <v:shape id="_x0000_s1605" style="position:absolute;left:1439;top:7629;width:135;height:285" coordorigin="1439,7629" coordsize="135,285" path="m1439,7629r135,l1574,7913r-135,l1439,7629xe" stroked="f">
              <v:path arrowok="t"/>
            </v:shape>
            <v:shape id="_x0000_s1604" style="position:absolute;left:2548;top:7644;width:2893;height:255" coordorigin="2548,7644" coordsize="2893,255" path="m2548,7644r2892,l5440,7898r-2892,l2548,7644xe" stroked="f">
              <v:path arrowok="t"/>
            </v:shape>
            <v:shape id="_x0000_s1603" style="position:absolute;left:6220;top:7644;width:3717;height:255" coordorigin="6220,7644" coordsize="3717,255" path="m6220,7644r3717,l9937,7898r-3717,l6220,7644xe" stroked="f">
              <v:path arrowok="t"/>
            </v:shape>
            <v:shape id="_x0000_s1602" style="position:absolute;left:4706;top:8423;width:2488;height:285" coordorigin="4706,8423" coordsize="2488,285" path="m4706,8423r2488,l7194,8708r-2488,l4706,8423xe" stroked="f">
              <v:path arrowok="t"/>
            </v:shape>
            <v:shape id="_x0000_s1601" style="position:absolute;left:899;top:8783;width:1664;height:315" coordorigin="899,8783" coordsize="1664,315" path="m899,8783r1664,l2563,9097r-1664,l899,8783xe" stroked="f">
              <v:path arrowok="t"/>
            </v:shape>
            <v:shape id="_x0000_s1600" style="position:absolute;left:2563;top:8783;width:150;height:315" coordorigin="2563,8783" coordsize="150,315" path="m2563,8783r150,l2713,9097r-150,l2563,8783xe" stroked="f">
              <v:path arrowok="t"/>
            </v:shape>
            <v:shape id="_x0000_s1599" style="position:absolute;left:2758;top:8783;width:0;height:315" coordorigin="2758,8783" coordsize="0,315" path="m2758,9097r,-314e" filled="f" strokecolor="white" strokeweight="1.62144mm">
              <v:path arrowok="t"/>
            </v:shape>
            <v:shape id="_x0000_s1598" style="position:absolute;left:2878;top:8783;width:135;height:315" coordorigin="2878,8783" coordsize="135,315" path="m2878,8783r134,l3012,9097r-134,l2878,8783xe" stroked="f">
              <v:path arrowok="t"/>
            </v:shape>
            <v:shape id="_x0000_s1597" style="position:absolute;left:1694;top:9982;width:450;height:255" coordorigin="1694,9982" coordsize="450,255" path="m1694,9982r449,l2143,10236r-449,l1694,9982xe" stroked="f">
              <v:path arrowok="t"/>
            </v:shape>
            <v:shape id="_x0000_s1596" style="position:absolute;left:3372;top:9982;width:1229;height:255" coordorigin="3372,9982" coordsize="1229,255" path="m3372,9982r1229,l4601,10236r-1229,l3372,9982xe" stroked="f">
              <v:path arrowok="t"/>
            </v:shape>
            <v:shape id="_x0000_s1595" style="position:absolute;left:5171;top:9982;width:1754;height:255" coordorigin="5171,9982" coordsize="1754,255" path="m5171,9982r1753,l6924,10236r-1753,l5171,9982xe" stroked="f">
              <v:path arrowok="t"/>
            </v:shape>
            <v:shape id="_x0000_s1594" style="position:absolute;left:7359;top:9982;width:1484;height:255" coordorigin="7359,9982" coordsize="1484,255" path="m7359,9982r1484,l8843,10236r-1484,l7359,9982xe" stroked="f">
              <v:path arrowok="t"/>
            </v:shape>
            <v:shape id="_x0000_s1593" style="position:absolute;left:9442;top:9637;width:1424;height:255" coordorigin="9442,9637" coordsize="1424,255" path="m9442,9637r1424,l10866,9892r-1424,l9442,9637xe" stroked="f">
              <v:path arrowok="t"/>
            </v:shape>
            <v:shape id="_x0000_s1592" style="position:absolute;left:9637;top:9982;width:1019;height:255" coordorigin="9637,9982" coordsize="1019,255" path="m9637,9982r1019,l10656,10236r-1019,l9637,9982xe" stroked="f">
              <v:path arrowok="t"/>
            </v:shape>
            <v:shape id="_x0000_s1591" style="position:absolute;left:9592;top:10326;width:1109;height:255" coordorigin="9592,10326" coordsize="1109,255" path="m9592,10326r1109,l10701,10581r-1109,l9592,10326xe" stroked="f">
              <v:path arrowok="t"/>
            </v:shape>
            <v:shape id="_x0000_s1590" style="position:absolute;left:1858;top:10716;width:120;height:255" coordorigin="1858,10716" coordsize="120,255" path="m1858,10716r120,l1978,10971r-120,l1858,10716xe" stroked="f">
              <v:path arrowok="t"/>
            </v:shape>
            <v:shape id="_x0000_s1589" style="position:absolute;left:3432;top:10716;width:1109;height:255" coordorigin="3432,10716" coordsize="1109,255" path="m3432,10716r1109,l4541,10971r-1109,l3432,10716xe" stroked="f">
              <v:path arrowok="t"/>
            </v:shape>
            <v:shape id="_x0000_s1588" style="position:absolute;left:3402;top:11061;width:1169;height:255" coordorigin="3402,11061" coordsize="1169,255" path="m3402,11061r1169,l4571,11316r-1169,l3402,11061xe" stroked="f">
              <v:path arrowok="t"/>
            </v:shape>
            <v:shape id="_x0000_s1587" style="position:absolute;left:5470;top:10716;width:1079;height:255" coordorigin="5470,10716" coordsize="1079,255" path="m5470,10716r1079,l6549,10971r-1079,l5470,10716xe" stroked="f">
              <v:path arrowok="t"/>
            </v:shape>
            <v:shape id="_x0000_s1586" style="position:absolute;left:5785;top:11061;width:465;height:255" coordorigin="5785,11061" coordsize="465,255" path="m5785,11061r465,l6250,11316r-465,l5785,11061xe" stroked="f">
              <v:path arrowok="t"/>
            </v:shape>
            <v:shape id="_x0000_s1585" style="position:absolute;left:7479;top:10716;width:1229;height:255" coordorigin="7479,10716" coordsize="1229,255" path="m7479,10716r1229,l8708,10971r-1229,l7479,10716xe" stroked="f">
              <v:path arrowok="t"/>
            </v:shape>
            <v:shape id="_x0000_s1584" style="position:absolute;left:9937;top:10716;width:420;height:255" coordorigin="9937,10716" coordsize="420,255" path="m9937,10716r419,l10356,10971r-419,l9937,10716xe" stroked="f">
              <v:path arrowok="t"/>
            </v:shape>
            <v:shape id="_x0000_s1583" style="position:absolute;left:1858;top:11450;width:120;height:255" coordorigin="1858,11450" coordsize="120,255" path="m1858,11450r120,l1978,11705r-120,l1858,11450xe" stroked="f">
              <v:path arrowok="t"/>
            </v:shape>
            <v:shape id="_x0000_s1582" style="position:absolute;left:3207;top:11450;width:1559;height:255" coordorigin="3207,11450" coordsize="1559,255" path="m3207,11450r1559,l4766,11705r-1559,l3207,11450xe" stroked="f">
              <v:path arrowok="t"/>
            </v:shape>
            <v:shape id="_x0000_s1581" style="position:absolute;left:5216;top:11450;width:1664;height:255" coordorigin="5216,11450" coordsize="1664,255" path="m5216,11450r1663,l6879,11705r-1663,l5216,11450xe" stroked="f">
              <v:path arrowok="t"/>
            </v:shape>
            <v:shape id="_x0000_s1580" style="position:absolute;left:5695;top:11795;width:704;height:255" coordorigin="5695,11795" coordsize="704,255" path="m5695,11795r705,l6400,12050r-705,l5695,11795xe" stroked="f">
              <v:path arrowok="t"/>
            </v:shape>
            <v:shape id="_x0000_s1579" style="position:absolute;left:7479;top:11450;width:1229;height:255" coordorigin="7479,11450" coordsize="1229,255" path="m7479,11450r1229,l8708,11705r-1229,l7479,11450xe" stroked="f">
              <v:path arrowok="t"/>
            </v:shape>
            <v:shape id="_x0000_s1578" style="position:absolute;left:9937;top:11450;width:420;height:255" coordorigin="9937,11450" coordsize="420,255" path="m9937,11450r419,l10356,11705r-419,l9937,11450xe" stroked="f">
              <v:path arrowok="t"/>
            </v:shape>
            <v:shape id="_x0000_s1577" style="position:absolute;left:1858;top:12185;width:120;height:255" coordorigin="1858,12185" coordsize="120,255" path="m1858,12185r120,l1978,12440r-120,l1858,12185xe" stroked="f">
              <v:path arrowok="t"/>
            </v:shape>
            <v:shape id="_x0000_s1576" style="position:absolute;left:3357;top:12185;width:1274;height:255" coordorigin="3357,12185" coordsize="1274,255" path="m3357,12185r1274,l4631,12440r-1274,l3357,12185xe" stroked="f">
              <v:path arrowok="t"/>
            </v:shape>
            <v:shape id="_x0000_s1575" style="position:absolute;left:5261;top:12185;width:1559;height:255" coordorigin="5261,12185" coordsize="1559,255" path="m5261,12185r1558,l6819,12440r-1558,l5261,12185xe" stroked="f">
              <v:path arrowok="t"/>
            </v:shape>
            <v:shape id="_x0000_s1574" style="position:absolute;left:7479;top:12185;width:1229;height:255" coordorigin="7479,12185" coordsize="1229,255" path="m7479,12185r1229,l8708,12440r-1229,l7479,12185xe" stroked="f">
              <v:path arrowok="t"/>
            </v:shape>
            <v:shape id="_x0000_s1573" style="position:absolute;left:9937;top:12185;width:420;height:255" coordorigin="9937,12185" coordsize="420,255" path="m9937,12185r419,l10356,12440r-419,l9937,12185xe" stroked="f">
              <v:path arrowok="t"/>
            </v:shape>
            <v:shape id="_x0000_s1572" style="position:absolute;left:1858;top:12574;width:120;height:255" coordorigin="1858,12574" coordsize="120,255" path="m1858,12574r120,l1978,12829r-120,l1858,12574xe" stroked="f">
              <v:path arrowok="t"/>
            </v:shape>
            <v:shape id="_x0000_s1571" style="position:absolute;left:3312;top:12574;width:1349;height:255" coordorigin="3312,12574" coordsize="1349,255" path="m3312,12574r1349,l4661,12829r-1349,l3312,12574xe" stroked="f">
              <v:path arrowok="t"/>
            </v:shape>
            <v:shape id="_x0000_s1570" style="position:absolute;left:5560;top:12574;width:959;height:255" coordorigin="5560,12574" coordsize="959,255" path="m5560,12574r960,l6520,12829r-960,l5560,12574xe" stroked="f">
              <v:path arrowok="t"/>
            </v:shape>
            <v:shape id="_x0000_s1569" style="position:absolute;left:5575;top:12919;width:929;height:255" coordorigin="5575,12919" coordsize="929,255" path="m5575,12919r930,l6505,13174r-930,l5575,12919xe" stroked="f">
              <v:path arrowok="t"/>
            </v:shape>
            <v:shape id="_x0000_s1568" style="position:absolute;left:7479;top:12574;width:1229;height:255" coordorigin="7479,12574" coordsize="1229,255" path="m7479,12574r1229,l8708,12829r-1229,l7479,12574xe" stroked="f">
              <v:path arrowok="t"/>
            </v:shape>
            <v:shape id="_x0000_s1567" style="position:absolute;left:9937;top:12574;width:420;height:255" coordorigin="9937,12574" coordsize="420,255" path="m9937,12574r419,l10356,12829r-419,l9937,12574xe" stroked="f">
              <v:path arrowok="t"/>
            </v:shape>
            <w10:wrap anchorx="page" anchory="page"/>
          </v:group>
        </w:pict>
      </w:r>
    </w:p>
    <w:p w:rsidR="00DF7E86" w:rsidRDefault="00DF7E86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83"/>
        <w:gridCol w:w="2053"/>
        <w:gridCol w:w="2053"/>
        <w:gridCol w:w="2053"/>
        <w:gridCol w:w="2053"/>
      </w:tblGrid>
      <w:tr w:rsidR="00DF7E86">
        <w:trPr>
          <w:trHeight w:hRule="exact" w:val="1079"/>
        </w:trPr>
        <w:tc>
          <w:tcPr>
            <w:tcW w:w="20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DF7E86">
            <w:pPr>
              <w:spacing w:before="4" w:line="160" w:lineRule="exact"/>
              <w:rPr>
                <w:sz w:val="17"/>
                <w:szCs w:val="17"/>
              </w:rPr>
            </w:pPr>
          </w:p>
          <w:p w:rsidR="00DF7E86" w:rsidRDefault="00DF7E86">
            <w:pPr>
              <w:spacing w:line="200" w:lineRule="exact"/>
            </w:pPr>
          </w:p>
          <w:p w:rsidR="00DF7E86" w:rsidRDefault="00FB3854">
            <w:pPr>
              <w:ind w:left="770" w:right="767"/>
              <w:jc w:val="center"/>
              <w:rPr>
                <w:sz w:val="24"/>
                <w:szCs w:val="24"/>
              </w:rPr>
            </w:pPr>
            <w:r>
              <w:rPr>
                <w:b/>
                <w:w w:val="99"/>
                <w:sz w:val="24"/>
                <w:szCs w:val="24"/>
              </w:rPr>
              <w:t>Step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DF7E86">
            <w:pPr>
              <w:spacing w:before="4" w:line="160" w:lineRule="exact"/>
              <w:rPr>
                <w:sz w:val="17"/>
                <w:szCs w:val="17"/>
              </w:rPr>
            </w:pPr>
          </w:p>
          <w:p w:rsidR="00DF7E86" w:rsidRDefault="00DF7E86">
            <w:pPr>
              <w:spacing w:line="200" w:lineRule="exact"/>
            </w:pPr>
          </w:p>
          <w:p w:rsidR="00DF7E86" w:rsidRDefault="00FB3854">
            <w:pPr>
              <w:ind w:left="41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</w:t>
            </w:r>
            <w:r>
              <w:rPr>
                <w:b/>
                <w:spacing w:val="-5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Details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DF7E86">
            <w:pPr>
              <w:spacing w:before="4" w:line="160" w:lineRule="exact"/>
              <w:rPr>
                <w:sz w:val="17"/>
                <w:szCs w:val="17"/>
              </w:rPr>
            </w:pPr>
          </w:p>
          <w:p w:rsidR="00DF7E86" w:rsidRDefault="00DF7E86">
            <w:pPr>
              <w:spacing w:line="200" w:lineRule="exact"/>
            </w:pPr>
          </w:p>
          <w:p w:rsidR="00DF7E86" w:rsidRDefault="00FB3854">
            <w:pPr>
              <w:ind w:left="14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 Results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DF7E86">
            <w:pPr>
              <w:spacing w:before="4" w:line="160" w:lineRule="exact"/>
              <w:rPr>
                <w:sz w:val="17"/>
                <w:szCs w:val="17"/>
              </w:rPr>
            </w:pPr>
          </w:p>
          <w:p w:rsidR="00DF7E86" w:rsidRDefault="00DF7E86">
            <w:pPr>
              <w:spacing w:line="200" w:lineRule="exact"/>
            </w:pPr>
          </w:p>
          <w:p w:rsidR="00DF7E86" w:rsidRDefault="00FB3854">
            <w:pPr>
              <w:ind w:left="277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</w:t>
            </w:r>
            <w:r>
              <w:rPr>
                <w:b/>
                <w:spacing w:val="-7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Results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286" w:right="283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Pass/Fail/Not/ Executed/ </w:t>
            </w:r>
            <w:r>
              <w:rPr>
                <w:b/>
                <w:w w:val="99"/>
                <w:sz w:val="24"/>
                <w:szCs w:val="24"/>
              </w:rPr>
              <w:t>Suspended</w:t>
            </w:r>
          </w:p>
        </w:tc>
      </w:tr>
      <w:tr w:rsidR="00DF7E86">
        <w:trPr>
          <w:trHeight w:hRule="exact" w:val="734"/>
        </w:trPr>
        <w:tc>
          <w:tcPr>
            <w:tcW w:w="20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937" w:right="933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437" w:right="392" w:firstLine="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Navigate to website link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757" w:right="469" w:hanging="30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Site should open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Expected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775" w:right="772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pass</w:t>
            </w:r>
          </w:p>
        </w:tc>
      </w:tr>
      <w:tr w:rsidR="00DF7E86">
        <w:trPr>
          <w:trHeight w:hRule="exact" w:val="734"/>
        </w:trPr>
        <w:tc>
          <w:tcPr>
            <w:tcW w:w="20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937" w:right="933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2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the details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667" w:right="143" w:hanging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Details should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 entered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Expected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775" w:right="772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pass</w:t>
            </w:r>
          </w:p>
        </w:tc>
      </w:tr>
      <w:tr w:rsidR="00DF7E86">
        <w:trPr>
          <w:trHeight w:hRule="exact" w:val="390"/>
        </w:trPr>
        <w:tc>
          <w:tcPr>
            <w:tcW w:w="20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937" w:right="933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3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Submit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2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the result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Expected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769" w:right="765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Pass</w:t>
            </w:r>
          </w:p>
        </w:tc>
      </w:tr>
      <w:tr w:rsidR="00DF7E86">
        <w:trPr>
          <w:trHeight w:hRule="exact" w:val="734"/>
        </w:trPr>
        <w:tc>
          <w:tcPr>
            <w:tcW w:w="208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937" w:right="933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4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3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results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 w:line="299" w:lineRule="auto"/>
              <w:ind w:left="554" w:right="492" w:hanging="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 are generated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4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Expected</w:t>
            </w:r>
          </w:p>
        </w:tc>
        <w:tc>
          <w:tcPr>
            <w:tcW w:w="20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DF7E86" w:rsidRDefault="00FB3854">
            <w:pPr>
              <w:spacing w:before="29"/>
              <w:ind w:left="769" w:right="765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Pass</w:t>
            </w:r>
          </w:p>
        </w:tc>
      </w:tr>
    </w:tbl>
    <w:p w:rsidR="00DF7E86" w:rsidRDefault="00DF7E86">
      <w:pPr>
        <w:spacing w:line="200" w:lineRule="exact"/>
      </w:pPr>
    </w:p>
    <w:p w:rsidR="00DF7E86" w:rsidRDefault="00DF7E86">
      <w:pPr>
        <w:spacing w:before="1" w:line="200" w:lineRule="exact"/>
      </w:pPr>
    </w:p>
    <w:p w:rsidR="00DF7E86" w:rsidRDefault="00FB3854">
      <w:pPr>
        <w:spacing w:before="25"/>
        <w:ind w:left="3984" w:right="4084"/>
        <w:jc w:val="center"/>
        <w:rPr>
          <w:sz w:val="24"/>
          <w:szCs w:val="24"/>
        </w:rPr>
        <w:sectPr w:rsidR="00DF7E86">
          <w:type w:val="continuous"/>
          <w:pgSz w:w="11900" w:h="16840"/>
          <w:pgMar w:top="1500" w:right="600" w:bottom="280" w:left="760" w:header="720" w:footer="720" w:gutter="0"/>
          <w:cols w:space="720"/>
        </w:sectPr>
      </w:pPr>
      <w:r>
        <w:rPr>
          <w:b/>
          <w:spacing w:val="-20"/>
          <w:sz w:val="24"/>
          <w:szCs w:val="24"/>
        </w:rPr>
        <w:t>T</w:t>
      </w:r>
      <w:r>
        <w:rPr>
          <w:b/>
          <w:sz w:val="24"/>
          <w:szCs w:val="24"/>
        </w:rPr>
        <w:t>able</w:t>
      </w:r>
      <w:r>
        <w:rPr>
          <w:b/>
          <w:spacing w:val="17"/>
          <w:sz w:val="24"/>
          <w:szCs w:val="24"/>
        </w:rPr>
        <w:t xml:space="preserve"> </w:t>
      </w:r>
      <w:r>
        <w:rPr>
          <w:b/>
          <w:sz w:val="24"/>
          <w:szCs w:val="24"/>
        </w:rPr>
        <w:t>8.2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-10"/>
          <w:sz w:val="24"/>
          <w:szCs w:val="24"/>
        </w:rPr>
        <w:t>T</w:t>
      </w:r>
      <w:r>
        <w:rPr>
          <w:b/>
          <w:sz w:val="24"/>
          <w:szCs w:val="24"/>
        </w:rPr>
        <w:t>est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w w:val="112"/>
          <w:sz w:val="24"/>
          <w:szCs w:val="24"/>
        </w:rPr>
        <w:t>Cases</w:t>
      </w:r>
    </w:p>
    <w:p w:rsidR="00DF7E86" w:rsidRDefault="00DF7E86">
      <w:pPr>
        <w:spacing w:before="5" w:line="120" w:lineRule="exact"/>
        <w:rPr>
          <w:sz w:val="12"/>
          <w:szCs w:val="12"/>
        </w:rPr>
      </w:pPr>
      <w:r w:rsidRPr="00DF7E86">
        <w:lastRenderedPageBreak/>
        <w:pict>
          <v:group id="_x0000_s1553" style="position:absolute;margin-left:38.2pt;margin-top:38.95pt;width:531.3pt;height:780.85pt;z-index:-3623;mso-position-horizontal-relative:page;mso-position-vertical-relative:page" coordorigin="764,779" coordsize="10626,15617">
            <v:shape id="_x0000_s1565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564" style="position:absolute;left:899;top:1918;width:210;height:345" coordorigin="899,1918" coordsize="210,345" path="m899,1918r210,l1109,2263r-210,l899,1918xe" stroked="f">
              <v:path arrowok="t"/>
            </v:shape>
            <v:shape id="_x0000_s1563" style="position:absolute;left:1109;top:1933;width:4466;height:315" coordorigin="1109,1933" coordsize="4466,315" path="m1109,1933r4466,l5575,2248r-4466,l1109,1933xe" stroked="f">
              <v:path arrowok="t"/>
            </v:shape>
            <v:shape id="_x0000_s1562" type="#_x0000_t75" style="position:absolute;left:1079;top:2743;width:10057;height:3957">
              <v:imagedata r:id="rId41" o:title=""/>
            </v:shape>
            <v:shape id="_x0000_s1561" style="position:absolute;left:4017;top:7164;width:3867;height:285" coordorigin="4017,7164" coordsize="3867,285" path="m4017,7164r3866,l7883,7449r-3866,l4017,7164xe" stroked="f">
              <v:path arrowok="t"/>
            </v:shape>
            <v:shape id="_x0000_s1560" style="position:absolute;left:1064;top:7853;width:9772;height:345" coordorigin="1064,7853" coordsize="9772,345" path="m1064,7853r9772,l10836,8198r-9772,l1064,7853xe" stroked="f">
              <v:path arrowok="t"/>
            </v:shape>
            <v:shape id="_x0000_s1559" style="position:absolute;left:5680;top:8288;width:135;height:345" coordorigin="5680,8288" coordsize="135,345" path="m5680,8288r135,l5815,8633r-135,l5680,8288xe" stroked="f">
              <v:path arrowok="t"/>
            </v:shape>
            <v:shape id="_x0000_s1558" type="#_x0000_t75" style="position:absolute;left:1004;top:8678;width:10162;height:4391">
              <v:imagedata r:id="rId42" o:title=""/>
            </v:shape>
            <v:shape id="_x0000_s1557" style="position:absolute;left:3747;top:13504;width:3867;height:285" coordorigin="3747,13504" coordsize="3867,285" path="m3747,13504r3867,l7614,13788r-3867,l3747,13504xe" stroked="f">
              <v:path arrowok="t"/>
            </v:shape>
            <v:shape id="_x0000_s1556" style="position:absolute;left:1079;top:14193;width:9757;height:345" coordorigin="1079,14193" coordsize="9757,345" path="m1079,14193r9757,l10836,14538r-9757,l1079,14193xe" stroked="f">
              <v:path arrowok="t"/>
            </v:shape>
            <v:shape id="_x0000_s1555" style="position:absolute;left:1079;top:14598;width:5695;height:345" coordorigin="1079,14598" coordsize="5695,345" path="m1079,14598r5695,l6774,14942r-5695,l1079,14598xe" stroked="f">
              <v:path arrowok="t"/>
            </v:shape>
            <v:shape id="_x0000_s1554" style="position:absolute;left:1117;top:15002;width:0;height:345" coordorigin="1117,15002" coordsize="0,345" path="m1117,15347r,-345e" filled="f" strokecolor="white" strokeweight="1.3571mm">
              <v:path arrowok="t"/>
            </v:shape>
            <w10:wrap anchorx="page" anchory="page"/>
          </v:group>
        </w:pict>
      </w: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149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8.2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USER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ACCEP</w:t>
      </w:r>
      <w:r>
        <w:rPr>
          <w:b/>
          <w:spacing w:val="-2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ANCE</w:t>
      </w:r>
      <w:r>
        <w:rPr>
          <w:b/>
          <w:spacing w:val="-12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TESTING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6" w:line="280" w:lineRule="exact"/>
        <w:rPr>
          <w:sz w:val="28"/>
          <w:szCs w:val="28"/>
        </w:rPr>
      </w:pPr>
    </w:p>
    <w:p w:rsidR="00DF7E86" w:rsidRDefault="00FB3854">
      <w:pPr>
        <w:spacing w:before="25" w:line="260" w:lineRule="exact"/>
        <w:ind w:left="3060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8.1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User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w w:val="108"/>
          <w:sz w:val="24"/>
          <w:szCs w:val="24"/>
        </w:rPr>
        <w:t>Acceptance</w:t>
      </w:r>
      <w:r>
        <w:rPr>
          <w:b/>
          <w:spacing w:val="-5"/>
          <w:w w:val="108"/>
          <w:sz w:val="24"/>
          <w:szCs w:val="24"/>
        </w:rPr>
        <w:t xml:space="preserve"> </w:t>
      </w:r>
      <w:r>
        <w:rPr>
          <w:b/>
          <w:spacing w:val="-10"/>
          <w:sz w:val="24"/>
          <w:szCs w:val="24"/>
        </w:rPr>
        <w:t>T</w:t>
      </w:r>
      <w:r>
        <w:rPr>
          <w:b/>
          <w:sz w:val="24"/>
          <w:szCs w:val="24"/>
        </w:rPr>
        <w:t>est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w w:val="114"/>
          <w:sz w:val="24"/>
          <w:szCs w:val="24"/>
        </w:rPr>
        <w:t>1</w:t>
      </w:r>
    </w:p>
    <w:p w:rsidR="00DF7E86" w:rsidRDefault="00DF7E86">
      <w:pPr>
        <w:spacing w:line="200" w:lineRule="exact"/>
      </w:pPr>
    </w:p>
    <w:p w:rsidR="00DF7E86" w:rsidRDefault="00DF7E86">
      <w:pPr>
        <w:spacing w:before="3" w:line="200" w:lineRule="exact"/>
      </w:pPr>
    </w:p>
    <w:p w:rsidR="00DF7E86" w:rsidRDefault="00FB3854">
      <w:pPr>
        <w:spacing w:before="20" w:line="320" w:lineRule="exact"/>
        <w:ind w:left="584"/>
        <w:rPr>
          <w:sz w:val="28"/>
          <w:szCs w:val="28"/>
        </w:rPr>
      </w:pPr>
      <w:r>
        <w:rPr>
          <w:w w:val="81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7"/>
          <w:position w:val="-1"/>
          <w:sz w:val="28"/>
          <w:szCs w:val="28"/>
        </w:rPr>
        <w:t>t</w:t>
      </w:r>
      <w:r>
        <w:rPr>
          <w:w w:val="110"/>
          <w:position w:val="-1"/>
          <w:sz w:val="28"/>
          <w:szCs w:val="28"/>
        </w:rPr>
        <w:t>h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the</w:t>
      </w:r>
      <w:r>
        <w:rPr>
          <w:spacing w:val="50"/>
          <w:position w:val="-1"/>
          <w:sz w:val="28"/>
          <w:szCs w:val="28"/>
        </w:rPr>
        <w:t xml:space="preserve"> </w:t>
      </w:r>
      <w:r>
        <w:rPr>
          <w:w w:val="115"/>
          <w:position w:val="-1"/>
          <w:sz w:val="28"/>
          <w:szCs w:val="28"/>
        </w:rPr>
        <w:t>user</w:t>
      </w:r>
      <w:r>
        <w:rPr>
          <w:spacing w:val="-8"/>
          <w:w w:val="11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will</w:t>
      </w:r>
      <w:r>
        <w:rPr>
          <w:spacing w:val="-2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be</w:t>
      </w:r>
      <w:r>
        <w:rPr>
          <w:spacing w:val="39"/>
          <w:position w:val="-1"/>
          <w:sz w:val="28"/>
          <w:szCs w:val="28"/>
        </w:rPr>
        <w:t xml:space="preserve"> 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112"/>
          <w:position w:val="-1"/>
          <w:sz w:val="28"/>
          <w:szCs w:val="28"/>
        </w:rPr>
        <w:t>g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9"/>
          <w:position w:val="-1"/>
          <w:sz w:val="28"/>
          <w:szCs w:val="28"/>
        </w:rPr>
        <w:t>tested</w:t>
      </w:r>
      <w:r>
        <w:rPr>
          <w:spacing w:val="-13"/>
          <w:w w:val="119"/>
          <w:position w:val="-1"/>
          <w:sz w:val="28"/>
          <w:szCs w:val="28"/>
        </w:rPr>
        <w:t xml:space="preserve"> 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w w:val="110"/>
          <w:position w:val="-1"/>
          <w:sz w:val="28"/>
          <w:szCs w:val="28"/>
        </w:rPr>
        <w:t>u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which</w:t>
      </w:r>
      <w:r>
        <w:rPr>
          <w:spacing w:val="45"/>
          <w:position w:val="-1"/>
          <w:sz w:val="28"/>
          <w:szCs w:val="28"/>
        </w:rPr>
        <w:t xml:space="preserve"> 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m</w:t>
      </w:r>
      <w:r>
        <w:rPr>
          <w:spacing w:val="-2"/>
          <w:position w:val="-1"/>
          <w:sz w:val="28"/>
          <w:szCs w:val="28"/>
        </w:rPr>
        <w:t>ov</w:t>
      </w:r>
      <w:r>
        <w:rPr>
          <w:position w:val="-1"/>
          <w:sz w:val="28"/>
          <w:szCs w:val="28"/>
        </w:rPr>
        <w:t xml:space="preserve">ed </w:t>
      </w:r>
      <w:r>
        <w:rPr>
          <w:spacing w:val="8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for</w:t>
      </w:r>
      <w:r>
        <w:rPr>
          <w:spacing w:val="22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7" w:line="280" w:lineRule="exact"/>
        <w:rPr>
          <w:sz w:val="28"/>
          <w:szCs w:val="28"/>
        </w:rPr>
      </w:pPr>
    </w:p>
    <w:p w:rsidR="00DF7E86" w:rsidRDefault="00FB3854">
      <w:pPr>
        <w:spacing w:before="25" w:line="260" w:lineRule="exact"/>
        <w:ind w:left="2790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8.2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User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w w:val="108"/>
          <w:sz w:val="24"/>
          <w:szCs w:val="24"/>
        </w:rPr>
        <w:t>Acceptance</w:t>
      </w:r>
      <w:r>
        <w:rPr>
          <w:b/>
          <w:spacing w:val="-5"/>
          <w:w w:val="108"/>
          <w:sz w:val="24"/>
          <w:szCs w:val="24"/>
        </w:rPr>
        <w:t xml:space="preserve"> </w:t>
      </w:r>
      <w:r>
        <w:rPr>
          <w:b/>
          <w:spacing w:val="-10"/>
          <w:sz w:val="24"/>
          <w:szCs w:val="24"/>
        </w:rPr>
        <w:t>T</w:t>
      </w:r>
      <w:r>
        <w:rPr>
          <w:b/>
          <w:sz w:val="24"/>
          <w:szCs w:val="24"/>
        </w:rPr>
        <w:t>est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w w:val="114"/>
          <w:sz w:val="24"/>
          <w:szCs w:val="24"/>
        </w:rPr>
        <w:t>2</w:t>
      </w:r>
    </w:p>
    <w:p w:rsidR="00DF7E86" w:rsidRDefault="00DF7E86">
      <w:pPr>
        <w:spacing w:line="200" w:lineRule="exact"/>
      </w:pPr>
    </w:p>
    <w:p w:rsidR="00DF7E86" w:rsidRDefault="00DF7E86">
      <w:pPr>
        <w:spacing w:before="3" w:line="200" w:lineRule="exact"/>
      </w:pPr>
    </w:p>
    <w:p w:rsidR="00DF7E86" w:rsidRDefault="00FB3854">
      <w:pPr>
        <w:spacing w:before="20" w:line="301" w:lineRule="auto"/>
        <w:ind w:left="120" w:right="70" w:firstLine="623"/>
        <w:rPr>
          <w:sz w:val="28"/>
          <w:szCs w:val="28"/>
        </w:rPr>
      </w:pP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data</w:t>
      </w:r>
      <w:r>
        <w:rPr>
          <w:spacing w:val="-13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45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was</w:t>
      </w:r>
      <w:r>
        <w:rPr>
          <w:spacing w:val="-3"/>
          <w:w w:val="11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ente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ed</w:t>
      </w:r>
      <w:r>
        <w:rPr>
          <w:spacing w:val="-10"/>
          <w:w w:val="11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user</w:t>
      </w:r>
      <w:r>
        <w:rPr>
          <w:spacing w:val="-8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2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3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5"/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u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w w:val="115"/>
          <w:sz w:val="28"/>
          <w:szCs w:val="28"/>
        </w:rPr>
        <w:t>shows</w:t>
      </w:r>
      <w:r>
        <w:rPr>
          <w:spacing w:val="-9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person</w:t>
      </w:r>
      <w:r>
        <w:rPr>
          <w:spacing w:val="-23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does</w:t>
      </w:r>
      <w:r>
        <w:rPr>
          <w:spacing w:val="-1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3"/>
        <w:ind w:left="120"/>
        <w:rPr>
          <w:sz w:val="28"/>
          <w:szCs w:val="28"/>
        </w:rPr>
        <w:sectPr w:rsidR="00DF7E86">
          <w:pgSz w:w="11900" w:h="16840"/>
          <w:pgMar w:top="1560" w:right="940" w:bottom="280" w:left="960" w:header="0" w:footer="913" w:gutter="0"/>
          <w:cols w:space="720"/>
        </w:sectPr>
      </w:pPr>
      <w:r>
        <w:rPr>
          <w:b/>
          <w:w w:val="116"/>
          <w:sz w:val="28"/>
          <w:szCs w:val="28"/>
        </w:rPr>
        <w:t>.</w:t>
      </w:r>
    </w:p>
    <w:p w:rsidR="00DF7E86" w:rsidRDefault="00DF7E86">
      <w:pPr>
        <w:spacing w:before="1" w:line="160" w:lineRule="exact"/>
        <w:rPr>
          <w:sz w:val="17"/>
          <w:szCs w:val="17"/>
        </w:rPr>
      </w:pPr>
      <w:r w:rsidRPr="00DF7E86">
        <w:lastRenderedPageBreak/>
        <w:pict>
          <v:group id="_x0000_s1547" style="position:absolute;margin-left:38.2pt;margin-top:38.95pt;width:531.3pt;height:780.85pt;z-index:-3622;mso-position-horizontal-relative:page;mso-position-vertical-relative:page" coordorigin="764,779" coordsize="10626,15617">
            <v:shape id="_x0000_s1552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551" type="#_x0000_t75" style="position:absolute;left:1079;top:1544;width:10146;height:4796">
              <v:imagedata r:id="rId43" o:title=""/>
            </v:shape>
            <v:shape id="_x0000_s1550" style="position:absolute;left:3747;top:6774;width:3867;height:285" coordorigin="3747,6774" coordsize="3867,285" path="m3747,6774r3867,l7614,7059r-3867,l3747,6774xe" stroked="f">
              <v:path arrowok="t"/>
            </v:shape>
            <v:shape id="_x0000_s1549" style="position:absolute;left:1079;top:7464;width:9922;height:345" coordorigin="1079,7464" coordsize="9922,345" path="m1079,7464r9922,l11001,7808r-9922,l1079,7464xe" stroked="f">
              <v:path arrowok="t"/>
            </v:shape>
            <v:shape id="_x0000_s1548" style="position:absolute;left:1079;top:7868;width:4766;height:345" coordorigin="1079,7868" coordsize="4766,345" path="m1079,7868r4766,l5845,8213r-4766,l1079,7868xe" stroked="f">
              <v:path arrowok="t"/>
            </v:shape>
            <w10:wrap anchorx="page" anchory="page"/>
          </v:group>
        </w:pic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 w:line="260" w:lineRule="exact"/>
        <w:ind w:left="2790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8.3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User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w w:val="108"/>
          <w:sz w:val="24"/>
          <w:szCs w:val="24"/>
        </w:rPr>
        <w:t>Acceptance</w:t>
      </w:r>
      <w:r>
        <w:rPr>
          <w:b/>
          <w:spacing w:val="-5"/>
          <w:w w:val="108"/>
          <w:sz w:val="24"/>
          <w:szCs w:val="24"/>
        </w:rPr>
        <w:t xml:space="preserve"> </w:t>
      </w:r>
      <w:r>
        <w:rPr>
          <w:b/>
          <w:spacing w:val="-10"/>
          <w:sz w:val="24"/>
          <w:szCs w:val="24"/>
        </w:rPr>
        <w:t>T</w:t>
      </w:r>
      <w:r>
        <w:rPr>
          <w:b/>
          <w:sz w:val="24"/>
          <w:szCs w:val="24"/>
        </w:rPr>
        <w:t>est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w w:val="114"/>
          <w:sz w:val="24"/>
          <w:szCs w:val="24"/>
        </w:rPr>
        <w:t>3</w:t>
      </w:r>
    </w:p>
    <w:p w:rsidR="00DF7E86" w:rsidRDefault="00DF7E86">
      <w:pPr>
        <w:spacing w:line="200" w:lineRule="exact"/>
      </w:pPr>
    </w:p>
    <w:p w:rsidR="00DF7E86" w:rsidRDefault="00DF7E86">
      <w:pPr>
        <w:spacing w:before="3" w:line="200" w:lineRule="exact"/>
      </w:pPr>
    </w:p>
    <w:p w:rsidR="00DF7E86" w:rsidRDefault="00FB3854">
      <w:pPr>
        <w:spacing w:before="20" w:line="301" w:lineRule="auto"/>
        <w:ind w:left="120" w:right="71" w:firstLine="629"/>
        <w:rPr>
          <w:sz w:val="28"/>
          <w:szCs w:val="28"/>
        </w:rPr>
      </w:pP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data</w:t>
      </w:r>
      <w:r>
        <w:rPr>
          <w:spacing w:val="8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which</w:t>
      </w:r>
      <w:r>
        <w:rPr>
          <w:spacing w:val="66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was</w:t>
      </w:r>
      <w:r>
        <w:rPr>
          <w:spacing w:val="2"/>
          <w:w w:val="11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ente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ed</w:t>
      </w:r>
      <w:r>
        <w:rPr>
          <w:spacing w:val="-4"/>
          <w:w w:val="11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user</w:t>
      </w:r>
      <w:r>
        <w:rPr>
          <w:spacing w:val="-2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-19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u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w w:val="115"/>
          <w:sz w:val="28"/>
          <w:szCs w:val="28"/>
        </w:rPr>
        <w:t>shows</w:t>
      </w:r>
      <w:r>
        <w:rPr>
          <w:spacing w:val="-9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person</w:t>
      </w:r>
      <w:r>
        <w:rPr>
          <w:spacing w:val="-7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7" w:line="200" w:lineRule="exact"/>
      </w:pPr>
    </w:p>
    <w:p w:rsidR="00DF7E86" w:rsidRDefault="00FB3854">
      <w:pPr>
        <w:ind w:left="4956" w:right="4801"/>
        <w:jc w:val="center"/>
        <w:rPr>
          <w:sz w:val="28"/>
          <w:szCs w:val="28"/>
        </w:rPr>
        <w:sectPr w:rsidR="00DF7E86">
          <w:footerReference w:type="default" r:id="rId44"/>
          <w:pgSz w:w="11900" w:h="16840"/>
          <w:pgMar w:top="156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27</w:t>
      </w:r>
    </w:p>
    <w:p w:rsidR="00DF7E86" w:rsidRDefault="00DF7E86">
      <w:pPr>
        <w:spacing w:before="63" w:line="300" w:lineRule="exact"/>
        <w:ind w:left="4160" w:right="4340"/>
        <w:jc w:val="center"/>
        <w:rPr>
          <w:sz w:val="28"/>
          <w:szCs w:val="28"/>
        </w:rPr>
      </w:pPr>
      <w:r w:rsidRPr="00DF7E86">
        <w:lastRenderedPageBreak/>
        <w:pict>
          <v:group id="_x0000_s1537" style="position:absolute;left:0;text-align:left;margin-left:38.2pt;margin-top:38.95pt;width:531.3pt;height:780.85pt;z-index:-3621;mso-position-horizontal-relative:page;mso-position-vertical-relative:page" coordorigin="764,779" coordsize="10626,15617">
            <v:shape id="_x0000_s1546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545" style="position:absolute;left:5156;top:1589;width:1589;height:315" coordorigin="5156,1589" coordsize="1589,315" path="m5156,1589r1588,l6744,1903r-1588,l5156,1589xe" stroked="f">
              <v:path arrowok="t"/>
            </v:shape>
            <v:shape id="_x0000_s1544" style="position:absolute;left:5321;top:2398;width:1259;height:315" coordorigin="5321,2398" coordsize="1259,315" path="m5321,2398r1258,l6579,2713r-1258,l5321,2398xe" stroked="f">
              <v:path arrowok="t"/>
            </v:shape>
            <v:shape id="_x0000_s1543" style="position:absolute;left:1079;top:3237;width:4002;height:315" coordorigin="1079,3237" coordsize="4002,315" path="m1079,3237r4002,l5081,3552r-4002,l1079,3237xe" stroked="f">
              <v:path arrowok="t"/>
            </v:shape>
            <v:shape id="_x0000_s1542" type="#_x0000_t75" style="position:absolute;left:1798;top:4451;width:8888;height:8723">
              <v:imagedata r:id="rId45" o:title=""/>
            </v:shape>
            <v:shape id="_x0000_s1541" style="position:absolute;left:3972;top:13639;width:3957;height:285" coordorigin="3972,13639" coordsize="3957,285" path="m3972,13639r3956,l7928,13923r-3956,l3972,13639xe" stroked="f">
              <v:path arrowok="t"/>
            </v:shape>
            <v:shape id="_x0000_s1540" style="position:absolute;left:1079;top:14358;width:9922;height:345" coordorigin="1079,14358" coordsize="9922,345" path="m1079,14358r9922,l11001,14703r-9922,l1079,14358xe" stroked="f">
              <v:path arrowok="t"/>
            </v:shape>
            <v:shape id="_x0000_s1539" style="position:absolute;left:1079;top:14763;width:9937;height:345" coordorigin="1079,14763" coordsize="9937,345" path="m1079,14763r9937,l11016,15107r-9937,l1079,14763xe" stroked="f">
              <v:path arrowok="t"/>
            </v:shape>
            <v:shape id="_x0000_s1538" style="position:absolute;left:1079;top:15167;width:9127;height:345" coordorigin="1079,15167" coordsize="9127,345" path="m1079,15167r9127,l10206,15512r-9127,l1079,15167xe" stroked="f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CHAPTER</w:t>
      </w:r>
      <w:r w:rsidR="00FB3854">
        <w:rPr>
          <w:b/>
          <w:spacing w:val="-8"/>
          <w:position w:val="-1"/>
          <w:sz w:val="28"/>
          <w:szCs w:val="28"/>
        </w:rPr>
        <w:t xml:space="preserve"> </w:t>
      </w:r>
      <w:r w:rsidR="00FB3854">
        <w:rPr>
          <w:b/>
          <w:w w:val="99"/>
          <w:position w:val="-1"/>
          <w:sz w:val="28"/>
          <w:szCs w:val="28"/>
        </w:rPr>
        <w:t>9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4324" w:right="4504"/>
        <w:jc w:val="center"/>
        <w:rPr>
          <w:sz w:val="28"/>
          <w:szCs w:val="28"/>
        </w:rPr>
      </w:pPr>
      <w:r>
        <w:rPr>
          <w:b/>
          <w:w w:val="99"/>
          <w:position w:val="-1"/>
          <w:sz w:val="28"/>
          <w:szCs w:val="28"/>
        </w:rPr>
        <w:t>R</w:t>
      </w:r>
      <w:r>
        <w:rPr>
          <w:b/>
          <w:position w:val="-1"/>
          <w:sz w:val="28"/>
          <w:szCs w:val="28"/>
        </w:rPr>
        <w:t>E</w:t>
      </w:r>
      <w:r>
        <w:rPr>
          <w:b/>
          <w:w w:val="99"/>
          <w:position w:val="-1"/>
          <w:sz w:val="28"/>
          <w:szCs w:val="28"/>
        </w:rPr>
        <w:t>SU</w:t>
      </w:r>
      <w:r>
        <w:rPr>
          <w:b/>
          <w:spacing w:val="-26"/>
          <w:position w:val="-1"/>
          <w:sz w:val="28"/>
          <w:szCs w:val="28"/>
        </w:rPr>
        <w:t>L</w:t>
      </w:r>
      <w:r>
        <w:rPr>
          <w:b/>
          <w:position w:val="-1"/>
          <w:sz w:val="28"/>
          <w:szCs w:val="28"/>
        </w:rPr>
        <w:t>T</w:t>
      </w:r>
      <w:r>
        <w:rPr>
          <w:b/>
          <w:w w:val="99"/>
          <w:position w:val="-1"/>
          <w:sz w:val="28"/>
          <w:szCs w:val="28"/>
        </w:rPr>
        <w:t>S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3" w:line="300" w:lineRule="exact"/>
        <w:ind w:left="12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9.1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PERFORMANCE</w:t>
      </w:r>
      <w:r>
        <w:rPr>
          <w:b/>
          <w:spacing w:val="-15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METRICS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7" w:line="260" w:lineRule="exact"/>
        <w:rPr>
          <w:sz w:val="26"/>
          <w:szCs w:val="26"/>
        </w:rPr>
      </w:pPr>
    </w:p>
    <w:p w:rsidR="00DF7E86" w:rsidRDefault="00FB3854">
      <w:pPr>
        <w:spacing w:before="25" w:line="260" w:lineRule="exact"/>
        <w:ind w:left="3011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9.1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Flow of</w:t>
      </w:r>
      <w:r>
        <w:rPr>
          <w:b/>
          <w:spacing w:val="20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pacing w:val="-2"/>
          <w:w w:val="105"/>
          <w:sz w:val="24"/>
          <w:szCs w:val="24"/>
        </w:rPr>
        <w:t>P</w:t>
      </w:r>
      <w:r>
        <w:rPr>
          <w:b/>
          <w:w w:val="102"/>
          <w:sz w:val="24"/>
          <w:szCs w:val="24"/>
        </w:rPr>
        <w:t>e</w:t>
      </w:r>
      <w:r>
        <w:rPr>
          <w:b/>
          <w:spacing w:val="2"/>
          <w:w w:val="102"/>
          <w:sz w:val="24"/>
          <w:szCs w:val="24"/>
        </w:rPr>
        <w:t>r</w:t>
      </w:r>
      <w:r>
        <w:rPr>
          <w:b/>
          <w:w w:val="106"/>
          <w:sz w:val="24"/>
          <w:szCs w:val="24"/>
        </w:rPr>
        <w:t>formance</w:t>
      </w:r>
    </w:p>
    <w:p w:rsidR="00DF7E86" w:rsidRDefault="00DF7E86">
      <w:pPr>
        <w:spacing w:line="200" w:lineRule="exact"/>
      </w:pPr>
    </w:p>
    <w:p w:rsidR="00DF7E86" w:rsidRDefault="00DF7E86">
      <w:pPr>
        <w:spacing w:before="13" w:line="220" w:lineRule="exact"/>
        <w:rPr>
          <w:sz w:val="22"/>
          <w:szCs w:val="22"/>
        </w:rPr>
      </w:pPr>
    </w:p>
    <w:p w:rsidR="00DF7E86" w:rsidRDefault="00FB3854">
      <w:pPr>
        <w:spacing w:before="20" w:line="301" w:lineRule="auto"/>
        <w:ind w:left="120" w:right="61" w:firstLine="764"/>
        <w:jc w:val="both"/>
        <w:rPr>
          <w:sz w:val="28"/>
          <w:szCs w:val="28"/>
        </w:rPr>
      </w:pPr>
      <w:r>
        <w:rPr>
          <w:spacing w:val="-2"/>
          <w:w w:val="112"/>
          <w:sz w:val="28"/>
          <w:szCs w:val="28"/>
        </w:rPr>
        <w:t>P</w:t>
      </w:r>
      <w:r>
        <w:rPr>
          <w:w w:val="112"/>
          <w:sz w:val="28"/>
          <w:szCs w:val="28"/>
        </w:rPr>
        <w:t>e</w:t>
      </w:r>
      <w:r>
        <w:rPr>
          <w:spacing w:val="2"/>
          <w:w w:val="112"/>
          <w:sz w:val="28"/>
          <w:szCs w:val="28"/>
        </w:rPr>
        <w:t>r</w:t>
      </w:r>
      <w:r>
        <w:rPr>
          <w:w w:val="112"/>
          <w:sz w:val="28"/>
          <w:szCs w:val="28"/>
        </w:rPr>
        <w:t>formance</w:t>
      </w:r>
      <w:r>
        <w:rPr>
          <w:spacing w:val="6"/>
          <w:w w:val="112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pe</w:t>
      </w:r>
      <w:r>
        <w:rPr>
          <w:spacing w:val="2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 xml:space="preserve">formed </w:t>
      </w:r>
      <w:r>
        <w:rPr>
          <w:sz w:val="28"/>
          <w:szCs w:val="28"/>
        </w:rPr>
        <w:t xml:space="preserve">along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ab</w:t>
      </w:r>
      <w:r>
        <w:rPr>
          <w:spacing w:val="-2"/>
          <w:sz w:val="28"/>
          <w:szCs w:val="28"/>
        </w:rPr>
        <w:t>ov</w:t>
      </w:r>
      <w:r>
        <w:rPr>
          <w:sz w:val="28"/>
          <w:szCs w:val="28"/>
        </w:rPr>
        <w:t xml:space="preserve">e </w:t>
      </w:r>
      <w:r>
        <w:rPr>
          <w:spacing w:val="1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 xml:space="preserve">.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54"/>
          <w:w w:val="11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each</w:t>
      </w:r>
      <w:r>
        <w:rPr>
          <w:spacing w:val="42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4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ev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 xml:space="preserve">y </w:t>
      </w:r>
      <w:r>
        <w:rPr>
          <w:spacing w:val="18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tasks</w:t>
      </w:r>
      <w:r>
        <w:rPr>
          <w:spacing w:val="46"/>
          <w:w w:val="119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39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32"/>
          <w:sz w:val="28"/>
          <w:szCs w:val="28"/>
        </w:rPr>
        <w:t>s</w:t>
      </w:r>
      <w:r>
        <w:rPr>
          <w:spacing w:val="39"/>
          <w:w w:val="13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9"/>
          <w:w w:val="132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pe</w:t>
      </w:r>
      <w:r>
        <w:rPr>
          <w:spacing w:val="2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formed</w:t>
      </w:r>
      <w:r>
        <w:rPr>
          <w:spacing w:val="33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ino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der </w:t>
      </w:r>
      <w:r>
        <w:rPr>
          <w:spacing w:val="33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  p</w:t>
      </w:r>
      <w:r>
        <w:rPr>
          <w:spacing w:val="-3"/>
          <w:sz w:val="28"/>
          <w:szCs w:val="28"/>
        </w:rPr>
        <w:t>r</w:t>
      </w:r>
      <w:r>
        <w:rPr>
          <w:spacing w:val="-2"/>
          <w:sz w:val="28"/>
          <w:szCs w:val="28"/>
        </w:rPr>
        <w:t>o</w:t>
      </w:r>
      <w:r>
        <w:rPr>
          <w:sz w:val="28"/>
          <w:szCs w:val="28"/>
        </w:rPr>
        <w:t xml:space="preserve">vide </w:t>
      </w:r>
      <w:r>
        <w:rPr>
          <w:spacing w:val="2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 xml:space="preserve">e 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spacing w:val="-1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best</w:t>
      </w:r>
      <w:r>
        <w:rPr>
          <w:spacing w:val="4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outcome</w:t>
      </w:r>
      <w:r>
        <w:rPr>
          <w:spacing w:val="-31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as</w:t>
      </w:r>
      <w:r>
        <w:rPr>
          <w:spacing w:val="13"/>
          <w:w w:val="11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expected</w:t>
      </w:r>
      <w:r>
        <w:rPr>
          <w:spacing w:val="-33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before="8" w:line="100" w:lineRule="exact"/>
        <w:rPr>
          <w:sz w:val="10"/>
          <w:szCs w:val="10"/>
        </w:rPr>
      </w:pPr>
    </w:p>
    <w:p w:rsidR="00DF7E86" w:rsidRDefault="00FB3854">
      <w:pPr>
        <w:ind w:left="4956" w:right="4801"/>
        <w:jc w:val="center"/>
        <w:rPr>
          <w:sz w:val="28"/>
          <w:szCs w:val="28"/>
        </w:rPr>
        <w:sectPr w:rsidR="00DF7E86">
          <w:footerReference w:type="default" r:id="rId46"/>
          <w:pgSz w:w="11900" w:h="16840"/>
          <w:pgMar w:top="150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28</w:t>
      </w:r>
    </w:p>
    <w:p w:rsidR="00DF7E86" w:rsidRDefault="00DF7E86">
      <w:pPr>
        <w:spacing w:line="160" w:lineRule="exact"/>
        <w:rPr>
          <w:sz w:val="17"/>
          <w:szCs w:val="17"/>
        </w:rPr>
      </w:pPr>
      <w:r w:rsidRPr="00DF7E86">
        <w:lastRenderedPageBreak/>
        <w:pict>
          <v:group id="_x0000_s1513" style="position:absolute;margin-left:38.2pt;margin-top:38.95pt;width:531.3pt;height:780.85pt;z-index:-3620;mso-position-horizontal-relative:page;mso-position-vertical-relative:page" coordorigin="764,779" coordsize="10626,15617">
            <v:shape id="_x0000_s1536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535" type="#_x0000_t75" style="position:absolute;left:1259;top:2368;width:9457;height:4451">
              <v:imagedata r:id="rId47" o:title=""/>
            </v:shape>
            <v:shape id="_x0000_s1534" style="position:absolute;left:4174;top:7329;width:0;height:345" coordorigin="4174,7329" coordsize="0,345" path="m4174,7674r,-345e" filled="f" strokecolor="white" strokeweight="1.3571mm">
              <v:path arrowok="t"/>
            </v:shape>
            <v:shape id="_x0000_s1533" style="position:absolute;left:4211;top:7374;width:3447;height:285" coordorigin="4211,7374" coordsize="3447,285" path="m4211,7374r3448,l7659,7659r-3448,l4211,7374xe" stroked="f">
              <v:path arrowok="t"/>
            </v:shape>
            <v:shape id="_x0000_s1532" style="position:absolute;left:7659;top:7329;width:285;height:345" coordorigin="7659,7329" coordsize="285,345" path="m7659,7329r284,l7943,7674r-284,l7659,7329xe" stroked="f">
              <v:path arrowok="t"/>
            </v:shape>
            <v:shape id="_x0000_s1531" style="position:absolute;left:5935;top:7733;width:210;height:345" coordorigin="5935,7733" coordsize="210,345" path="m5935,7733r210,l6145,8078r-210,l5935,7733xe" stroked="f">
              <v:path arrowok="t"/>
            </v:shape>
            <v:shape id="_x0000_s1530" style="position:absolute;left:1079;top:8138;width:9922;height:345" coordorigin="1079,8138" coordsize="9922,345" path="m1079,8138r9922,l11001,8483r-9922,l1079,8138xe" stroked="f">
              <v:path arrowok="t"/>
            </v:shape>
            <v:shape id="_x0000_s1529" style="position:absolute;left:1079;top:8543;width:7464;height:345" coordorigin="1079,8543" coordsize="7464,345" path="m1079,8543r7464,l8543,8888r-7464,l1079,8543xe" stroked="f">
              <v:path arrowok="t"/>
            </v:shape>
            <v:shape id="_x0000_s1528" style="position:absolute;left:1079;top:8947;width:2263;height:345" coordorigin="1079,8947" coordsize="2263,345" path="m1079,8947r2263,l3342,9292r-2263,l1079,8947xe" stroked="f">
              <v:path arrowok="t"/>
            </v:shape>
            <v:shape id="_x0000_s1527" style="position:absolute;left:3342;top:8947;width:7659;height:345" coordorigin="3342,8947" coordsize="7659,345" path="m3342,8947r7659,l11001,9292r-7659,l3342,8947xe" stroked="f">
              <v:path arrowok="t"/>
            </v:shape>
            <v:shape id="_x0000_s1526" style="position:absolute;left:1079;top:9352;width:9937;height:345" coordorigin="1079,9352" coordsize="9937,345" path="m1079,9352r9937,l11016,9697r-9937,l1079,9352xe" stroked="f">
              <v:path arrowok="t"/>
            </v:shape>
            <v:shape id="_x0000_s1525" style="position:absolute;left:1079;top:9757;width:9922;height:345" coordorigin="1079,9757" coordsize="9922,345" path="m1079,9757r9922,l11001,10102r-9922,l1079,9757xe" stroked="f">
              <v:path arrowok="t"/>
            </v:shape>
            <v:shape id="_x0000_s1524" style="position:absolute;left:1079;top:10161;width:9922;height:345" coordorigin="1079,10161" coordsize="9922,345" path="m1079,10161r9922,l11001,10506r-9922,l1079,10161xe" stroked="f">
              <v:path arrowok="t"/>
            </v:shape>
            <v:shape id="_x0000_s1523" style="position:absolute;left:1079;top:10566;width:9937;height:345" coordorigin="1079,10566" coordsize="9937,345" path="m1079,10566r9937,l11016,10911r-9937,l1079,10566xe" stroked="f">
              <v:path arrowok="t"/>
            </v:shape>
            <v:shape id="_x0000_s1522" style="position:absolute;left:1079;top:10971;width:2293;height:345" coordorigin="1079,10971" coordsize="2293,345" path="m1079,10971r2293,l3372,11315r-2293,l1079,10971xe" stroked="f">
              <v:path arrowok="t"/>
            </v:shape>
            <v:shape id="_x0000_s1521" style="position:absolute;left:1604;top:11405;width:9397;height:345" coordorigin="1604,11405" coordsize="9397,345" path="m1604,11405r9397,l11001,11750r-9397,l1604,11405xe" stroked="f">
              <v:path arrowok="t"/>
            </v:shape>
            <v:shape id="_x0000_s1520" style="position:absolute;left:1619;top:11810;width:1619;height:345" coordorigin="1619,11810" coordsize="1619,345" path="m1619,11810r1618,l3237,12155r-1618,l1619,11810xe" stroked="f">
              <v:path arrowok="t"/>
            </v:shape>
            <v:shape id="_x0000_s1519" style="position:absolute;left:1604;top:12215;width:9382;height:345" coordorigin="1604,12215" coordsize="9382,345" path="m1604,12215r9382,l10986,12559r-9382,l1604,12215xe" stroked="f">
              <v:path arrowok="t"/>
            </v:shape>
            <v:shape id="_x0000_s1518" style="position:absolute;left:1619;top:12619;width:1634;height:345" coordorigin="1619,12619" coordsize="1634,345" path="m1619,12619r1633,l3252,12964r-1633,l1619,12619xe" stroked="f">
              <v:path arrowok="t"/>
            </v:shape>
            <v:shape id="_x0000_s1517" style="position:absolute;left:1604;top:13024;width:9382;height:345" coordorigin="1604,13024" coordsize="9382,345" path="m1604,13024r9382,l10986,13369r-9382,l1604,13024xe" stroked="f">
              <v:path arrowok="t"/>
            </v:shape>
            <v:shape id="_x0000_s1516" style="position:absolute;left:1619;top:13429;width:2248;height:345" coordorigin="1619,13429" coordsize="2248,345" path="m1619,13429r2248,l3867,13773r-2248,l1619,13429xe" stroked="f">
              <v:path arrowok="t"/>
            </v:shape>
            <v:shape id="_x0000_s1515" style="position:absolute;left:1604;top:13833;width:9397;height:345" coordorigin="1604,13833" coordsize="9397,345" path="m1604,13833r9397,l11001,14178r-9397,l1604,13833xe" stroked="f">
              <v:path arrowok="t"/>
            </v:shape>
            <v:shape id="_x0000_s1514" style="position:absolute;left:1619;top:14238;width:1963;height:345" coordorigin="1619,14238" coordsize="1963,345" path="m1619,14238r1963,l3582,14583r-1963,l1619,14238xe" stroked="f">
              <v:path arrowok="t"/>
            </v:shape>
            <w10:wrap anchorx="page" anchory="page"/>
          </v:group>
        </w:pic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5" w:line="260" w:lineRule="exact"/>
        <w:ind w:left="3247"/>
        <w:rPr>
          <w:sz w:val="24"/>
          <w:szCs w:val="24"/>
        </w:rPr>
      </w:pPr>
      <w:r>
        <w:rPr>
          <w:b/>
          <w:sz w:val="24"/>
          <w:szCs w:val="24"/>
        </w:rPr>
        <w:t>Figu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9.2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r</w:t>
      </w:r>
      <w:r>
        <w:rPr>
          <w:b/>
          <w:sz w:val="24"/>
          <w:szCs w:val="24"/>
        </w:rPr>
        <w:t xml:space="preserve">formance </w:t>
      </w:r>
      <w:r>
        <w:rPr>
          <w:b/>
          <w:spacing w:val="10"/>
          <w:sz w:val="24"/>
          <w:szCs w:val="24"/>
        </w:rPr>
        <w:t xml:space="preserve"> </w:t>
      </w:r>
      <w:r>
        <w:rPr>
          <w:b/>
          <w:sz w:val="24"/>
          <w:szCs w:val="24"/>
        </w:rPr>
        <w:t>Matrix</w:t>
      </w:r>
    </w:p>
    <w:p w:rsidR="00DF7E86" w:rsidRDefault="00DF7E86">
      <w:pPr>
        <w:spacing w:line="200" w:lineRule="exact"/>
      </w:pPr>
    </w:p>
    <w:p w:rsidR="00DF7E86" w:rsidRDefault="00DF7E86">
      <w:pPr>
        <w:spacing w:before="18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120" w:right="71" w:firstLine="1019"/>
        <w:rPr>
          <w:sz w:val="28"/>
          <w:szCs w:val="28"/>
        </w:rPr>
      </w:pPr>
      <w:r>
        <w:rPr>
          <w:sz w:val="28"/>
          <w:szCs w:val="28"/>
        </w:rPr>
        <w:t>One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use</w:t>
      </w:r>
      <w:r>
        <w:rPr>
          <w:spacing w:val="-7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52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spacing w:val="-3"/>
          <w:w w:val="99"/>
          <w:sz w:val="28"/>
          <w:szCs w:val="28"/>
        </w:rPr>
        <w:t>x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measu</w:t>
      </w:r>
      <w:r>
        <w:rPr>
          <w:spacing w:val="-3"/>
          <w:w w:val="117"/>
          <w:sz w:val="28"/>
          <w:szCs w:val="28"/>
        </w:rPr>
        <w:t>r</w:t>
      </w:r>
      <w:r>
        <w:rPr>
          <w:w w:val="117"/>
          <w:sz w:val="28"/>
          <w:szCs w:val="28"/>
        </w:rPr>
        <w:t>es</w:t>
      </w:r>
      <w:r>
        <w:rPr>
          <w:spacing w:val="2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equest</w:t>
      </w:r>
      <w:r>
        <w:rPr>
          <w:spacing w:val="2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</w:rPr>
        <w:t>ﬁgu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04"/>
          <w:sz w:val="28"/>
          <w:szCs w:val="28"/>
        </w:rPr>
        <w:t xml:space="preserve">f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as</w:t>
      </w:r>
      <w:r>
        <w:rPr>
          <w:spacing w:val="16"/>
          <w:w w:val="115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shown</w:t>
      </w:r>
      <w:r>
        <w:rPr>
          <w:spacing w:val="-34"/>
          <w:w w:val="11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7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own</w:t>
      </w:r>
      <w:r>
        <w:rPr>
          <w:spacing w:val="37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ee</w:t>
      </w:r>
      <w:r>
        <w:rPr>
          <w:w w:val="112"/>
          <w:sz w:val="28"/>
          <w:szCs w:val="28"/>
        </w:rPr>
        <w:t>d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3" w:line="301" w:lineRule="auto"/>
        <w:ind w:left="120" w:right="62"/>
        <w:jc w:val="both"/>
        <w:rPr>
          <w:sz w:val="28"/>
          <w:szCs w:val="28"/>
        </w:rPr>
      </w:pPr>
      <w:r>
        <w:rPr>
          <w:b/>
          <w:w w:val="90"/>
          <w:sz w:val="28"/>
          <w:szCs w:val="28"/>
        </w:rPr>
        <w:t>C</w:t>
      </w:r>
      <w:r>
        <w:rPr>
          <w:b/>
          <w:w w:val="112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w w:val="107"/>
          <w:sz w:val="28"/>
          <w:szCs w:val="28"/>
        </w:rPr>
        <w:t>f</w:t>
      </w:r>
      <w:r>
        <w:rPr>
          <w:b/>
          <w:sz w:val="28"/>
          <w:szCs w:val="28"/>
        </w:rPr>
        <w:t>u</w:t>
      </w:r>
      <w:r>
        <w:rPr>
          <w:b/>
          <w:w w:val="132"/>
          <w:sz w:val="28"/>
          <w:szCs w:val="28"/>
        </w:rPr>
        <w:t>s</w:t>
      </w:r>
      <w:r>
        <w:rPr>
          <w:b/>
          <w:w w:val="95"/>
          <w:sz w:val="28"/>
          <w:szCs w:val="28"/>
        </w:rPr>
        <w:t>i</w:t>
      </w:r>
      <w:r>
        <w:rPr>
          <w:b/>
          <w:w w:val="112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w w:val="94"/>
          <w:sz w:val="28"/>
          <w:szCs w:val="28"/>
        </w:rPr>
        <w:t>Matrix:</w:t>
      </w:r>
      <w:r>
        <w:rPr>
          <w:b/>
          <w:spacing w:val="25"/>
          <w:w w:val="94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15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matrix </w:t>
      </w:r>
      <w:r>
        <w:rPr>
          <w:spacing w:val="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15"/>
          <w:w w:val="13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5"/>
          <w:w w:val="1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46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measu</w:t>
      </w:r>
      <w:r>
        <w:rPr>
          <w:spacing w:val="-3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e</w:t>
      </w:r>
      <w:r>
        <w:rPr>
          <w:spacing w:val="5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w w:val="113"/>
          <w:sz w:val="28"/>
          <w:szCs w:val="28"/>
        </w:rPr>
        <w:t>o</w:t>
      </w:r>
      <w:r>
        <w:rPr>
          <w:w w:val="104"/>
          <w:sz w:val="28"/>
          <w:szCs w:val="28"/>
        </w:rPr>
        <w:t xml:space="preserve">f </w:t>
      </w:r>
      <w:r>
        <w:rPr>
          <w:sz w:val="28"/>
          <w:szCs w:val="28"/>
        </w:rPr>
        <w:t>two</w:t>
      </w:r>
      <w:r>
        <w:rPr>
          <w:spacing w:val="5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spacing w:val="2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ss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en</w:t>
      </w:r>
      <w:r>
        <w:rPr>
          <w:spacing w:val="5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eco</w:t>
      </w:r>
      <w:r>
        <w:rPr>
          <w:spacing w:val="-3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d.</w:t>
      </w:r>
      <w:r>
        <w:rPr>
          <w:spacing w:val="-2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>right</w:t>
      </w:r>
      <w:r>
        <w:rPr>
          <w:spacing w:val="40"/>
          <w:sz w:val="28"/>
          <w:szCs w:val="28"/>
        </w:rPr>
        <w:t xml:space="preserve"> </w:t>
      </w:r>
      <w:r>
        <w:rPr>
          <w:sz w:val="28"/>
          <w:szCs w:val="28"/>
        </w:rPr>
        <w:t xml:space="preserve">corner </w:t>
      </w:r>
      <w:r>
        <w:rPr>
          <w:spacing w:val="1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corner </w:t>
      </w:r>
      <w:r>
        <w:rPr>
          <w:spacing w:val="1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 xml:space="preserve">TP 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10"/>
          <w:sz w:val="28"/>
          <w:szCs w:val="28"/>
        </w:rPr>
        <w:t>T</w:t>
      </w:r>
      <w:r>
        <w:rPr>
          <w:sz w:val="28"/>
          <w:szCs w:val="28"/>
        </w:rPr>
        <w:t xml:space="preserve">rue  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4"/>
          <w:sz w:val="28"/>
          <w:szCs w:val="28"/>
        </w:rPr>
        <w:t xml:space="preserve">) </w:t>
      </w:r>
      <w:r>
        <w:rPr>
          <w:spacing w:val="34"/>
          <w:w w:val="104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 xml:space="preserve">TN 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10"/>
          <w:sz w:val="28"/>
          <w:szCs w:val="28"/>
        </w:rPr>
        <w:t>T</w:t>
      </w:r>
      <w:r>
        <w:rPr>
          <w:sz w:val="28"/>
          <w:szCs w:val="28"/>
        </w:rPr>
        <w:t xml:space="preserve">rue </w:t>
      </w:r>
      <w:r>
        <w:rPr>
          <w:spacing w:val="55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4"/>
          <w:sz w:val="28"/>
          <w:szCs w:val="28"/>
        </w:rPr>
        <w:t xml:space="preserve">) </w:t>
      </w:r>
      <w:r>
        <w:rPr>
          <w:spacing w:val="19"/>
          <w:w w:val="104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spacing w:val="19"/>
          <w:w w:val="9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 xml:space="preserve">e </w:t>
      </w:r>
      <w:r>
        <w:rPr>
          <w:spacing w:val="19"/>
          <w:w w:val="11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 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spacing w:val="51"/>
          <w:w w:val="94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 xml:space="preserve">as </w:t>
      </w:r>
      <w:r>
        <w:rPr>
          <w:spacing w:val="16"/>
          <w:w w:val="126"/>
          <w:sz w:val="28"/>
          <w:szCs w:val="28"/>
        </w:rPr>
        <w:t xml:space="preserve"> </w:t>
      </w:r>
      <w:r>
        <w:rPr>
          <w:sz w:val="28"/>
          <w:szCs w:val="28"/>
        </w:rPr>
        <w:t xml:space="preserve">FP   </w:t>
      </w:r>
      <w:r>
        <w:rPr>
          <w:w w:val="103"/>
          <w:sz w:val="28"/>
          <w:szCs w:val="28"/>
        </w:rPr>
        <w:t>(f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</w:t>
      </w:r>
      <w:r>
        <w:rPr>
          <w:spacing w:val="51"/>
          <w:w w:val="11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4"/>
          <w:sz w:val="28"/>
          <w:szCs w:val="28"/>
        </w:rPr>
        <w:t xml:space="preserve">) </w:t>
      </w:r>
      <w:r>
        <w:rPr>
          <w:spacing w:val="51"/>
          <w:w w:val="104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 xml:space="preserve">FN </w:t>
      </w:r>
      <w:r>
        <w:rPr>
          <w:spacing w:val="46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(f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</w:t>
      </w:r>
      <w:r>
        <w:rPr>
          <w:spacing w:val="36"/>
          <w:w w:val="119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4"/>
          <w:sz w:val="28"/>
          <w:szCs w:val="28"/>
        </w:rPr>
        <w:t xml:space="preserve">) </w:t>
      </w:r>
      <w:r>
        <w:rPr>
          <w:spacing w:val="36"/>
          <w:w w:val="104"/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ongly  </w:t>
      </w:r>
      <w:r>
        <w:rPr>
          <w:spacing w:val="4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 xml:space="preserve">. </w:t>
      </w:r>
      <w:r>
        <w:rPr>
          <w:spacing w:val="45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spacing w:val="45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Matrix   cor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ectly  </w:t>
      </w:r>
      <w:r>
        <w:rPr>
          <w:spacing w:val="5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94"/>
          <w:sz w:val="28"/>
          <w:szCs w:val="28"/>
        </w:rPr>
        <w:t xml:space="preserve">y </w:t>
      </w:r>
      <w:r>
        <w:rPr>
          <w:spacing w:val="45"/>
          <w:w w:val="94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 xml:space="preserve">e </w:t>
      </w:r>
      <w:r>
        <w:rPr>
          <w:spacing w:val="30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TP+TN </w:t>
      </w:r>
      <w:r>
        <w:rPr>
          <w:spacing w:val="3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94"/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33" w:line="301" w:lineRule="auto"/>
        <w:ind w:left="659" w:right="73" w:hanging="360"/>
        <w:rPr>
          <w:sz w:val="28"/>
          <w:szCs w:val="28"/>
        </w:rPr>
      </w:pPr>
      <w:r>
        <w:rPr>
          <w:sz w:val="28"/>
          <w:szCs w:val="28"/>
        </w:rPr>
        <w:t xml:space="preserve">● </w:t>
      </w:r>
      <w:r>
        <w:rPr>
          <w:spacing w:val="38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T</w:t>
      </w:r>
      <w:r>
        <w:rPr>
          <w:sz w:val="28"/>
          <w:szCs w:val="28"/>
        </w:rPr>
        <w:t>rue</w:t>
      </w:r>
      <w:r>
        <w:rPr>
          <w:spacing w:val="6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imply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3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named</w:t>
      </w:r>
      <w:r>
        <w:rPr>
          <w:spacing w:val="14"/>
          <w:w w:val="114"/>
          <w:sz w:val="28"/>
          <w:szCs w:val="28"/>
        </w:rPr>
        <w:t xml:space="preserve"> </w:t>
      </w:r>
      <w:r>
        <w:rPr>
          <w:spacing w:val="-2"/>
          <w:w w:val="112"/>
          <w:sz w:val="28"/>
          <w:szCs w:val="28"/>
        </w:rPr>
        <w:t>b</w:t>
      </w:r>
      <w:r>
        <w:rPr>
          <w:w w:val="94"/>
          <w:sz w:val="28"/>
          <w:szCs w:val="28"/>
        </w:rPr>
        <w:t xml:space="preserve">y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</w:p>
    <w:p w:rsidR="00DF7E86" w:rsidRDefault="00FB3854">
      <w:pPr>
        <w:spacing w:before="3" w:line="301" w:lineRule="auto"/>
        <w:ind w:left="659" w:right="80" w:hanging="360"/>
        <w:rPr>
          <w:sz w:val="28"/>
          <w:szCs w:val="28"/>
        </w:rPr>
      </w:pPr>
      <w:r>
        <w:rPr>
          <w:sz w:val="28"/>
          <w:szCs w:val="28"/>
        </w:rPr>
        <w:t xml:space="preserve">● </w:t>
      </w:r>
      <w:r>
        <w:rPr>
          <w:spacing w:val="38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T</w:t>
      </w:r>
      <w:r>
        <w:rPr>
          <w:sz w:val="28"/>
          <w:szCs w:val="28"/>
        </w:rPr>
        <w:t>rue</w:t>
      </w:r>
      <w:r>
        <w:rPr>
          <w:spacing w:val="53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5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set</w:t>
      </w:r>
      <w:r>
        <w:rPr>
          <w:spacing w:val="4"/>
          <w:w w:val="11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apa</w:t>
      </w:r>
      <w:r>
        <w:rPr>
          <w:spacing w:val="8"/>
          <w:w w:val="119"/>
          <w:sz w:val="28"/>
          <w:szCs w:val="28"/>
        </w:rPr>
        <w:t>r</w:t>
      </w:r>
      <w:r>
        <w:rPr>
          <w:w w:val="119"/>
          <w:sz w:val="28"/>
          <w:szCs w:val="28"/>
        </w:rPr>
        <w:t>t</w:t>
      </w:r>
      <w:r>
        <w:rPr>
          <w:spacing w:val="-30"/>
          <w:w w:val="119"/>
          <w:sz w:val="28"/>
          <w:szCs w:val="28"/>
        </w:rPr>
        <w:t xml:space="preserve"> </w:t>
      </w:r>
      <w:r>
        <w:rPr>
          <w:spacing w:val="-2"/>
          <w:w w:val="112"/>
          <w:sz w:val="28"/>
          <w:szCs w:val="28"/>
        </w:rPr>
        <w:t>b</w:t>
      </w:r>
      <w:r>
        <w:rPr>
          <w:w w:val="94"/>
          <w:sz w:val="28"/>
          <w:szCs w:val="28"/>
        </w:rPr>
        <w:t xml:space="preserve">y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3" w:line="301" w:lineRule="auto"/>
        <w:ind w:left="659" w:right="81" w:hanging="360"/>
        <w:rPr>
          <w:sz w:val="28"/>
          <w:szCs w:val="28"/>
        </w:rPr>
      </w:pPr>
      <w:r>
        <w:rPr>
          <w:sz w:val="28"/>
          <w:szCs w:val="28"/>
        </w:rPr>
        <w:t xml:space="preserve">● </w:t>
      </w:r>
      <w:r>
        <w:rPr>
          <w:spacing w:val="38"/>
          <w:sz w:val="28"/>
          <w:szCs w:val="28"/>
        </w:rPr>
        <w:t xml:space="preserve"> </w:t>
      </w:r>
      <w:r>
        <w:rPr>
          <w:spacing w:val="-5"/>
          <w:w w:val="99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5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set</w:t>
      </w:r>
      <w:r>
        <w:rPr>
          <w:spacing w:val="-11"/>
          <w:w w:val="123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 xml:space="preserve">t </w:t>
      </w:r>
      <w:r>
        <w:rPr>
          <w:w w:val="126"/>
          <w:sz w:val="28"/>
          <w:szCs w:val="28"/>
        </w:rPr>
        <w:t>as</w:t>
      </w:r>
      <w:r>
        <w:rPr>
          <w:spacing w:val="-18"/>
          <w:w w:val="12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</w:p>
    <w:p w:rsidR="00DF7E86" w:rsidRDefault="00FB3854">
      <w:pPr>
        <w:spacing w:before="3" w:line="301" w:lineRule="auto"/>
        <w:ind w:left="659" w:right="71" w:hanging="360"/>
        <w:rPr>
          <w:sz w:val="28"/>
          <w:szCs w:val="28"/>
        </w:rPr>
      </w:pPr>
      <w:r>
        <w:rPr>
          <w:sz w:val="28"/>
          <w:szCs w:val="28"/>
        </w:rPr>
        <w:t xml:space="preserve">● </w:t>
      </w:r>
      <w:r>
        <w:rPr>
          <w:spacing w:val="38"/>
          <w:sz w:val="28"/>
          <w:szCs w:val="28"/>
        </w:rPr>
        <w:t xml:space="preserve"> </w:t>
      </w:r>
      <w:r>
        <w:rPr>
          <w:spacing w:val="-5"/>
          <w:w w:val="99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35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3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3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4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mp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17" w:line="220" w:lineRule="exact"/>
        <w:rPr>
          <w:sz w:val="22"/>
          <w:szCs w:val="22"/>
        </w:rPr>
      </w:pPr>
    </w:p>
    <w:p w:rsidR="00DF7E86" w:rsidRDefault="00FB3854">
      <w:pPr>
        <w:ind w:left="4956" w:right="4801"/>
        <w:jc w:val="center"/>
        <w:rPr>
          <w:sz w:val="28"/>
          <w:szCs w:val="28"/>
        </w:rPr>
        <w:sectPr w:rsidR="00DF7E86">
          <w:footerReference w:type="default" r:id="rId48"/>
          <w:pgSz w:w="11900" w:h="16840"/>
          <w:pgMar w:top="156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29</w:t>
      </w:r>
    </w:p>
    <w:p w:rsidR="00DF7E86" w:rsidRDefault="00DF7E86">
      <w:pPr>
        <w:spacing w:before="63" w:line="300" w:lineRule="exact"/>
        <w:ind w:left="4130" w:right="4270"/>
        <w:jc w:val="center"/>
        <w:rPr>
          <w:sz w:val="28"/>
          <w:szCs w:val="28"/>
        </w:rPr>
      </w:pPr>
      <w:r w:rsidRPr="00DF7E86">
        <w:lastRenderedPageBreak/>
        <w:pict>
          <v:group id="_x0000_s1494" style="position:absolute;left:0;text-align:left;margin-left:38.2pt;margin-top:38.95pt;width:531.3pt;height:780.85pt;z-index:-3619;mso-position-horizontal-relative:page;mso-position-vertical-relative:page" coordorigin="764,779" coordsize="10626,15617">
            <v:shape id="_x0000_s1512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511" style="position:absolute;left:5096;top:1589;width:1709;height:315" coordorigin="5096,1589" coordsize="1709,315" path="m5096,1589r1708,l6804,1903r-1708,l5096,1589xe" stroked="f">
              <v:path arrowok="t"/>
            </v:shape>
            <v:shape id="_x0000_s1510" style="position:absolute;left:3447;top:2398;width:5006;height:315" coordorigin="3447,2398" coordsize="5006,315" path="m3447,2398r5006,l8453,2713r-5006,l3447,2398xe" stroked="f">
              <v:path arrowok="t"/>
            </v:shape>
            <v:shape id="_x0000_s1509" style="position:absolute;left:899;top:3207;width:135;height:315" coordorigin="899,3207" coordsize="135,315" path="m899,3207r135,l1034,3522r-135,l899,3207xe" stroked="f">
              <v:path arrowok="t"/>
            </v:shape>
            <v:shape id="_x0000_s1508" style="position:absolute;left:937;top:8108;width:0;height:345" coordorigin="937,8108" coordsize="0,345" path="m937,8453r,-345e" filled="f" strokecolor="white" strokeweight="1.3571mm">
              <v:path arrowok="t"/>
            </v:shape>
            <v:shape id="_x0000_s1507" style="position:absolute;left:974;top:8123;width:2428;height:315" coordorigin="974,8123" coordsize="2428,315" path="m974,8123r2428,l3402,8438r-2428,l974,8123xe" stroked="f">
              <v:path arrowok="t"/>
            </v:shape>
            <v:shape id="_x0000_s1506" style="position:absolute;left:1079;top:8947;width:1559;height:345" coordorigin="1079,8947" coordsize="1559,345" path="m1079,8947r1559,l2638,9292r-1559,l1079,8947xe" stroked="f">
              <v:path arrowok="t"/>
            </v:shape>
            <v:shape id="_x0000_s1505" style="position:absolute;left:2638;top:8947;width:8363;height:345" coordorigin="2638,8947" coordsize="8363,345" path="m2638,8947r8363,l11001,9292r-8363,l2638,8947xe" stroked="f">
              <v:path arrowok="t"/>
            </v:shape>
            <v:shape id="_x0000_s1504" style="position:absolute;left:1079;top:9352;width:9922;height:345" coordorigin="1079,9352" coordsize="9922,345" path="m1079,9352r9922,l11001,9697r-9922,l1079,9352xe" stroked="f">
              <v:path arrowok="t"/>
            </v:shape>
            <v:shape id="_x0000_s1503" style="position:absolute;left:1079;top:9757;width:9922;height:345" coordorigin="1079,9757" coordsize="9922,345" path="m1079,9757r9922,l11001,10101r-9922,l1079,9757xe" stroked="f">
              <v:path arrowok="t"/>
            </v:shape>
            <v:shape id="_x0000_s1502" style="position:absolute;left:1079;top:10161;width:9922;height:345" coordorigin="1079,10161" coordsize="9922,345" path="m1079,10161r9922,l11001,10506r-9922,l1079,10161xe" stroked="f">
              <v:path arrowok="t"/>
            </v:shape>
            <v:shape id="_x0000_s1501" style="position:absolute;left:1079;top:10566;width:9922;height:345" coordorigin="1079,10566" coordsize="9922,345" path="m1079,10566r9922,l11001,10911r-9922,l1079,10566xe" stroked="f">
              <v:path arrowok="t"/>
            </v:shape>
            <v:shape id="_x0000_s1500" style="position:absolute;left:1079;top:10971;width:9922;height:345" coordorigin="1079,10971" coordsize="9922,345" path="m1079,10971r9922,l11001,11315r-9922,l1079,10971xe" stroked="f">
              <v:path arrowok="t"/>
            </v:shape>
            <v:shape id="_x0000_s1499" style="position:absolute;left:1079;top:11375;width:9922;height:345" coordorigin="1079,11375" coordsize="9922,345" path="m1079,11375r9922,l11001,11720r-9922,l1079,11375xe" stroked="f">
              <v:path arrowok="t"/>
            </v:shape>
            <v:shape id="_x0000_s1498" style="position:absolute;left:1079;top:11780;width:9922;height:345" coordorigin="1079,11780" coordsize="9922,345" path="m1079,11780r9922,l11001,12125r-9922,l1079,11780xe" stroked="f">
              <v:path arrowok="t"/>
            </v:shape>
            <v:shape id="_x0000_s1497" style="position:absolute;left:1079;top:12185;width:9937;height:345" coordorigin="1079,12185" coordsize="9937,345" path="m1079,12185r9937,l11016,12529r-9937,l1079,12185xe" stroked="f">
              <v:path arrowok="t"/>
            </v:shape>
            <v:shape id="_x0000_s1496" style="position:absolute;left:1079;top:12589;width:1169;height:345" coordorigin="1079,12589" coordsize="1169,345" path="m1079,12589r1169,l2248,12934r-1169,l1079,12589xe" stroked="f">
              <v:path arrowok="t"/>
            </v:shape>
            <v:shape id="_x0000_s1495" style="position:absolute;left:937;top:13024;width:0;height:345" coordorigin="937,13024" coordsize="0,345" path="m937,13369r,-345e" filled="f" strokecolor="white" strokeweight="1.3571mm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CHAPTER</w:t>
      </w:r>
      <w:r w:rsidR="00FB3854">
        <w:rPr>
          <w:b/>
          <w:spacing w:val="-8"/>
          <w:position w:val="-1"/>
          <w:sz w:val="28"/>
          <w:szCs w:val="28"/>
        </w:rPr>
        <w:t xml:space="preserve"> </w:t>
      </w:r>
      <w:r w:rsidR="00FB3854">
        <w:rPr>
          <w:b/>
          <w:w w:val="99"/>
          <w:position w:val="-1"/>
          <w:sz w:val="28"/>
          <w:szCs w:val="28"/>
        </w:rPr>
        <w:t>10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2522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AD</w:t>
      </w:r>
      <w:r>
        <w:rPr>
          <w:b/>
          <w:spacing w:val="-36"/>
          <w:position w:val="-1"/>
          <w:sz w:val="28"/>
          <w:szCs w:val="28"/>
        </w:rPr>
        <w:t>V</w:t>
      </w:r>
      <w:r>
        <w:rPr>
          <w:b/>
          <w:position w:val="-1"/>
          <w:sz w:val="28"/>
          <w:szCs w:val="28"/>
        </w:rPr>
        <w:t>AN</w:t>
      </w:r>
      <w:r>
        <w:rPr>
          <w:b/>
          <w:spacing w:val="-2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AGES</w:t>
      </w:r>
      <w:r>
        <w:rPr>
          <w:b/>
          <w:spacing w:val="-1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AND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DISAD</w:t>
      </w:r>
      <w:r>
        <w:rPr>
          <w:b/>
          <w:spacing w:val="-36"/>
          <w:position w:val="-1"/>
          <w:sz w:val="28"/>
          <w:szCs w:val="28"/>
        </w:rPr>
        <w:t>V</w:t>
      </w:r>
      <w:r>
        <w:rPr>
          <w:b/>
          <w:position w:val="-1"/>
          <w:sz w:val="28"/>
          <w:szCs w:val="28"/>
        </w:rPr>
        <w:t>AN</w:t>
      </w:r>
      <w:r>
        <w:rPr>
          <w:b/>
          <w:spacing w:val="-2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AGES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/>
        <w:ind w:left="120"/>
        <w:rPr>
          <w:sz w:val="28"/>
          <w:szCs w:val="28"/>
        </w:rPr>
      </w:pPr>
      <w:r>
        <w:rPr>
          <w:b/>
          <w:sz w:val="28"/>
          <w:szCs w:val="28"/>
        </w:rPr>
        <w:t>AD</w:t>
      </w:r>
      <w:r>
        <w:rPr>
          <w:b/>
          <w:spacing w:val="-36"/>
          <w:sz w:val="28"/>
          <w:szCs w:val="28"/>
        </w:rPr>
        <w:t>V</w:t>
      </w:r>
      <w:r>
        <w:rPr>
          <w:b/>
          <w:sz w:val="28"/>
          <w:szCs w:val="28"/>
        </w:rPr>
        <w:t>AN</w:t>
      </w:r>
      <w:r>
        <w:rPr>
          <w:b/>
          <w:spacing w:val="-21"/>
          <w:sz w:val="28"/>
          <w:szCs w:val="28"/>
        </w:rPr>
        <w:t>T</w:t>
      </w:r>
      <w:r>
        <w:rPr>
          <w:b/>
          <w:sz w:val="28"/>
          <w:szCs w:val="28"/>
        </w:rPr>
        <w:t>AGES</w:t>
      </w:r>
    </w:p>
    <w:p w:rsidR="00DF7E86" w:rsidRDefault="00DF7E86">
      <w:pPr>
        <w:spacing w:line="200" w:lineRule="exact"/>
      </w:pPr>
    </w:p>
    <w:p w:rsidR="00DF7E86" w:rsidRDefault="00DF7E86">
      <w:pPr>
        <w:spacing w:before="16" w:line="240" w:lineRule="exact"/>
        <w:rPr>
          <w:sz w:val="24"/>
          <w:szCs w:val="24"/>
        </w:rPr>
      </w:pPr>
    </w:p>
    <w:p w:rsidR="00DF7E86" w:rsidRDefault="00FB3854">
      <w:pPr>
        <w:spacing w:line="400" w:lineRule="exact"/>
        <w:ind w:left="160" w:right="60" w:firstLine="1589"/>
        <w:jc w:val="both"/>
        <w:rPr>
          <w:sz w:val="28"/>
          <w:szCs w:val="28"/>
        </w:rPr>
      </w:pP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5"/>
          <w:sz w:val="28"/>
          <w:szCs w:val="28"/>
        </w:rPr>
        <w:t xml:space="preserve"> </w:t>
      </w:r>
      <w:r>
        <w:rPr>
          <w:spacing w:val="-6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andom</w:t>
      </w:r>
      <w:r>
        <w:rPr>
          <w:spacing w:val="-11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fo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est</w:t>
      </w:r>
      <w:r>
        <w:rPr>
          <w:spacing w:val="8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-5"/>
          <w:w w:val="1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94"/>
          <w:sz w:val="28"/>
          <w:szCs w:val="28"/>
        </w:rPr>
        <w:t xml:space="preserve">y </w:t>
      </w:r>
      <w:r>
        <w:rPr>
          <w:sz w:val="28"/>
          <w:szCs w:val="28"/>
        </w:rPr>
        <w:t xml:space="preserve">the  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19"/>
          <w:w w:val="87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4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4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4"/>
          <w:w w:val="132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4"/>
          <w:w w:val="112"/>
          <w:sz w:val="28"/>
          <w:szCs w:val="28"/>
        </w:rPr>
        <w:t xml:space="preserve"> </w:t>
      </w:r>
      <w:r>
        <w:rPr>
          <w:w w:val="107"/>
          <w:sz w:val="28"/>
          <w:szCs w:val="28"/>
        </w:rPr>
        <w:t xml:space="preserve">for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5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Random</w:t>
      </w:r>
      <w:r>
        <w:rPr>
          <w:spacing w:val="-9"/>
          <w:w w:val="1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fo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29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-5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9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>identify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4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w w:val="113"/>
          <w:sz w:val="28"/>
          <w:szCs w:val="28"/>
        </w:rPr>
        <w:t>suf</w:t>
      </w:r>
      <w:r>
        <w:rPr>
          <w:spacing w:val="-3"/>
          <w:w w:val="113"/>
          <w:sz w:val="28"/>
          <w:szCs w:val="28"/>
        </w:rPr>
        <w:t>f</w:t>
      </w:r>
      <w:r>
        <w:rPr>
          <w:w w:val="113"/>
          <w:sz w:val="28"/>
          <w:szCs w:val="28"/>
        </w:rPr>
        <w:t>e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ed</w:t>
      </w:r>
      <w:r>
        <w:rPr>
          <w:spacing w:val="11"/>
          <w:w w:val="11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17"/>
          <w:w w:val="117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,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17"/>
          <w:w w:val="101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17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many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 xml:space="preserve">other </w:t>
      </w:r>
      <w:r>
        <w:rPr>
          <w:spacing w:val="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2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whe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23"/>
          <w:sz w:val="28"/>
          <w:szCs w:val="28"/>
        </w:rPr>
        <w:t xml:space="preserve"> 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esea</w:t>
      </w:r>
      <w:r>
        <w:rPr>
          <w:spacing w:val="-3"/>
          <w:w w:val="115"/>
          <w:sz w:val="28"/>
          <w:szCs w:val="28"/>
        </w:rPr>
        <w:t>r</w:t>
      </w:r>
      <w:r>
        <w:rPr>
          <w:w w:val="115"/>
          <w:sz w:val="28"/>
          <w:szCs w:val="28"/>
        </w:rPr>
        <w:t>ch</w:t>
      </w:r>
      <w:r>
        <w:rPr>
          <w:spacing w:val="33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pl</w:t>
      </w:r>
      <w:r>
        <w:rPr>
          <w:spacing w:val="-2"/>
          <w:sz w:val="28"/>
          <w:szCs w:val="28"/>
        </w:rPr>
        <w:t>a</w:t>
      </w:r>
      <w:r>
        <w:rPr>
          <w:sz w:val="28"/>
          <w:szCs w:val="28"/>
        </w:rPr>
        <w:t>y</w:t>
      </w:r>
      <w:r>
        <w:rPr>
          <w:spacing w:val="4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sz w:val="28"/>
          <w:szCs w:val="28"/>
        </w:rPr>
        <w:t xml:space="preserve">crucial </w:t>
      </w:r>
      <w:r>
        <w:rPr>
          <w:spacing w:val="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ole.Our</w:t>
      </w:r>
      <w:r>
        <w:rPr>
          <w:spacing w:val="6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study</w:t>
      </w:r>
      <w:r>
        <w:rPr>
          <w:spacing w:val="9"/>
          <w:w w:val="11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has</w:t>
      </w:r>
      <w:r>
        <w:rPr>
          <w:spacing w:val="43"/>
          <w:w w:val="112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cc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ss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ll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z w:val="28"/>
          <w:szCs w:val="28"/>
        </w:rPr>
        <w:t xml:space="preserve">and  </w:t>
      </w:r>
      <w:r>
        <w:rPr>
          <w:spacing w:val="17"/>
          <w:sz w:val="28"/>
          <w:szCs w:val="28"/>
        </w:rPr>
        <w:t xml:space="preserve"> 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pacing w:val="29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spacing w:val="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 xml:space="preserve">ﬁrst </w:t>
      </w:r>
      <w:r>
        <w:rPr>
          <w:spacing w:val="4"/>
          <w:w w:val="110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 xml:space="preserve">k </w:t>
      </w:r>
      <w:r>
        <w:rPr>
          <w:spacing w:val="14"/>
          <w:w w:val="10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spacing w:val="14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model 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spacing w:val="2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 xml:space="preserve">subsequent 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04"/>
          <w:sz w:val="28"/>
          <w:szCs w:val="28"/>
        </w:rPr>
        <w:t>f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 xml:space="preserve">y 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19"/>
          <w:w w:val="112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oo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pacing w:val="19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spacing w:val="19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8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 xml:space="preserve">unction </w:t>
      </w:r>
      <w:r>
        <w:rPr>
          <w:spacing w:val="33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19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16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16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no</w:t>
      </w:r>
      <w:r>
        <w:rPr>
          <w:spacing w:val="48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spacing w:val="-2"/>
          <w:w w:val="112"/>
          <w:sz w:val="28"/>
          <w:szCs w:val="28"/>
        </w:rPr>
        <w:t>b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16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1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at</w:t>
      </w:r>
      <w:r>
        <w:rPr>
          <w:spacing w:val="4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time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 xml:space="preserve">incident 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un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prima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5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before="13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119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DISAD</w:t>
      </w:r>
      <w:r>
        <w:rPr>
          <w:b/>
          <w:spacing w:val="-36"/>
          <w:position w:val="-1"/>
          <w:sz w:val="28"/>
          <w:szCs w:val="28"/>
        </w:rPr>
        <w:t>V</w:t>
      </w:r>
      <w:r>
        <w:rPr>
          <w:b/>
          <w:position w:val="-1"/>
          <w:sz w:val="28"/>
          <w:szCs w:val="28"/>
        </w:rPr>
        <w:t>AN</w:t>
      </w:r>
      <w:r>
        <w:rPr>
          <w:b/>
          <w:spacing w:val="-2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AGES</w:t>
      </w:r>
    </w:p>
    <w:p w:rsidR="00DF7E86" w:rsidRDefault="00DF7E86">
      <w:pPr>
        <w:spacing w:before="3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 w:line="301" w:lineRule="auto"/>
        <w:ind w:left="160" w:right="61" w:firstLine="155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 xml:space="preserve">idea 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29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app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oach</w:t>
      </w:r>
      <w:r>
        <w:rPr>
          <w:spacing w:val="39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of 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48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pacing w:val="33"/>
          <w:w w:val="117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33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om 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 xml:space="preserve">t 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35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09"/>
          <w:sz w:val="28"/>
          <w:szCs w:val="28"/>
        </w:rPr>
        <w:t>conﬁrma</w:t>
      </w:r>
      <w:r>
        <w:rPr>
          <w:spacing w:val="-3"/>
          <w:w w:val="109"/>
          <w:sz w:val="28"/>
          <w:szCs w:val="28"/>
        </w:rPr>
        <w:t>t</w:t>
      </w:r>
      <w:r>
        <w:rPr>
          <w:w w:val="109"/>
          <w:sz w:val="28"/>
          <w:szCs w:val="28"/>
        </w:rPr>
        <w:t>o</w:t>
      </w:r>
      <w:r>
        <w:rPr>
          <w:spacing w:val="2"/>
          <w:w w:val="109"/>
          <w:sz w:val="28"/>
          <w:szCs w:val="28"/>
        </w:rPr>
        <w:t>r</w:t>
      </w:r>
      <w:r>
        <w:rPr>
          <w:w w:val="109"/>
          <w:sz w:val="28"/>
          <w:szCs w:val="28"/>
        </w:rPr>
        <w:t>y</w:t>
      </w:r>
      <w:r>
        <w:rPr>
          <w:spacing w:val="15"/>
          <w:w w:val="10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 xml:space="preserve">k </w:t>
      </w:r>
      <w:r>
        <w:rPr>
          <w:sz w:val="28"/>
          <w:szCs w:val="28"/>
        </w:rPr>
        <w:t xml:space="preserve">of </w:t>
      </w:r>
      <w:r>
        <w:rPr>
          <w:spacing w:val="22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t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eatment</w:t>
      </w:r>
      <w:r>
        <w:rPr>
          <w:spacing w:val="68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or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5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spacing w:val="-11"/>
          <w:w w:val="96"/>
          <w:sz w:val="28"/>
          <w:szCs w:val="28"/>
        </w:rPr>
        <w:t>'</w:t>
      </w:r>
      <w:r>
        <w:rPr>
          <w:w w:val="132"/>
          <w:sz w:val="28"/>
          <w:szCs w:val="28"/>
        </w:rPr>
        <w:t xml:space="preserve">s 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spacing w:val="55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32"/>
          <w:sz w:val="28"/>
          <w:szCs w:val="28"/>
        </w:rPr>
        <w:t>s</w:t>
      </w:r>
      <w:r>
        <w:rPr>
          <w:spacing w:val="55"/>
          <w:w w:val="13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01"/>
          <w:sz w:val="28"/>
          <w:szCs w:val="28"/>
        </w:rPr>
        <w:t>r</w:t>
      </w:r>
      <w:r>
        <w:rPr>
          <w:spacing w:val="-3"/>
          <w:w w:val="101"/>
          <w:sz w:val="28"/>
          <w:szCs w:val="28"/>
        </w:rPr>
        <w:t>r</w:t>
      </w:r>
      <w:r>
        <w:rPr>
          <w:spacing w:val="-2"/>
          <w:w w:val="119"/>
          <w:sz w:val="28"/>
          <w:szCs w:val="28"/>
        </w:rPr>
        <w:t>e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kidn</w:t>
      </w:r>
      <w:r>
        <w:rPr>
          <w:spacing w:val="-2"/>
          <w:sz w:val="28"/>
          <w:szCs w:val="28"/>
        </w:rPr>
        <w:t>e</w:t>
      </w:r>
      <w:r>
        <w:rPr>
          <w:sz w:val="28"/>
          <w:szCs w:val="28"/>
        </w:rPr>
        <w:t xml:space="preserve">y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failu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ﬁnal</w:t>
      </w:r>
      <w:r>
        <w:rPr>
          <w:spacing w:val="50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stages</w:t>
      </w:r>
      <w:r>
        <w:rPr>
          <w:spacing w:val="5"/>
          <w:w w:val="12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such</w:t>
      </w:r>
      <w:r>
        <w:rPr>
          <w:spacing w:val="-17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as</w:t>
      </w:r>
      <w:r>
        <w:rPr>
          <w:spacing w:val="19"/>
          <w:w w:val="12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3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li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ll</w:t>
      </w:r>
      <w:r>
        <w:rPr>
          <w:w w:val="94"/>
          <w:sz w:val="28"/>
          <w:szCs w:val="28"/>
        </w:rPr>
        <w:t xml:space="preserve">y </w:t>
      </w:r>
      <w:r>
        <w:rPr>
          <w:w w:val="122"/>
          <w:sz w:val="28"/>
          <w:szCs w:val="28"/>
        </w:rPr>
        <w:t>a</w:t>
      </w:r>
      <w:r>
        <w:rPr>
          <w:w w:val="104"/>
          <w:sz w:val="28"/>
          <w:szCs w:val="28"/>
        </w:rPr>
        <w:t>f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19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health </w:t>
      </w:r>
      <w:r>
        <w:rPr>
          <w:spacing w:val="3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78"/>
          <w:sz w:val="28"/>
          <w:szCs w:val="28"/>
        </w:rPr>
        <w:t>,</w:t>
      </w:r>
      <w:r>
        <w:rPr>
          <w:spacing w:val="19"/>
          <w:w w:val="78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as</w:t>
      </w:r>
      <w:r>
        <w:rPr>
          <w:spacing w:val="3"/>
          <w:w w:val="126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2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19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19"/>
          <w:w w:val="94"/>
          <w:sz w:val="28"/>
          <w:szCs w:val="28"/>
        </w:rPr>
        <w:t xml:space="preserve"> </w:t>
      </w:r>
      <w:r>
        <w:rPr>
          <w:w w:val="114"/>
          <w:sz w:val="28"/>
          <w:szCs w:val="28"/>
        </w:rPr>
        <w:t>t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eatment</w:t>
      </w:r>
      <w:r>
        <w:rPr>
          <w:spacing w:val="17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17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gene</w:t>
      </w:r>
      <w:r>
        <w:rPr>
          <w:spacing w:val="-6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ates</w:t>
      </w:r>
      <w:r>
        <w:rPr>
          <w:spacing w:val="18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 xml:space="preserve">t  </w:t>
      </w:r>
      <w:r>
        <w:rPr>
          <w:w w:val="113"/>
          <w:sz w:val="28"/>
          <w:szCs w:val="28"/>
        </w:rPr>
        <w:t>amount</w:t>
      </w:r>
      <w:r>
        <w:rPr>
          <w:spacing w:val="65"/>
          <w:w w:val="113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p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55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7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36"/>
          <w:sz w:val="28"/>
          <w:szCs w:val="28"/>
        </w:rPr>
        <w:t xml:space="preserve"> </w:t>
      </w:r>
      <w:r>
        <w:rPr>
          <w:spacing w:val="-3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esou</w:t>
      </w:r>
      <w:r>
        <w:rPr>
          <w:spacing w:val="-3"/>
          <w:w w:val="116"/>
          <w:sz w:val="28"/>
          <w:szCs w:val="28"/>
        </w:rPr>
        <w:t>r</w:t>
      </w:r>
      <w:r>
        <w:rPr>
          <w:w w:val="116"/>
          <w:sz w:val="28"/>
          <w:szCs w:val="28"/>
        </w:rPr>
        <w:t>ces</w:t>
      </w:r>
      <w:r>
        <w:rPr>
          <w:spacing w:val="49"/>
          <w:w w:val="116"/>
          <w:sz w:val="28"/>
          <w:szCs w:val="28"/>
        </w:rPr>
        <w:t xml:space="preserve"> 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55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for </w:t>
      </w:r>
      <w:r>
        <w:rPr>
          <w:spacing w:val="8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05"/>
          <w:sz w:val="28"/>
          <w:szCs w:val="28"/>
        </w:rPr>
        <w:t>.</w:t>
      </w:r>
      <w:r>
        <w:rPr>
          <w:spacing w:val="55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 xml:space="preserve">could 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 xml:space="preserve">be </w:t>
      </w:r>
      <w:r>
        <w:rPr>
          <w:spacing w:val="5"/>
          <w:sz w:val="28"/>
          <w:szCs w:val="28"/>
        </w:rPr>
        <w:t xml:space="preserve"> 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educed</w:t>
      </w:r>
      <w:r>
        <w:rPr>
          <w:spacing w:val="14"/>
          <w:w w:val="11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b</w:t>
      </w:r>
      <w:r>
        <w:rPr>
          <w:sz w:val="28"/>
          <w:szCs w:val="28"/>
        </w:rPr>
        <w:t>y</w:t>
      </w:r>
      <w:r>
        <w:rPr>
          <w:spacing w:val="28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20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oo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such</w:t>
      </w:r>
      <w:r>
        <w:rPr>
          <w:spacing w:val="-17"/>
          <w:w w:val="121"/>
          <w:sz w:val="28"/>
          <w:szCs w:val="28"/>
        </w:rPr>
        <w:t xml:space="preserve"> </w:t>
      </w:r>
      <w:r>
        <w:rPr>
          <w:w w:val="121"/>
          <w:sz w:val="28"/>
          <w:szCs w:val="28"/>
        </w:rPr>
        <w:t>as</w:t>
      </w:r>
      <w:r>
        <w:rPr>
          <w:spacing w:val="19"/>
          <w:w w:val="12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2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6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initial</w:t>
      </w:r>
      <w:r>
        <w:rPr>
          <w:spacing w:val="62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stages.</w:t>
      </w:r>
      <w:r>
        <w:rPr>
          <w:spacing w:val="37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Although 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2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8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of 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33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37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spacing w:val="33"/>
          <w:w w:val="119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 xml:space="preserve">d </w:t>
      </w:r>
      <w:r>
        <w:rPr>
          <w:sz w:val="28"/>
          <w:szCs w:val="28"/>
        </w:rPr>
        <w:t xml:space="preserve">other </w:t>
      </w:r>
      <w:r>
        <w:rPr>
          <w:spacing w:val="35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a</w:t>
      </w:r>
      <w:r>
        <w:rPr>
          <w:spacing w:val="-4"/>
          <w:w w:val="119"/>
          <w:sz w:val="28"/>
          <w:szCs w:val="28"/>
        </w:rPr>
        <w:t>r</w:t>
      </w:r>
      <w:r>
        <w:rPr>
          <w:w w:val="119"/>
          <w:sz w:val="28"/>
          <w:szCs w:val="28"/>
        </w:rPr>
        <w:t>eas</w:t>
      </w:r>
      <w:r>
        <w:rPr>
          <w:spacing w:val="27"/>
          <w:w w:val="11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6"/>
          <w:sz w:val="28"/>
          <w:szCs w:val="28"/>
        </w:rPr>
        <w:t>v</w:t>
      </w:r>
      <w:r>
        <w:rPr>
          <w:w w:val="113"/>
          <w:sz w:val="28"/>
          <w:szCs w:val="28"/>
        </w:rPr>
        <w:t>o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ﬁeld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3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35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has</w:t>
      </w:r>
      <w:r>
        <w:rPr>
          <w:spacing w:val="23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not </w:t>
      </w:r>
      <w:r>
        <w:rPr>
          <w:spacing w:val="1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>et</w:t>
      </w:r>
      <w:r>
        <w:rPr>
          <w:spacing w:val="6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35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full</w:t>
      </w:r>
    </w:p>
    <w:p w:rsidR="00DF7E86" w:rsidRDefault="00FB3854">
      <w:pPr>
        <w:spacing w:before="3" w:line="320" w:lineRule="exact"/>
        <w:ind w:left="160"/>
        <w:rPr>
          <w:sz w:val="28"/>
          <w:szCs w:val="28"/>
        </w:rPr>
      </w:pPr>
      <w:r>
        <w:rPr>
          <w:w w:val="112"/>
          <w:position w:val="-1"/>
          <w:sz w:val="28"/>
          <w:szCs w:val="28"/>
        </w:rPr>
        <w:t>p</w:t>
      </w:r>
      <w:r>
        <w:rPr>
          <w:w w:val="113"/>
          <w:position w:val="-1"/>
          <w:sz w:val="28"/>
          <w:szCs w:val="28"/>
        </w:rPr>
        <w:t>o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before="8" w:line="140" w:lineRule="exact"/>
        <w:rPr>
          <w:sz w:val="14"/>
          <w:szCs w:val="14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4996" w:right="4801"/>
        <w:jc w:val="center"/>
        <w:rPr>
          <w:sz w:val="28"/>
          <w:szCs w:val="28"/>
        </w:rPr>
        <w:sectPr w:rsidR="00DF7E86">
          <w:footerReference w:type="default" r:id="rId49"/>
          <w:pgSz w:w="11900" w:h="16840"/>
          <w:pgMar w:top="1500" w:right="780" w:bottom="280" w:left="920" w:header="0" w:footer="0" w:gutter="0"/>
          <w:cols w:space="720"/>
        </w:sectPr>
      </w:pPr>
      <w:r>
        <w:rPr>
          <w:b/>
          <w:w w:val="114"/>
          <w:sz w:val="28"/>
          <w:szCs w:val="28"/>
        </w:rPr>
        <w:t>30</w:t>
      </w:r>
    </w:p>
    <w:p w:rsidR="00DF7E86" w:rsidRDefault="00DF7E86">
      <w:pPr>
        <w:spacing w:before="63" w:line="300" w:lineRule="exact"/>
        <w:ind w:left="4138" w:right="4318"/>
        <w:jc w:val="center"/>
        <w:rPr>
          <w:sz w:val="28"/>
          <w:szCs w:val="28"/>
        </w:rPr>
      </w:pPr>
      <w:r w:rsidRPr="00DF7E86">
        <w:lastRenderedPageBreak/>
        <w:pict>
          <v:group id="_x0000_s1479" style="position:absolute;left:0;text-align:left;margin-left:38.2pt;margin-top:38.95pt;width:531.3pt;height:780.85pt;z-index:-3618;mso-position-horizontal-relative:page;mso-position-vertical-relative:page" coordorigin="764,779" coordsize="10626,15617">
            <v:shape id="_x0000_s1493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492" style="position:absolute;left:5096;top:1589;width:1709;height:315" coordorigin="5096,1589" coordsize="1709,315" path="m5096,1589r1708,l6804,1903r-1708,l5096,1589xe" stroked="f">
              <v:path arrowok="t"/>
            </v:shape>
            <v:shape id="_x0000_s1491" style="position:absolute;left:5006;top:2398;width:1888;height:315" coordorigin="5006,2398" coordsize="1888,315" path="m5006,2398r1888,l6894,2713r-1888,l5006,2398xe" stroked="f">
              <v:path arrowok="t"/>
            </v:shape>
            <v:shape id="_x0000_s1490" style="position:absolute;left:1079;top:3222;width:9922;height:345" coordorigin="1079,3222" coordsize="9922,345" path="m1079,3222r9922,l11001,3567r-9922,l1079,3222xe" stroked="f">
              <v:path arrowok="t"/>
            </v:shape>
            <v:shape id="_x0000_s1489" style="position:absolute;left:1079;top:3627;width:9922;height:345" coordorigin="1079,3627" coordsize="9922,345" path="m1079,3627r9922,l11001,3972r-9922,l1079,3627xe" stroked="f">
              <v:path arrowok="t"/>
            </v:shape>
            <v:shape id="_x0000_s1488" style="position:absolute;left:1079;top:4032;width:9937;height:345" coordorigin="1079,4032" coordsize="9937,345" path="m1079,4032r9937,l11016,4376r-9937,l1079,4032xe" stroked="f">
              <v:path arrowok="t"/>
            </v:shape>
            <v:shape id="_x0000_s1487" style="position:absolute;left:1079;top:4436;width:9922;height:345" coordorigin="1079,4436" coordsize="9922,345" path="m1079,4436r9922,l11001,4781r-9922,l1079,4436xe" stroked="f">
              <v:path arrowok="t"/>
            </v:shape>
            <v:shape id="_x0000_s1486" style="position:absolute;left:1079;top:4841;width:9922;height:345" coordorigin="1079,4841" coordsize="9922,345" path="m1079,4841r9922,l11001,5186r-9922,l1079,4841xe" stroked="f">
              <v:path arrowok="t"/>
            </v:shape>
            <v:shape id="_x0000_s1485" style="position:absolute;left:1079;top:5246;width:9922;height:345" coordorigin="1079,5246" coordsize="9922,345" path="m1079,5246r9922,l11001,5590r-9922,l1079,5246xe" stroked="f">
              <v:path arrowok="t"/>
            </v:shape>
            <v:shape id="_x0000_s1484" style="position:absolute;left:1079;top:5650;width:9922;height:345" coordorigin="1079,5650" coordsize="9922,345" path="m1079,5650r9922,l11001,5995r-9922,l1079,5650xe" stroked="f">
              <v:path arrowok="t"/>
            </v:shape>
            <v:shape id="_x0000_s1483" style="position:absolute;left:1079;top:6055;width:9937;height:345" coordorigin="1079,6055" coordsize="9937,345" path="m1079,6055r9937,l11016,6400r-9937,l1079,6055xe" stroked="f">
              <v:path arrowok="t"/>
            </v:shape>
            <v:shape id="_x0000_s1482" style="position:absolute;left:1079;top:6460;width:9922;height:345" coordorigin="1079,6460" coordsize="9922,345" path="m1079,6460r9922,l11001,6804r-9922,l1079,6460xe" stroked="f">
              <v:path arrowok="t"/>
            </v:shape>
            <v:shape id="_x0000_s1481" style="position:absolute;left:1079;top:6864;width:9922;height:345" coordorigin="1079,6864" coordsize="9922,345" path="m1079,6864r9922,l11001,7209r-9922,l1079,6864xe" stroked="f">
              <v:path arrowok="t"/>
            </v:shape>
            <v:shape id="_x0000_s1480" style="position:absolute;left:1079;top:7269;width:6370;height:345" coordorigin="1079,7269" coordsize="6370,345" path="m1079,7269r6370,l7449,7614r-6370,l1079,7269xe" stroked="f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CHAPTER</w:t>
      </w:r>
      <w:r w:rsidR="00FB3854">
        <w:rPr>
          <w:b/>
          <w:spacing w:val="-8"/>
          <w:position w:val="-1"/>
          <w:sz w:val="28"/>
          <w:szCs w:val="28"/>
        </w:rPr>
        <w:t xml:space="preserve"> </w:t>
      </w:r>
      <w:r w:rsidR="00FB3854">
        <w:rPr>
          <w:b/>
          <w:spacing w:val="-15"/>
          <w:w w:val="99"/>
          <w:position w:val="-1"/>
          <w:sz w:val="28"/>
          <w:szCs w:val="28"/>
        </w:rPr>
        <w:t>1</w:t>
      </w:r>
      <w:r w:rsidR="00FB3854">
        <w:rPr>
          <w:b/>
          <w:w w:val="99"/>
          <w:position w:val="-1"/>
          <w:sz w:val="28"/>
          <w:szCs w:val="28"/>
        </w:rPr>
        <w:t>1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4041" w:right="4221"/>
        <w:jc w:val="center"/>
        <w:rPr>
          <w:sz w:val="28"/>
          <w:szCs w:val="28"/>
        </w:rPr>
      </w:pPr>
      <w:r>
        <w:rPr>
          <w:b/>
          <w:w w:val="99"/>
          <w:position w:val="-1"/>
          <w:sz w:val="28"/>
          <w:szCs w:val="28"/>
        </w:rPr>
        <w:t>CONC</w:t>
      </w:r>
      <w:r>
        <w:rPr>
          <w:b/>
          <w:position w:val="-1"/>
          <w:sz w:val="28"/>
          <w:szCs w:val="28"/>
        </w:rPr>
        <w:t>L</w:t>
      </w:r>
      <w:r>
        <w:rPr>
          <w:b/>
          <w:w w:val="99"/>
          <w:position w:val="-1"/>
          <w:sz w:val="28"/>
          <w:szCs w:val="28"/>
        </w:rPr>
        <w:t>USION</w:t>
      </w:r>
    </w:p>
    <w:p w:rsidR="00DF7E86" w:rsidRDefault="00DF7E86">
      <w:pPr>
        <w:spacing w:before="3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 w:line="301" w:lineRule="auto"/>
        <w:ind w:left="160" w:right="101" w:firstLine="1754"/>
        <w:jc w:val="both"/>
        <w:rPr>
          <w:sz w:val="28"/>
          <w:szCs w:val="28"/>
        </w:rPr>
      </w:pPr>
      <w:r>
        <w:rPr>
          <w:sz w:val="28"/>
          <w:szCs w:val="28"/>
        </w:rPr>
        <w:t>The</w:t>
      </w:r>
      <w:r>
        <w:rPr>
          <w:spacing w:val="44"/>
          <w:sz w:val="28"/>
          <w:szCs w:val="28"/>
        </w:rPr>
        <w:t xml:space="preserve"> </w:t>
      </w:r>
      <w:r>
        <w:rPr>
          <w:sz w:val="28"/>
          <w:szCs w:val="28"/>
        </w:rPr>
        <w:t xml:space="preserve">principal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  of</w:t>
      </w:r>
      <w:r>
        <w:rPr>
          <w:spacing w:val="3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12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work</w:t>
      </w:r>
      <w:r>
        <w:rPr>
          <w:spacing w:val="38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spacing w:val="32"/>
          <w:w w:val="132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ma</w:t>
      </w:r>
      <w:r>
        <w:rPr>
          <w:spacing w:val="-3"/>
          <w:sz w:val="28"/>
          <w:szCs w:val="28"/>
        </w:rPr>
        <w:t>k</w:t>
      </w:r>
      <w:r>
        <w:rPr>
          <w:sz w:val="28"/>
          <w:szCs w:val="28"/>
        </w:rPr>
        <w:t xml:space="preserve">e 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an</w:t>
      </w:r>
      <w:r>
        <w:rPr>
          <w:spacing w:val="53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04"/>
          <w:sz w:val="28"/>
          <w:szCs w:val="28"/>
        </w:rPr>
        <w:t>f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12"/>
          <w:w w:val="11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 s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spacing w:val="47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for  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7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pacing w:val="47"/>
          <w:w w:val="105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 </w:t>
      </w:r>
      <w:r>
        <w:rPr>
          <w:spacing w:val="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47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will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 xml:space="preserve">e </w:t>
      </w:r>
      <w:r>
        <w:rPr>
          <w:spacing w:val="36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option   </w:t>
      </w:r>
      <w:r>
        <w:rPr>
          <w:spacing w:val="12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 xml:space="preserve">o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edict    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 xml:space="preserve">er   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  </w:t>
      </w:r>
      <w:r>
        <w:rPr>
          <w:spacing w:val="1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 xml:space="preserve">prior   </w:t>
      </w:r>
      <w:r>
        <w:rPr>
          <w:spacing w:val="28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 </w:t>
      </w:r>
      <w:r>
        <w:rPr>
          <w:spacing w:val="44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 xml:space="preserve">e  </w:t>
      </w:r>
      <w:r>
        <w:rPr>
          <w:spacing w:val="41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the   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 xml:space="preserve">wellbeing </w:t>
      </w:r>
      <w:r>
        <w:rPr>
          <w:spacing w:val="4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spacing w:val="46"/>
          <w:w w:val="105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pp</w:t>
      </w:r>
      <w:r>
        <w:rPr>
          <w:w w:val="87"/>
          <w:sz w:val="28"/>
          <w:szCs w:val="28"/>
        </w:rPr>
        <w:t>li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can 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6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gainful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4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03"/>
          <w:sz w:val="28"/>
          <w:szCs w:val="28"/>
        </w:rPr>
        <w:t>w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spacing w:val="2"/>
          <w:w w:val="101"/>
          <w:sz w:val="28"/>
          <w:szCs w:val="28"/>
        </w:rPr>
        <w:t>r</w:t>
      </w:r>
      <w:r>
        <w:rPr>
          <w:w w:val="94"/>
          <w:sz w:val="28"/>
          <w:szCs w:val="28"/>
        </w:rPr>
        <w:t>y</w:t>
      </w:r>
      <w:r>
        <w:rPr>
          <w:spacing w:val="2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whe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38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of</w:t>
      </w:r>
      <w:r>
        <w:rPr>
          <w:spacing w:val="4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20"/>
          <w:sz w:val="28"/>
          <w:szCs w:val="28"/>
        </w:rPr>
        <w:t xml:space="preserve">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63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j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spacing w:val="5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as</w:t>
      </w:r>
      <w:r>
        <w:rPr>
          <w:spacing w:val="-12"/>
          <w:w w:val="12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our</w:t>
      </w:r>
      <w:r>
        <w:rPr>
          <w:spacing w:val="3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d</w:t>
      </w:r>
      <w:r>
        <w:rPr>
          <w:spacing w:val="-15"/>
          <w:w w:val="94"/>
          <w:sz w:val="28"/>
          <w:szCs w:val="28"/>
        </w:rPr>
        <w:t>y</w:t>
      </w:r>
      <w:r>
        <w:rPr>
          <w:w w:val="78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 xml:space="preserve">a  </w:t>
      </w:r>
      <w:r>
        <w:rPr>
          <w:spacing w:val="25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 xml:space="preserve">ew  </w:t>
      </w:r>
      <w:r>
        <w:rPr>
          <w:spacing w:val="3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32"/>
          <w:sz w:val="28"/>
          <w:szCs w:val="28"/>
        </w:rPr>
        <w:t>s</w:t>
      </w:r>
      <w:r>
        <w:rPr>
          <w:spacing w:val="33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1"/>
          <w:sz w:val="28"/>
          <w:szCs w:val="28"/>
        </w:rPr>
        <w:t xml:space="preserve"> </w:t>
      </w:r>
      <w:r>
        <w:rPr>
          <w:sz w:val="28"/>
          <w:szCs w:val="28"/>
        </w:rPr>
        <w:t>futu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spacing w:val="37"/>
          <w:sz w:val="28"/>
          <w:szCs w:val="28"/>
        </w:rPr>
        <w:t xml:space="preserve"> </w:t>
      </w:r>
      <w:r>
        <w:rPr>
          <w:sz w:val="28"/>
          <w:szCs w:val="28"/>
        </w:rPr>
        <w:t xml:space="preserve">work 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4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spacing w:val="38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ﬁeld.   </w:t>
      </w:r>
      <w:r>
        <w:rPr>
          <w:spacing w:val="-4"/>
          <w:sz w:val="28"/>
          <w:szCs w:val="28"/>
        </w:rPr>
        <w:t>W</w:t>
      </w:r>
      <w:r>
        <w:rPr>
          <w:sz w:val="28"/>
          <w:szCs w:val="28"/>
        </w:rPr>
        <w:t xml:space="preserve">e </w:t>
      </w:r>
      <w:r>
        <w:rPr>
          <w:spacing w:val="43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j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spacing w:val="38"/>
          <w:w w:val="117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pacing w:val="38"/>
          <w:w w:val="112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 xml:space="preserve">popular  </w:t>
      </w:r>
      <w:r>
        <w:rPr>
          <w:spacing w:val="2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d </w:t>
      </w:r>
      <w:r>
        <w:rPr>
          <w:spacing w:val="6"/>
          <w:w w:val="11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 xml:space="preserve">e </w:t>
      </w:r>
      <w:r>
        <w:rPr>
          <w:spacing w:val="6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 </w:t>
      </w:r>
      <w:r>
        <w:rPr>
          <w:spacing w:val="13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 xml:space="preserve">, </w:t>
      </w:r>
      <w:r>
        <w:rPr>
          <w:spacing w:val="6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spacing w:val="5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g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m</w:t>
      </w:r>
      <w:r>
        <w:rPr>
          <w:w w:val="132"/>
          <w:sz w:val="28"/>
          <w:szCs w:val="28"/>
        </w:rPr>
        <w:t xml:space="preserve">s </w:t>
      </w:r>
      <w:r>
        <w:rPr>
          <w:spacing w:val="6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can   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>pic</w:t>
      </w:r>
      <w:r>
        <w:rPr>
          <w:spacing w:val="-3"/>
          <w:sz w:val="28"/>
          <w:szCs w:val="28"/>
        </w:rPr>
        <w:t>k</w:t>
      </w:r>
      <w:r>
        <w:rPr>
          <w:sz w:val="28"/>
          <w:szCs w:val="28"/>
        </w:rPr>
        <w:t xml:space="preserve">ed </w:t>
      </w:r>
      <w:r>
        <w:rPr>
          <w:spacing w:val="66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1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 xml:space="preserve">an </w:t>
      </w:r>
      <w:r>
        <w:rPr>
          <w:spacing w:val="2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 xml:space="preserve">model 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spacing w:val="-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</w:p>
    <w:p w:rsidR="00DF7E86" w:rsidRDefault="00FB3854">
      <w:pPr>
        <w:spacing w:before="3" w:line="320" w:lineRule="exact"/>
        <w:ind w:left="160"/>
        <w:rPr>
          <w:sz w:val="28"/>
          <w:szCs w:val="28"/>
        </w:rPr>
      </w:pPr>
      <w:r>
        <w:rPr>
          <w:position w:val="-1"/>
          <w:sz w:val="28"/>
          <w:szCs w:val="28"/>
        </w:rPr>
        <w:t xml:space="preserve">and   </w:t>
      </w:r>
      <w:r>
        <w:rPr>
          <w:spacing w:val="48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pe</w:t>
      </w:r>
      <w:r>
        <w:rPr>
          <w:spacing w:val="2"/>
          <w:w w:val="112"/>
          <w:position w:val="-1"/>
          <w:sz w:val="28"/>
          <w:szCs w:val="28"/>
        </w:rPr>
        <w:t>r</w:t>
      </w:r>
      <w:r>
        <w:rPr>
          <w:w w:val="112"/>
          <w:position w:val="-1"/>
          <w:sz w:val="28"/>
          <w:szCs w:val="28"/>
        </w:rPr>
        <w:t xml:space="preserve">formance  </w:t>
      </w:r>
      <w:r>
        <w:rPr>
          <w:spacing w:val="42"/>
          <w:w w:val="112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 xml:space="preserve">can   </w:t>
      </w:r>
      <w:r>
        <w:rPr>
          <w:spacing w:val="54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 xml:space="preserve">be   </w:t>
      </w:r>
      <w:r>
        <w:rPr>
          <w:spacing w:val="15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3"/>
          <w:position w:val="-1"/>
          <w:sz w:val="28"/>
          <w:szCs w:val="28"/>
        </w:rPr>
        <w:t>o</w:t>
      </w:r>
      <w:r>
        <w:rPr>
          <w:w w:val="112"/>
          <w:position w:val="-1"/>
          <w:sz w:val="28"/>
          <w:szCs w:val="28"/>
        </w:rPr>
        <w:t>g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ss</w:t>
      </w:r>
      <w:r>
        <w:rPr>
          <w:w w:val="87"/>
          <w:position w:val="-1"/>
          <w:sz w:val="28"/>
          <w:szCs w:val="28"/>
        </w:rPr>
        <w:t>i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19"/>
          <w:position w:val="-1"/>
          <w:sz w:val="28"/>
          <w:szCs w:val="28"/>
        </w:rPr>
        <w:t>e</w:t>
      </w:r>
      <w:r>
        <w:rPr>
          <w:w w:val="87"/>
          <w:position w:val="-1"/>
          <w:sz w:val="28"/>
          <w:szCs w:val="28"/>
        </w:rPr>
        <w:t>l</w:t>
      </w:r>
      <w:r>
        <w:rPr>
          <w:w w:val="94"/>
          <w:position w:val="-1"/>
          <w:sz w:val="28"/>
          <w:szCs w:val="28"/>
        </w:rPr>
        <w:t>y</w:t>
      </w:r>
      <w:r>
        <w:rPr>
          <w:position w:val="-1"/>
          <w:sz w:val="28"/>
          <w:szCs w:val="28"/>
        </w:rPr>
        <w:t xml:space="preserve">  </w:t>
      </w:r>
      <w:r>
        <w:rPr>
          <w:spacing w:val="30"/>
          <w:position w:val="-1"/>
          <w:sz w:val="28"/>
          <w:szCs w:val="28"/>
        </w:rPr>
        <w:t xml:space="preserve"> </w:t>
      </w:r>
      <w:r>
        <w:rPr>
          <w:w w:val="87"/>
          <w:position w:val="-1"/>
          <w:sz w:val="28"/>
          <w:szCs w:val="28"/>
        </w:rPr>
        <w:t>i</w:t>
      </w:r>
      <w:r>
        <w:rPr>
          <w:w w:val="112"/>
          <w:position w:val="-1"/>
          <w:sz w:val="28"/>
          <w:szCs w:val="28"/>
        </w:rPr>
        <w:t>mp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spacing w:val="-2"/>
          <w:w w:val="113"/>
          <w:position w:val="-1"/>
          <w:sz w:val="28"/>
          <w:szCs w:val="28"/>
        </w:rPr>
        <w:t>o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105"/>
          <w:position w:val="-1"/>
          <w:sz w:val="28"/>
          <w:szCs w:val="28"/>
        </w:rPr>
        <w:t>.</w:t>
      </w:r>
      <w:r>
        <w:rPr>
          <w:position w:val="-1"/>
          <w:sz w:val="28"/>
          <w:szCs w:val="28"/>
        </w:rPr>
        <w:t xml:space="preserve"> </w:t>
      </w:r>
      <w:r>
        <w:rPr>
          <w:spacing w:val="-20"/>
          <w:position w:val="-1"/>
          <w:sz w:val="28"/>
          <w:szCs w:val="28"/>
        </w:rPr>
        <w:t xml:space="preserve"> </w:t>
      </w:r>
      <w:r>
        <w:rPr>
          <w:w w:val="90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dd</w:t>
      </w:r>
      <w:r>
        <w:rPr>
          <w:w w:val="87"/>
          <w:position w:val="-1"/>
          <w:sz w:val="28"/>
          <w:szCs w:val="28"/>
        </w:rPr>
        <w:t>i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ll</w:t>
      </w:r>
      <w:r>
        <w:rPr>
          <w:spacing w:val="-15"/>
          <w:w w:val="94"/>
          <w:position w:val="-1"/>
          <w:sz w:val="28"/>
          <w:szCs w:val="28"/>
        </w:rPr>
        <w:t>y</w:t>
      </w:r>
      <w:r>
        <w:rPr>
          <w:w w:val="78"/>
          <w:position w:val="-1"/>
          <w:sz w:val="28"/>
          <w:szCs w:val="28"/>
        </w:rPr>
        <w:t>,</w:t>
      </w:r>
      <w:r>
        <w:rPr>
          <w:position w:val="-1"/>
          <w:sz w:val="28"/>
          <w:szCs w:val="28"/>
        </w:rPr>
        <w:t xml:space="preserve"> </w:t>
      </w:r>
      <w:r>
        <w:rPr>
          <w:spacing w:val="-20"/>
          <w:position w:val="-1"/>
          <w:sz w:val="28"/>
          <w:szCs w:val="28"/>
        </w:rPr>
        <w:t xml:space="preserve"> </w:t>
      </w:r>
      <w:r>
        <w:rPr>
          <w:w w:val="117"/>
          <w:position w:val="-1"/>
          <w:sz w:val="28"/>
          <w:szCs w:val="28"/>
        </w:rPr>
        <w:t>t</w:t>
      </w:r>
      <w:r>
        <w:rPr>
          <w:w w:val="110"/>
          <w:position w:val="-1"/>
          <w:sz w:val="28"/>
          <w:szCs w:val="28"/>
        </w:rPr>
        <w:t>h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position w:val="-1"/>
          <w:sz w:val="28"/>
          <w:szCs w:val="28"/>
        </w:rPr>
        <w:t xml:space="preserve"> </w:t>
      </w:r>
      <w:r>
        <w:rPr>
          <w:spacing w:val="-20"/>
          <w:position w:val="-1"/>
          <w:sz w:val="28"/>
          <w:szCs w:val="28"/>
        </w:rPr>
        <w:t xml:space="preserve"> </w:t>
      </w:r>
      <w:r>
        <w:rPr>
          <w:w w:val="103"/>
          <w:position w:val="-1"/>
          <w:sz w:val="28"/>
          <w:szCs w:val="28"/>
        </w:rPr>
        <w:t>w</w:t>
      </w:r>
      <w:r>
        <w:rPr>
          <w:w w:val="113"/>
          <w:position w:val="-1"/>
          <w:sz w:val="28"/>
          <w:szCs w:val="28"/>
        </w:rPr>
        <w:t>o</w:t>
      </w:r>
      <w:r>
        <w:rPr>
          <w:w w:val="101"/>
          <w:position w:val="-1"/>
          <w:sz w:val="28"/>
          <w:szCs w:val="28"/>
        </w:rPr>
        <w:t>rk</w:t>
      </w:r>
    </w:p>
    <w:p w:rsidR="00DF7E86" w:rsidRDefault="00DF7E86">
      <w:pPr>
        <w:spacing w:before="5" w:line="20" w:lineRule="exact"/>
        <w:rPr>
          <w:sz w:val="2"/>
          <w:szCs w:val="2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73"/>
        <w:gridCol w:w="4921"/>
        <w:gridCol w:w="718"/>
        <w:gridCol w:w="1257"/>
        <w:gridCol w:w="644"/>
        <w:gridCol w:w="586"/>
      </w:tblGrid>
      <w:tr w:rsidR="00DF7E86">
        <w:trPr>
          <w:trHeight w:hRule="exact" w:val="442"/>
        </w:trPr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40"/>
              <w:rPr>
                <w:sz w:val="28"/>
                <w:szCs w:val="28"/>
              </w:rPr>
            </w:pPr>
            <w:r>
              <w:rPr>
                <w:w w:val="87"/>
                <w:sz w:val="28"/>
                <w:szCs w:val="28"/>
              </w:rPr>
              <w:t>li</w:t>
            </w:r>
            <w:r>
              <w:rPr>
                <w:spacing w:val="-3"/>
                <w:w w:val="101"/>
                <w:sz w:val="28"/>
                <w:szCs w:val="28"/>
              </w:rPr>
              <w:t>k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03"/>
                <w:sz w:val="28"/>
                <w:szCs w:val="28"/>
              </w:rPr>
              <w:t>w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32"/>
                <w:sz w:val="28"/>
                <w:szCs w:val="28"/>
              </w:rPr>
              <w:t>s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spacing w:val="35"/>
                <w:sz w:val="28"/>
                <w:szCs w:val="28"/>
              </w:rPr>
              <w:t xml:space="preserve"> </w:t>
            </w:r>
            <w:r>
              <w:rPr>
                <w:spacing w:val="-3"/>
                <w:w w:val="101"/>
                <w:sz w:val="28"/>
                <w:szCs w:val="28"/>
              </w:rPr>
              <w:t>r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2"/>
                <w:sz w:val="28"/>
                <w:szCs w:val="28"/>
              </w:rPr>
              <w:t>d</w:t>
            </w:r>
            <w:r>
              <w:rPr>
                <w:w w:val="94"/>
                <w:sz w:val="28"/>
                <w:szCs w:val="28"/>
              </w:rPr>
              <w:t>y</w:t>
            </w:r>
          </w:p>
        </w:tc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52"/>
              <w:rPr>
                <w:sz w:val="28"/>
                <w:szCs w:val="28"/>
              </w:rPr>
            </w:pPr>
            <w:r>
              <w:rPr>
                <w:spacing w:val="-3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o</w:t>
            </w:r>
            <w:r>
              <w:rPr>
                <w:spacing w:val="66"/>
                <w:sz w:val="28"/>
                <w:szCs w:val="28"/>
              </w:rPr>
              <w:t xml:space="preserve"> </w:t>
            </w:r>
            <w:r>
              <w:rPr>
                <w:w w:val="119"/>
                <w:sz w:val="28"/>
                <w:szCs w:val="28"/>
              </w:rPr>
              <w:t>assume</w:t>
            </w:r>
            <w:r>
              <w:rPr>
                <w:spacing w:val="11"/>
                <w:w w:val="119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</w:t>
            </w:r>
            <w:r>
              <w:rPr>
                <w:spacing w:val="47"/>
                <w:sz w:val="28"/>
                <w:szCs w:val="28"/>
              </w:rPr>
              <w:t xml:space="preserve"> </w:t>
            </w:r>
            <w:r>
              <w:rPr>
                <w:w w:val="132"/>
                <w:sz w:val="28"/>
                <w:szCs w:val="28"/>
              </w:rPr>
              <w:t>s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12"/>
                <w:sz w:val="28"/>
                <w:szCs w:val="28"/>
              </w:rPr>
              <w:t>g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99"/>
                <w:sz w:val="28"/>
                <w:szCs w:val="28"/>
              </w:rPr>
              <w:t>ﬁ</w:t>
            </w:r>
            <w:r>
              <w:rPr>
                <w:w w:val="118"/>
                <w:sz w:val="28"/>
                <w:szCs w:val="28"/>
              </w:rPr>
              <w:t>c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spacing w:val="20"/>
                <w:sz w:val="28"/>
                <w:szCs w:val="28"/>
              </w:rPr>
              <w:t xml:space="preserve"> </w:t>
            </w:r>
            <w:r>
              <w:rPr>
                <w:spacing w:val="-3"/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ole</w:t>
            </w:r>
            <w:r>
              <w:rPr>
                <w:spacing w:val="53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in </w:t>
            </w:r>
            <w:r>
              <w:rPr>
                <w:spacing w:val="44"/>
                <w:sz w:val="28"/>
                <w:szCs w:val="28"/>
              </w:rPr>
              <w:t xml:space="preserve"> </w:t>
            </w:r>
            <w:r>
              <w:rPr>
                <w:w w:val="110"/>
                <w:sz w:val="28"/>
                <w:szCs w:val="28"/>
              </w:rPr>
              <w:t>h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87"/>
                <w:sz w:val="28"/>
                <w:szCs w:val="28"/>
              </w:rPr>
              <w:t>l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w w:val="110"/>
                <w:sz w:val="28"/>
                <w:szCs w:val="28"/>
              </w:rPr>
              <w:t>h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90"/>
              <w:rPr>
                <w:sz w:val="28"/>
                <w:szCs w:val="28"/>
              </w:rPr>
            </w:pPr>
            <w:r>
              <w:rPr>
                <w:w w:val="118"/>
                <w:sz w:val="28"/>
                <w:szCs w:val="28"/>
              </w:rPr>
              <w:t>c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spacing w:val="-3"/>
                <w:w w:val="101"/>
                <w:sz w:val="28"/>
                <w:szCs w:val="28"/>
              </w:rPr>
              <w:t>r</w:t>
            </w:r>
            <w:r>
              <w:rPr>
                <w:w w:val="119"/>
                <w:sz w:val="28"/>
                <w:szCs w:val="28"/>
              </w:rPr>
              <w:t>e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90"/>
              <w:rPr>
                <w:sz w:val="28"/>
                <w:szCs w:val="28"/>
              </w:rPr>
            </w:pPr>
            <w:r>
              <w:rPr>
                <w:spacing w:val="-3"/>
                <w:w w:val="101"/>
                <w:sz w:val="28"/>
                <w:szCs w:val="28"/>
              </w:rPr>
              <w:t>r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32"/>
                <w:sz w:val="28"/>
                <w:szCs w:val="28"/>
              </w:rPr>
              <w:t>s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spacing w:val="-3"/>
                <w:w w:val="101"/>
                <w:sz w:val="28"/>
                <w:szCs w:val="28"/>
              </w:rPr>
              <w:t>r</w:t>
            </w:r>
            <w:r>
              <w:rPr>
                <w:w w:val="118"/>
                <w:sz w:val="28"/>
                <w:szCs w:val="28"/>
              </w:rPr>
              <w:t>c</w:t>
            </w:r>
            <w:r>
              <w:rPr>
                <w:w w:val="110"/>
                <w:sz w:val="28"/>
                <w:szCs w:val="28"/>
              </w:rPr>
              <w:t>h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90"/>
              <w:rPr>
                <w:sz w:val="28"/>
                <w:szCs w:val="28"/>
              </w:rPr>
            </w:pP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w w:val="112"/>
                <w:sz w:val="28"/>
                <w:szCs w:val="28"/>
              </w:rPr>
              <w:t>d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60"/>
              <w:ind w:left="90" w:right="-22"/>
              <w:rPr>
                <w:sz w:val="28"/>
                <w:szCs w:val="28"/>
              </w:rPr>
            </w:pPr>
            <w:r>
              <w:rPr>
                <w:w w:val="86"/>
                <w:sz w:val="28"/>
                <w:szCs w:val="28"/>
              </w:rPr>
              <w:t>j</w:t>
            </w:r>
            <w:r>
              <w:rPr>
                <w:w w:val="110"/>
                <w:sz w:val="28"/>
                <w:szCs w:val="28"/>
              </w:rPr>
              <w:t>u</w:t>
            </w:r>
            <w:r>
              <w:rPr>
                <w:w w:val="132"/>
                <w:sz w:val="28"/>
                <w:szCs w:val="28"/>
              </w:rPr>
              <w:t>s</w:t>
            </w:r>
            <w:r>
              <w:rPr>
                <w:w w:val="117"/>
                <w:sz w:val="28"/>
                <w:szCs w:val="28"/>
              </w:rPr>
              <w:t>t</w:t>
            </w:r>
          </w:p>
        </w:tc>
      </w:tr>
      <w:tr w:rsidR="00DF7E86">
        <w:trPr>
          <w:trHeight w:hRule="exact" w:val="442"/>
        </w:trPr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22"/>
              <w:ind w:left="40"/>
              <w:rPr>
                <w:sz w:val="28"/>
                <w:szCs w:val="28"/>
              </w:rPr>
            </w:pPr>
            <w:r>
              <w:rPr>
                <w:w w:val="126"/>
                <w:sz w:val="28"/>
                <w:szCs w:val="28"/>
              </w:rPr>
              <w:t>as</w:t>
            </w:r>
            <w:r>
              <w:rPr>
                <w:spacing w:val="52"/>
                <w:w w:val="126"/>
                <w:sz w:val="28"/>
                <w:szCs w:val="28"/>
              </w:rPr>
              <w:t xml:space="preserve"> </w:t>
            </w:r>
            <w:r>
              <w:rPr>
                <w:spacing w:val="-3"/>
                <w:w w:val="101"/>
                <w:sz w:val="28"/>
                <w:szCs w:val="28"/>
              </w:rPr>
              <w:t>r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32"/>
                <w:sz w:val="28"/>
                <w:szCs w:val="28"/>
              </w:rPr>
              <w:t>s</w:t>
            </w:r>
            <w:r>
              <w:rPr>
                <w:spacing w:val="-3"/>
                <w:w w:val="117"/>
                <w:sz w:val="28"/>
                <w:szCs w:val="28"/>
              </w:rPr>
              <w:t>t</w:t>
            </w:r>
            <w:r>
              <w:rPr>
                <w:w w:val="113"/>
                <w:sz w:val="28"/>
                <w:szCs w:val="28"/>
              </w:rPr>
              <w:t>o</w:t>
            </w:r>
            <w:r>
              <w:rPr>
                <w:spacing w:val="-5"/>
                <w:w w:val="101"/>
                <w:sz w:val="28"/>
                <w:szCs w:val="28"/>
              </w:rPr>
              <w:t>r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spacing w:val="-2"/>
                <w:w w:val="96"/>
                <w:sz w:val="28"/>
                <w:szCs w:val="28"/>
              </w:rPr>
              <w:t>v</w:t>
            </w:r>
            <w:r>
              <w:rPr>
                <w:w w:val="119"/>
                <w:sz w:val="28"/>
                <w:szCs w:val="28"/>
              </w:rPr>
              <w:t>e</w:t>
            </w:r>
          </w:p>
        </w:tc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FB3854">
            <w:pPr>
              <w:spacing w:before="22"/>
              <w:ind w:left="55"/>
              <w:rPr>
                <w:sz w:val="28"/>
                <w:szCs w:val="28"/>
              </w:rPr>
            </w:pPr>
            <w:r>
              <w:rPr>
                <w:w w:val="118"/>
                <w:sz w:val="28"/>
                <w:szCs w:val="28"/>
              </w:rPr>
              <w:t>focuses</w:t>
            </w:r>
            <w:r>
              <w:rPr>
                <w:spacing w:val="57"/>
                <w:w w:val="118"/>
                <w:sz w:val="28"/>
                <w:szCs w:val="28"/>
              </w:rPr>
              <w:t xml:space="preserve"> </w:t>
            </w:r>
            <w:r>
              <w:rPr>
                <w:spacing w:val="-3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o</w:t>
            </w:r>
            <w:r>
              <w:rPr>
                <w:spacing w:val="30"/>
                <w:sz w:val="28"/>
                <w:szCs w:val="28"/>
              </w:rPr>
              <w:t xml:space="preserve"> 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18"/>
                <w:sz w:val="28"/>
                <w:szCs w:val="28"/>
              </w:rPr>
              <w:t>c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12"/>
                <w:sz w:val="28"/>
                <w:szCs w:val="28"/>
              </w:rPr>
              <w:t>p</w:t>
            </w:r>
            <w:r>
              <w:rPr>
                <w:w w:val="122"/>
                <w:sz w:val="28"/>
                <w:szCs w:val="28"/>
              </w:rPr>
              <w:t>a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spacing w:val="-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li</w:t>
            </w:r>
            <w:r>
              <w:rPr>
                <w:spacing w:val="-2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er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spacing w:val="-3"/>
                <w:w w:val="104"/>
                <w:sz w:val="28"/>
                <w:szCs w:val="28"/>
              </w:rPr>
              <w:t>f</w:t>
            </w:r>
            <w:r>
              <w:rPr>
                <w:w w:val="119"/>
                <w:sz w:val="28"/>
                <w:szCs w:val="28"/>
              </w:rPr>
              <w:t>e</w:t>
            </w:r>
            <w:r>
              <w:rPr>
                <w:w w:val="118"/>
                <w:sz w:val="28"/>
                <w:szCs w:val="28"/>
              </w:rPr>
              <w:t>c</w:t>
            </w:r>
            <w:r>
              <w:rPr>
                <w:w w:val="117"/>
                <w:sz w:val="28"/>
                <w:szCs w:val="28"/>
              </w:rPr>
              <w:t>t</w:t>
            </w:r>
            <w:r>
              <w:rPr>
                <w:w w:val="87"/>
                <w:sz w:val="28"/>
                <w:szCs w:val="28"/>
              </w:rPr>
              <w:t>i</w:t>
            </w:r>
            <w:r>
              <w:rPr>
                <w:w w:val="113"/>
                <w:sz w:val="28"/>
                <w:szCs w:val="28"/>
              </w:rPr>
              <w:t>o</w:t>
            </w:r>
            <w:r>
              <w:rPr>
                <w:w w:val="110"/>
                <w:sz w:val="28"/>
                <w:szCs w:val="28"/>
              </w:rPr>
              <w:t>n</w:t>
            </w:r>
            <w:r>
              <w:rPr>
                <w:w w:val="105"/>
                <w:sz w:val="28"/>
                <w:szCs w:val="28"/>
              </w:rPr>
              <w:t>.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DF7E86"/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DF7E86"/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DF7E86"/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</w:tcPr>
          <w:p w:rsidR="00DF7E86" w:rsidRDefault="00DF7E86"/>
        </w:tc>
      </w:tr>
    </w:tbl>
    <w:p w:rsidR="00DF7E86" w:rsidRDefault="00DF7E86">
      <w:pPr>
        <w:spacing w:before="8" w:line="160" w:lineRule="exact"/>
        <w:rPr>
          <w:sz w:val="16"/>
          <w:szCs w:val="16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4996" w:right="4841"/>
        <w:jc w:val="center"/>
        <w:rPr>
          <w:sz w:val="28"/>
          <w:szCs w:val="28"/>
        </w:rPr>
        <w:sectPr w:rsidR="00DF7E86">
          <w:footerReference w:type="default" r:id="rId50"/>
          <w:pgSz w:w="11900" w:h="16840"/>
          <w:pgMar w:top="1500" w:right="740" w:bottom="280" w:left="920" w:header="0" w:footer="0" w:gutter="0"/>
          <w:cols w:space="720"/>
        </w:sectPr>
      </w:pPr>
      <w:r>
        <w:rPr>
          <w:b/>
          <w:w w:val="114"/>
          <w:sz w:val="28"/>
          <w:szCs w:val="28"/>
        </w:rPr>
        <w:t>31</w:t>
      </w:r>
    </w:p>
    <w:p w:rsidR="00DF7E86" w:rsidRDefault="00DF7E86">
      <w:pPr>
        <w:spacing w:before="63" w:line="300" w:lineRule="exact"/>
        <w:ind w:left="4090" w:right="4270"/>
        <w:jc w:val="center"/>
        <w:rPr>
          <w:sz w:val="28"/>
          <w:szCs w:val="28"/>
        </w:rPr>
      </w:pPr>
      <w:r w:rsidRPr="00DF7E86">
        <w:lastRenderedPageBreak/>
        <w:pict>
          <v:group id="_x0000_s1461" style="position:absolute;left:0;text-align:left;margin-left:38.2pt;margin-top:38.95pt;width:531.3pt;height:780.85pt;z-index:-3617;mso-position-horizontal-relative:page;mso-position-vertical-relative:page" coordorigin="764,779" coordsize="10626,15617">
            <v:shape id="_x0000_s1478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477" style="position:absolute;left:5096;top:1589;width:1709;height:315" coordorigin="5096,1589" coordsize="1709,315" path="m5096,1589r1708,l6804,1903r-1708,l5096,1589xe" stroked="f">
              <v:path arrowok="t"/>
            </v:shape>
            <v:shape id="_x0000_s1476" style="position:absolute;left:4871;top:2458;width:2158;height:315" coordorigin="4871,2458" coordsize="2158,315" path="m4871,2458r2158,l7029,2773r-2158,l4871,2458xe" stroked="f">
              <v:path arrowok="t"/>
            </v:shape>
            <v:shape id="_x0000_s1475" style="position:absolute;left:1079;top:3282;width:9922;height:345" coordorigin="1079,3282" coordsize="9922,345" path="m1079,3282r9922,l11001,3627r-9922,l1079,3282xe" stroked="f">
              <v:path arrowok="t"/>
            </v:shape>
            <v:shape id="_x0000_s1474" style="position:absolute;left:1079;top:3687;width:9922;height:345" coordorigin="1079,3687" coordsize="9922,345" path="m1079,3687r9922,l11001,4032r-9922,l1079,3687xe" stroked="f">
              <v:path arrowok="t"/>
            </v:shape>
            <v:shape id="_x0000_s1473" style="position:absolute;left:1079;top:4092;width:9922;height:345" coordorigin="1079,4092" coordsize="9922,345" path="m1079,4092r9922,l11001,4436r-9922,l1079,4092xe" stroked="f">
              <v:path arrowok="t"/>
            </v:shape>
            <v:shape id="_x0000_s1472" style="position:absolute;left:1079;top:4496;width:9922;height:345" coordorigin="1079,4496" coordsize="9922,345" path="m1079,4496r9922,l11001,4841r-9922,l1079,4496xe" stroked="f">
              <v:path arrowok="t"/>
            </v:shape>
            <v:shape id="_x0000_s1471" style="position:absolute;left:1079;top:4901;width:9922;height:345" coordorigin="1079,4901" coordsize="9922,345" path="m1079,4901r9922,l11001,5246r-9922,l1079,4901xe" stroked="f">
              <v:path arrowok="t"/>
            </v:shape>
            <v:shape id="_x0000_s1470" style="position:absolute;left:1079;top:5306;width:9937;height:345" coordorigin="1079,5306" coordsize="9937,345" path="m1079,5306r9937,l11016,5650r-9937,l1079,5306xe" stroked="f">
              <v:path arrowok="t"/>
            </v:shape>
            <v:shape id="_x0000_s1469" style="position:absolute;left:1079;top:5710;width:9937;height:345" coordorigin="1079,5710" coordsize="9937,345" path="m1079,5710r9937,l11016,6055r-9937,l1079,5710xe" stroked="f">
              <v:path arrowok="t"/>
            </v:shape>
            <v:shape id="_x0000_s1468" style="position:absolute;left:1079;top:6115;width:9922;height:345" coordorigin="1079,6115" coordsize="9922,345" path="m1079,6115r9922,l11001,6460r-9922,l1079,6115xe" stroked="f">
              <v:path arrowok="t"/>
            </v:shape>
            <v:shape id="_x0000_s1467" style="position:absolute;left:1079;top:6520;width:9937;height:345" coordorigin="1079,6520" coordsize="9937,345" path="m1079,6520r9937,l11016,6864r-9937,l1079,6520xe" stroked="f">
              <v:path arrowok="t"/>
            </v:shape>
            <v:shape id="_x0000_s1466" style="position:absolute;left:1079;top:6924;width:9922;height:345" coordorigin="1079,6924" coordsize="9922,345" path="m1079,6924r9922,l11001,7269r-9922,l1079,6924xe" stroked="f">
              <v:path arrowok="t"/>
            </v:shape>
            <v:shape id="_x0000_s1465" style="position:absolute;left:1079;top:7329;width:9922;height:345" coordorigin="1079,7329" coordsize="9922,345" path="m1079,7329r9922,l11001,7674r-9922,l1079,7329xe" stroked="f">
              <v:path arrowok="t"/>
            </v:shape>
            <v:shape id="_x0000_s1464" style="position:absolute;left:1079;top:7734;width:7539;height:345" coordorigin="1079,7734" coordsize="7539,345" path="m1079,7734r7539,l8618,8078r-7539,l1079,7734xe" stroked="f">
              <v:path arrowok="t"/>
            </v:shape>
            <v:shape id="_x0000_s1463" style="position:absolute;left:5874;top:15047;width:77;height:345" coordorigin="5874,15047" coordsize="77,345" path="m5874,15047r77,l5951,15392r-77,l5874,15047xe" stroked="f">
              <v:path arrowok="t"/>
            </v:shape>
            <v:shape id="_x0000_s1462" style="position:absolute;left:5949;top:15047;width:77;height:345" coordorigin="5949,15047" coordsize="77,345" path="m5949,15047r77,l6026,15392r-77,l5949,15047xe" stroked="f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CHAPTER</w:t>
      </w:r>
      <w:r w:rsidR="00FB3854">
        <w:rPr>
          <w:b/>
          <w:spacing w:val="-8"/>
          <w:position w:val="-1"/>
          <w:sz w:val="28"/>
          <w:szCs w:val="28"/>
        </w:rPr>
        <w:t xml:space="preserve"> </w:t>
      </w:r>
      <w:r w:rsidR="00FB3854">
        <w:rPr>
          <w:b/>
          <w:w w:val="99"/>
          <w:position w:val="-1"/>
          <w:sz w:val="28"/>
          <w:szCs w:val="28"/>
        </w:rPr>
        <w:t>12</w:t>
      </w:r>
    </w:p>
    <w:p w:rsidR="00DF7E86" w:rsidRDefault="00DF7E86">
      <w:pPr>
        <w:spacing w:before="10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3" w:line="300" w:lineRule="exact"/>
        <w:ind w:left="3873" w:right="4053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FUTURE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w w:val="99"/>
          <w:position w:val="-1"/>
          <w:sz w:val="28"/>
          <w:szCs w:val="28"/>
        </w:rPr>
        <w:t>SCO</w:t>
      </w:r>
      <w:r>
        <w:rPr>
          <w:b/>
          <w:position w:val="-1"/>
          <w:sz w:val="28"/>
          <w:szCs w:val="28"/>
        </w:rPr>
        <w:t>PE</w:t>
      </w:r>
    </w:p>
    <w:p w:rsidR="00DF7E86" w:rsidRDefault="00DF7E86">
      <w:pPr>
        <w:spacing w:before="3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 w:line="301" w:lineRule="auto"/>
        <w:ind w:left="120" w:right="60" w:firstLine="1724"/>
        <w:jc w:val="both"/>
        <w:rPr>
          <w:sz w:val="28"/>
          <w:szCs w:val="28"/>
        </w:rPr>
      </w:pP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-10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1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-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common</w:t>
      </w:r>
      <w:r>
        <w:rPr>
          <w:spacing w:val="-11"/>
          <w:w w:val="112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 xml:space="preserve">h </w:t>
      </w:r>
      <w:r>
        <w:rPr>
          <w:sz w:val="28"/>
          <w:szCs w:val="28"/>
        </w:rPr>
        <w:t xml:space="preserve">time. 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 xml:space="preserve">With </w:t>
      </w:r>
      <w:r>
        <w:rPr>
          <w:spacing w:val="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nu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 xml:space="preserve">s </w:t>
      </w:r>
      <w:r>
        <w:rPr>
          <w:spacing w:val="1"/>
          <w:w w:val="132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hn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56"/>
          <w:w w:val="87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56"/>
          <w:w w:val="78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these</w:t>
      </w:r>
      <w:r>
        <w:rPr>
          <w:spacing w:val="43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38"/>
          <w:sz w:val="28"/>
          <w:szCs w:val="28"/>
        </w:rPr>
        <w:t xml:space="preserve"> </w:t>
      </w:r>
      <w:r>
        <w:rPr>
          <w:sz w:val="28"/>
          <w:szCs w:val="28"/>
        </w:rPr>
        <w:t xml:space="preserve">only  going </w:t>
      </w:r>
      <w:r>
        <w:rPr>
          <w:spacing w:val="42"/>
          <w:sz w:val="28"/>
          <w:szCs w:val="28"/>
        </w:rPr>
        <w:t xml:space="preserve"> 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 xml:space="preserve">o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19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the  futu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e. 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 xml:space="preserve">Although </w:t>
      </w:r>
      <w:r>
        <w:rPr>
          <w:spacing w:val="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19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</w:t>
      </w:r>
      <w:r>
        <w:rPr>
          <w:spacing w:val="5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4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</w:t>
      </w:r>
      <w:r>
        <w:rPr>
          <w:spacing w:val="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spacing w:val="4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6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 xml:space="preserve">h </w:t>
      </w:r>
      <w:r>
        <w:rPr>
          <w:w w:val="112"/>
          <w:sz w:val="28"/>
          <w:szCs w:val="28"/>
        </w:rPr>
        <w:t>nowad</w:t>
      </w:r>
      <w:r>
        <w:rPr>
          <w:spacing w:val="-2"/>
          <w:w w:val="112"/>
          <w:sz w:val="28"/>
          <w:szCs w:val="28"/>
        </w:rPr>
        <w:t>a</w:t>
      </w:r>
      <w:r>
        <w:rPr>
          <w:w w:val="112"/>
          <w:sz w:val="28"/>
          <w:szCs w:val="28"/>
        </w:rPr>
        <w:t xml:space="preserve">ys </w:t>
      </w:r>
      <w:r>
        <w:rPr>
          <w:spacing w:val="3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 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 joining </w:t>
      </w:r>
      <w:r>
        <w:rPr>
          <w:spacing w:val="50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y</w:t>
      </w:r>
      <w:r>
        <w:rPr>
          <w:sz w:val="28"/>
          <w:szCs w:val="28"/>
        </w:rPr>
        <w:t xml:space="preserve">oga </w:t>
      </w:r>
      <w:r>
        <w:rPr>
          <w:spacing w:val="5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 xml:space="preserve">, </w:t>
      </w:r>
      <w:r>
        <w:rPr>
          <w:spacing w:val="3"/>
          <w:w w:val="78"/>
          <w:sz w:val="28"/>
          <w:szCs w:val="28"/>
        </w:rPr>
        <w:t xml:space="preserve"> </w:t>
      </w:r>
      <w:r>
        <w:rPr>
          <w:w w:val="115"/>
          <w:sz w:val="28"/>
          <w:szCs w:val="28"/>
        </w:rPr>
        <w:t>dance</w:t>
      </w:r>
      <w:r>
        <w:rPr>
          <w:spacing w:val="69"/>
          <w:w w:val="115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76"/>
          <w:sz w:val="28"/>
          <w:szCs w:val="28"/>
        </w:rPr>
        <w:t xml:space="preserve">; </w:t>
      </w:r>
      <w:r>
        <w:rPr>
          <w:spacing w:val="3"/>
          <w:w w:val="76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 xml:space="preserve">ill </w:t>
      </w:r>
      <w:r>
        <w:rPr>
          <w:spacing w:val="3"/>
          <w:w w:val="87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54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spacing w:val="2"/>
          <w:w w:val="101"/>
          <w:sz w:val="28"/>
          <w:szCs w:val="28"/>
        </w:rPr>
        <w:t>r</w:t>
      </w:r>
      <w:r>
        <w:rPr>
          <w:w w:val="94"/>
          <w:sz w:val="28"/>
          <w:szCs w:val="28"/>
        </w:rPr>
        <w:t xml:space="preserve">y </w:t>
      </w:r>
      <w:r>
        <w:rPr>
          <w:w w:val="87"/>
          <w:sz w:val="28"/>
          <w:szCs w:val="28"/>
        </w:rPr>
        <w:t>li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33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99"/>
          <w:sz w:val="28"/>
          <w:szCs w:val="28"/>
        </w:rPr>
        <w:t>x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18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 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nu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18"/>
          <w:w w:val="94"/>
          <w:sz w:val="28"/>
          <w:szCs w:val="28"/>
        </w:rPr>
        <w:t xml:space="preserve"> </w:t>
      </w:r>
      <w:r>
        <w:rPr>
          <w:sz w:val="28"/>
          <w:szCs w:val="28"/>
        </w:rPr>
        <w:t xml:space="preserve">being </w:t>
      </w:r>
      <w:r>
        <w:rPr>
          <w:spacing w:val="9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18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6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nh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6"/>
          <w:sz w:val="28"/>
          <w:szCs w:val="28"/>
        </w:rPr>
        <w:t>;</w:t>
      </w:r>
      <w:r>
        <w:rPr>
          <w:spacing w:val="18"/>
          <w:w w:val="76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 xml:space="preserve">e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 xml:space="preserve">m </w:t>
      </w:r>
      <w:r>
        <w:rPr>
          <w:spacing w:val="15"/>
          <w:w w:val="112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spacing w:val="15"/>
          <w:w w:val="132"/>
          <w:sz w:val="28"/>
          <w:szCs w:val="28"/>
        </w:rPr>
        <w:t xml:space="preserve"> </w:t>
      </w:r>
      <w:r>
        <w:rPr>
          <w:sz w:val="28"/>
          <w:szCs w:val="28"/>
        </w:rPr>
        <w:t xml:space="preserve">going  </w:t>
      </w:r>
      <w:r>
        <w:rPr>
          <w:spacing w:val="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>
        <w:rPr>
          <w:spacing w:val="4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spacing w:val="15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 xml:space="preserve">long. </w:t>
      </w:r>
      <w:r>
        <w:rPr>
          <w:spacing w:val="57"/>
          <w:sz w:val="28"/>
          <w:szCs w:val="28"/>
        </w:rPr>
        <w:t xml:space="preserve"> </w:t>
      </w:r>
      <w:r>
        <w:rPr>
          <w:w w:val="106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78"/>
          <w:sz w:val="28"/>
          <w:szCs w:val="28"/>
        </w:rPr>
        <w:t xml:space="preserve">, </w:t>
      </w:r>
      <w:r>
        <w:rPr>
          <w:spacing w:val="15"/>
          <w:w w:val="78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19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such</w:t>
      </w:r>
      <w:r>
        <w:rPr>
          <w:spacing w:val="62"/>
          <w:w w:val="116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r>
        <w:rPr>
          <w:spacing w:val="27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78"/>
          <w:sz w:val="28"/>
          <w:szCs w:val="28"/>
        </w:rPr>
        <w:t xml:space="preserve">,  </w:t>
      </w:r>
      <w:r>
        <w:rPr>
          <w:sz w:val="28"/>
          <w:szCs w:val="28"/>
        </w:rPr>
        <w:t xml:space="preserve">our </w:t>
      </w:r>
      <w:r>
        <w:rPr>
          <w:spacing w:val="3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 xml:space="preserve">t  </w:t>
      </w:r>
      <w:r>
        <w:rPr>
          <w:sz w:val="28"/>
          <w:szCs w:val="28"/>
        </w:rPr>
        <w:t>will</w:t>
      </w:r>
      <w:r>
        <w:rPr>
          <w:spacing w:val="4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b</w:t>
      </w:r>
      <w:r>
        <w:rPr>
          <w:w w:val="119"/>
          <w:sz w:val="28"/>
          <w:szCs w:val="28"/>
        </w:rPr>
        <w:t>e e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 xml:space="preserve">helpful </w:t>
      </w:r>
      <w:r>
        <w:rPr>
          <w:spacing w:val="17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spacing w:val="-15"/>
          <w:w w:val="94"/>
          <w:sz w:val="28"/>
          <w:szCs w:val="28"/>
        </w:rPr>
        <w:t>y</w:t>
      </w:r>
      <w:r>
        <w:rPr>
          <w:w w:val="105"/>
          <w:sz w:val="28"/>
          <w:szCs w:val="28"/>
        </w:rPr>
        <w:t>.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>
        <w:rPr>
          <w:spacing w:val="1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dataset</w:t>
      </w:r>
      <w:r>
        <w:rPr>
          <w:spacing w:val="7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50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used</w:t>
      </w:r>
      <w:r>
        <w:rPr>
          <w:spacing w:val="10"/>
          <w:w w:val="11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3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 xml:space="preserve">, </w:t>
      </w:r>
      <w:r>
        <w:rPr>
          <w:sz w:val="28"/>
          <w:szCs w:val="28"/>
        </w:rPr>
        <w:t>we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got</w:t>
      </w:r>
      <w:r>
        <w:rPr>
          <w:spacing w:val="68"/>
          <w:sz w:val="28"/>
          <w:szCs w:val="28"/>
        </w:rPr>
        <w:t xml:space="preserve"> </w:t>
      </w:r>
      <w:r>
        <w:rPr>
          <w:sz w:val="28"/>
          <w:szCs w:val="28"/>
        </w:rPr>
        <w:t>81%</w:t>
      </w:r>
      <w:r>
        <w:rPr>
          <w:spacing w:val="2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accu</w:t>
      </w:r>
      <w:r>
        <w:rPr>
          <w:spacing w:val="-6"/>
          <w:w w:val="112"/>
          <w:sz w:val="28"/>
          <w:szCs w:val="28"/>
        </w:rPr>
        <w:t>r</w:t>
      </w:r>
      <w:r>
        <w:rPr>
          <w:w w:val="112"/>
          <w:sz w:val="28"/>
          <w:szCs w:val="28"/>
        </w:rPr>
        <w:t>acy</w:t>
      </w:r>
      <w:r>
        <w:rPr>
          <w:spacing w:val="21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43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Random</w:t>
      </w:r>
      <w:r>
        <w:rPr>
          <w:spacing w:val="6"/>
          <w:w w:val="1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fo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44"/>
          <w:w w:val="11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111"/>
          <w:sz w:val="28"/>
          <w:szCs w:val="28"/>
        </w:rPr>
        <w:t>though</w:t>
      </w:r>
      <w:r>
        <w:rPr>
          <w:spacing w:val="17"/>
          <w:w w:val="11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might</w:t>
      </w:r>
      <w:r>
        <w:rPr>
          <w:spacing w:val="65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4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sz w:val="28"/>
          <w:szCs w:val="28"/>
        </w:rPr>
        <w:t>ﬃ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 xml:space="preserve">t 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66"/>
          <w:sz w:val="28"/>
          <w:szCs w:val="28"/>
        </w:rPr>
        <w:t xml:space="preserve"> </w:t>
      </w:r>
      <w:r>
        <w:rPr>
          <w:sz w:val="28"/>
          <w:szCs w:val="28"/>
        </w:rPr>
        <w:t xml:space="preserve">get </w:t>
      </w:r>
      <w:r>
        <w:rPr>
          <w:spacing w:val="19"/>
          <w:sz w:val="28"/>
          <w:szCs w:val="28"/>
        </w:rPr>
        <w:t xml:space="preserve"> </w:t>
      </w:r>
      <w:r>
        <w:rPr>
          <w:w w:val="116"/>
          <w:sz w:val="28"/>
          <w:szCs w:val="28"/>
        </w:rPr>
        <w:t>such</w:t>
      </w:r>
      <w:r>
        <w:rPr>
          <w:spacing w:val="27"/>
          <w:w w:val="116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4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</w:t>
      </w:r>
      <w:r>
        <w:rPr>
          <w:spacing w:val="2"/>
          <w:sz w:val="28"/>
          <w:szCs w:val="28"/>
        </w:rPr>
        <w:t>r</w:t>
      </w:r>
      <w:r>
        <w:rPr>
          <w:sz w:val="28"/>
          <w:szCs w:val="28"/>
        </w:rPr>
        <w:t>y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ge </w:t>
      </w:r>
      <w:r>
        <w:rPr>
          <w:spacing w:val="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69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86"/>
          <w:sz w:val="28"/>
          <w:szCs w:val="28"/>
        </w:rPr>
        <w:t>j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spacing w:val="20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spacing w:val="20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 xml:space="preserve">e </w:t>
      </w:r>
      <w:r>
        <w:rPr>
          <w:sz w:val="28"/>
          <w:szCs w:val="28"/>
        </w:rPr>
        <w:t xml:space="preserve">can 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clearly</w:t>
      </w:r>
      <w:r>
        <w:rPr>
          <w:spacing w:val="6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that 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35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edict 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6"/>
          <w:sz w:val="28"/>
          <w:szCs w:val="28"/>
        </w:rPr>
        <w:t xml:space="preserve"> 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7"/>
          <w:sz w:val="28"/>
          <w:szCs w:val="28"/>
        </w:rPr>
        <w:t xml:space="preserve"> </w:t>
      </w:r>
      <w:r>
        <w:rPr>
          <w:sz w:val="28"/>
          <w:szCs w:val="28"/>
        </w:rPr>
        <w:t>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28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 xml:space="preserve">y </w:t>
      </w:r>
      <w:r>
        <w:rPr>
          <w:sz w:val="28"/>
          <w:szCs w:val="28"/>
        </w:rPr>
        <w:t>of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90</w:t>
      </w:r>
      <w:r>
        <w:rPr>
          <w:spacing w:val="54"/>
          <w:sz w:val="28"/>
          <w:szCs w:val="28"/>
        </w:rPr>
        <w:t xml:space="preserve"> </w:t>
      </w:r>
      <w:r>
        <w:rPr>
          <w:sz w:val="28"/>
          <w:szCs w:val="28"/>
        </w:rPr>
        <w:t>%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39"/>
          <w:sz w:val="28"/>
          <w:szCs w:val="28"/>
        </w:rPr>
        <w:t xml:space="preserve"> </w:t>
      </w:r>
      <w:r>
        <w:rPr>
          <w:sz w:val="28"/>
          <w:szCs w:val="28"/>
        </w:rPr>
        <w:t>mo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 xml:space="preserve">e. </w:t>
      </w:r>
      <w:r>
        <w:rPr>
          <w:spacing w:val="22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</w:t>
      </w:r>
      <w:r>
        <w:rPr>
          <w:w w:val="113"/>
          <w:sz w:val="28"/>
          <w:szCs w:val="28"/>
        </w:rPr>
        <w:t>o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 xml:space="preserve">can 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be</w:t>
      </w:r>
      <w:r>
        <w:rPr>
          <w:spacing w:val="60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>o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47"/>
          <w:sz w:val="28"/>
          <w:szCs w:val="28"/>
        </w:rPr>
        <w:t xml:space="preserve"> 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b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>
        <w:rPr>
          <w:spacing w:val="8"/>
          <w:sz w:val="28"/>
          <w:szCs w:val="28"/>
        </w:rPr>
        <w:t xml:space="preserve"> </w:t>
      </w:r>
      <w:r>
        <w:rPr>
          <w:w w:val="119"/>
          <w:sz w:val="28"/>
          <w:szCs w:val="28"/>
        </w:rPr>
        <w:t>these</w:t>
      </w:r>
      <w:r>
        <w:rPr>
          <w:spacing w:val="7"/>
          <w:w w:val="119"/>
          <w:sz w:val="28"/>
          <w:szCs w:val="28"/>
        </w:rPr>
        <w:t xml:space="preserve"> </w:t>
      </w:r>
      <w:r>
        <w:rPr>
          <w:sz w:val="28"/>
          <w:szCs w:val="28"/>
        </w:rPr>
        <w:t xml:space="preserve">app </w:t>
      </w:r>
      <w:r>
        <w:rPr>
          <w:spacing w:val="11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</w:p>
    <w:p w:rsidR="00DF7E86" w:rsidRDefault="00FB3854">
      <w:pPr>
        <w:spacing w:before="3" w:line="320" w:lineRule="exact"/>
        <w:ind w:left="120"/>
        <w:rPr>
          <w:sz w:val="28"/>
          <w:szCs w:val="28"/>
        </w:rPr>
      </w:pPr>
      <w:r>
        <w:rPr>
          <w:w w:val="103"/>
          <w:position w:val="-1"/>
          <w:sz w:val="28"/>
          <w:szCs w:val="28"/>
        </w:rPr>
        <w:t>w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b</w:t>
      </w:r>
      <w:r>
        <w:rPr>
          <w:w w:val="132"/>
          <w:position w:val="-1"/>
          <w:sz w:val="28"/>
          <w:szCs w:val="28"/>
        </w:rPr>
        <w:t>s</w:t>
      </w:r>
      <w:r>
        <w:rPr>
          <w:w w:val="87"/>
          <w:position w:val="-1"/>
          <w:sz w:val="28"/>
          <w:szCs w:val="28"/>
        </w:rPr>
        <w:t>i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will</w:t>
      </w:r>
      <w:r>
        <w:rPr>
          <w:spacing w:val="-25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be</w:t>
      </w:r>
      <w:r>
        <w:rPr>
          <w:spacing w:val="39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highly</w:t>
      </w:r>
      <w:r>
        <w:rPr>
          <w:spacing w:val="15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b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ﬁ</w:t>
      </w:r>
      <w:r>
        <w:rPr>
          <w:w w:val="118"/>
          <w:position w:val="-1"/>
          <w:sz w:val="28"/>
          <w:szCs w:val="28"/>
        </w:rPr>
        <w:t>c</w:t>
      </w:r>
      <w:r>
        <w:rPr>
          <w:w w:val="87"/>
          <w:position w:val="-1"/>
          <w:sz w:val="28"/>
          <w:szCs w:val="28"/>
        </w:rPr>
        <w:t>i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for</w:t>
      </w:r>
      <w:r>
        <w:rPr>
          <w:spacing w:val="22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a</w:t>
      </w:r>
      <w:r>
        <w:rPr>
          <w:spacing w:val="26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la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ge</w:t>
      </w:r>
      <w:r>
        <w:rPr>
          <w:spacing w:val="58"/>
          <w:position w:val="-1"/>
          <w:sz w:val="28"/>
          <w:szCs w:val="28"/>
        </w:rPr>
        <w:t xml:space="preserve"> </w:t>
      </w:r>
      <w:r>
        <w:rPr>
          <w:w w:val="132"/>
          <w:position w:val="-1"/>
          <w:sz w:val="28"/>
          <w:szCs w:val="28"/>
        </w:rPr>
        <w:t>s</w:t>
      </w:r>
      <w:r>
        <w:rPr>
          <w:w w:val="119"/>
          <w:position w:val="-1"/>
          <w:sz w:val="28"/>
          <w:szCs w:val="28"/>
        </w:rPr>
        <w:t>e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of</w:t>
      </w:r>
      <w:r>
        <w:rPr>
          <w:spacing w:val="21"/>
          <w:position w:val="-1"/>
          <w:sz w:val="28"/>
          <w:szCs w:val="28"/>
        </w:rPr>
        <w:t xml:space="preserve"> </w:t>
      </w:r>
      <w:r>
        <w:rPr>
          <w:w w:val="132"/>
          <w:position w:val="-1"/>
          <w:sz w:val="28"/>
          <w:szCs w:val="28"/>
        </w:rPr>
        <w:t>s</w:t>
      </w:r>
      <w:r>
        <w:rPr>
          <w:w w:val="113"/>
          <w:position w:val="-1"/>
          <w:sz w:val="28"/>
          <w:szCs w:val="28"/>
        </w:rPr>
        <w:t>o</w:t>
      </w:r>
      <w:r>
        <w:rPr>
          <w:w w:val="118"/>
          <w:position w:val="-1"/>
          <w:sz w:val="28"/>
          <w:szCs w:val="28"/>
        </w:rPr>
        <w:t>c</w:t>
      </w:r>
      <w:r>
        <w:rPr>
          <w:w w:val="87"/>
          <w:position w:val="-1"/>
          <w:sz w:val="28"/>
          <w:szCs w:val="28"/>
        </w:rPr>
        <w:t>i</w:t>
      </w:r>
      <w:r>
        <w:rPr>
          <w:w w:val="119"/>
          <w:position w:val="-1"/>
          <w:sz w:val="28"/>
          <w:szCs w:val="28"/>
        </w:rPr>
        <w:t>e</w:t>
      </w:r>
      <w:r>
        <w:rPr>
          <w:w w:val="117"/>
          <w:position w:val="-1"/>
          <w:sz w:val="28"/>
          <w:szCs w:val="28"/>
        </w:rPr>
        <w:t>t</w:t>
      </w:r>
      <w:r>
        <w:rPr>
          <w:spacing w:val="-15"/>
          <w:w w:val="94"/>
          <w:position w:val="-1"/>
          <w:sz w:val="28"/>
          <w:szCs w:val="28"/>
        </w:rPr>
        <w:t>y</w:t>
      </w:r>
      <w:r>
        <w:rPr>
          <w:w w:val="105"/>
          <w:position w:val="-1"/>
          <w:sz w:val="28"/>
          <w:szCs w:val="28"/>
        </w:rPr>
        <w:t>.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4" w:line="200" w:lineRule="exact"/>
      </w:pPr>
    </w:p>
    <w:p w:rsidR="00DF7E86" w:rsidRDefault="00FB3854">
      <w:pPr>
        <w:spacing w:before="20"/>
        <w:ind w:left="4956" w:right="4801"/>
        <w:jc w:val="center"/>
        <w:rPr>
          <w:sz w:val="28"/>
          <w:szCs w:val="28"/>
        </w:rPr>
        <w:sectPr w:rsidR="00DF7E86">
          <w:footerReference w:type="default" r:id="rId51"/>
          <w:pgSz w:w="11900" w:h="16840"/>
          <w:pgMar w:top="1500" w:right="780" w:bottom="280" w:left="960" w:header="0" w:footer="0" w:gutter="0"/>
          <w:cols w:space="720"/>
        </w:sectPr>
      </w:pPr>
      <w:r>
        <w:rPr>
          <w:b/>
          <w:w w:val="114"/>
          <w:sz w:val="28"/>
          <w:szCs w:val="28"/>
        </w:rPr>
        <w:t>32</w:t>
      </w:r>
    </w:p>
    <w:p w:rsidR="00DF7E86" w:rsidRDefault="00DF7E86">
      <w:pPr>
        <w:spacing w:before="63" w:line="300" w:lineRule="exact"/>
        <w:ind w:left="4270" w:right="4230"/>
        <w:jc w:val="center"/>
        <w:rPr>
          <w:sz w:val="28"/>
          <w:szCs w:val="28"/>
        </w:rPr>
      </w:pPr>
      <w:r w:rsidRPr="00DF7E86">
        <w:lastRenderedPageBreak/>
        <w:pict>
          <v:group id="_x0000_s1426" style="position:absolute;left:0;text-align:left;margin-left:38.2pt;margin-top:38.95pt;width:531.3pt;height:780.85pt;z-index:-3616;mso-position-horizontal-relative:page;mso-position-vertical-relative:page" coordorigin="764,779" coordsize="10626,15617">
            <v:shape id="_x0000_s1460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459" style="position:absolute;left:5096;top:1589;width:1709;height:315" coordorigin="5096,1589" coordsize="1709,315" path="m5096,1589r1708,l6804,1903r-1708,l5096,1589xe" stroked="f">
              <v:path arrowok="t"/>
            </v:shape>
            <v:shape id="_x0000_s1458" style="position:absolute;left:5231;top:2398;width:1439;height:315" coordorigin="5231,2398" coordsize="1439,315" path="m5231,2398r1438,l6669,2713r-1438,l5231,2398xe" stroked="f">
              <v:path arrowok="t"/>
            </v:shape>
            <v:shape id="_x0000_s1457" style="position:absolute;left:899;top:3207;width:2278;height:315" coordorigin="899,3207" coordsize="2278,315" path="m899,3207r2278,l3177,3522r-2278,l899,3207xe" stroked="f">
              <v:path arrowok="t"/>
            </v:shape>
            <v:shape id="_x0000_s1456" style="position:absolute;left:1439;top:4002;width:1394;height:345" coordorigin="1439,4002" coordsize="1394,345" path="m1439,4002r1394,l2833,4346r-1394,l1439,4002xe" stroked="f">
              <v:path arrowok="t"/>
            </v:shape>
            <v:shape id="_x0000_s1455" style="position:absolute;left:899;top:4406;width:629;height:345" coordorigin="899,4406" coordsize="629,345" path="m899,4406r630,l1529,4751r-630,l899,4406xe" stroked="f">
              <v:path arrowok="t"/>
            </v:shape>
            <v:shape id="_x0000_s1454" style="position:absolute;left:1529;top:4406;width:165;height:345" coordorigin="1529,4406" coordsize="165,345" path="m1529,4406r165,l1694,4751r-165,l1529,4406xe" stroked="f">
              <v:path arrowok="t"/>
            </v:shape>
            <v:shape id="_x0000_s1453" style="position:absolute;left:1694;top:4406;width:2893;height:345" coordorigin="1694,4406" coordsize="2893,345" path="m1694,4406r2892,l4586,4751r-2892,l1694,4406xe" stroked="f">
              <v:path arrowok="t"/>
            </v:shape>
            <v:shape id="_x0000_s1452" style="position:absolute;left:899;top:4811;width:3252;height:345" coordorigin="899,4811" coordsize="3252,345" path="m899,4811r3253,l4152,5156r-3253,l899,4811xe" stroked="f">
              <v:path arrowok="t"/>
            </v:shape>
            <v:shape id="_x0000_s1451" style="position:absolute;left:899;top:5216;width:3177;height:345" coordorigin="899,5216" coordsize="3177,345" path="m899,5216r3178,l4077,5560r-3178,l899,5216xe" stroked="f">
              <v:path arrowok="t"/>
            </v:shape>
            <v:shape id="_x0000_s1450" style="position:absolute;left:1439;top:5620;width:135;height:345" coordorigin="1439,5620" coordsize="135,345" path="m1439,5620r135,l1574,5965r-135,l1439,5620xe" stroked="f">
              <v:path arrowok="t"/>
            </v:shape>
            <v:shape id="_x0000_s1449" style="position:absolute;left:1574;top:5620;width:3747;height:345" coordorigin="1574,5620" coordsize="3747,345" path="m1574,5620r3747,l5321,5965r-3747,l1574,5620xe" stroked="f">
              <v:path arrowok="t"/>
            </v:shape>
            <v:shape id="_x0000_s1448" style="position:absolute;left:899;top:6025;width:3477;height:345" coordorigin="899,6025" coordsize="3477,345" path="m899,6025r3477,l4376,6370r-3477,l899,6025xe" stroked="f">
              <v:path arrowok="t"/>
            </v:shape>
            <v:shape id="_x0000_s1447" style="position:absolute;left:899;top:6430;width:2308;height:345" coordorigin="899,6430" coordsize="2308,345" path="m899,6430r2308,l3207,6774r-2308,l899,6430xe" stroked="f">
              <v:path arrowok="t"/>
            </v:shape>
            <v:shape id="_x0000_s1446" style="position:absolute;left:899;top:7239;width:3297;height:345" coordorigin="899,7239" coordsize="3297,345" path="m899,7239r3297,l4196,7584r-3297,l899,7239xe" stroked="f">
              <v:path arrowok="t"/>
            </v:shape>
            <v:shape id="_x0000_s1445" style="position:absolute;left:899;top:7644;width:3567;height:345" coordorigin="899,7644" coordsize="3567,345" path="m899,7644r3567,l4466,7988r-3567,l899,7644xe" stroked="f">
              <v:path arrowok="t"/>
            </v:shape>
            <v:shape id="_x0000_s1444" style="position:absolute;left:899;top:8453;width:3957;height:345" coordorigin="899,8453" coordsize="3957,345" path="m899,8453r3957,l4856,8798r-3957,l899,8453xe" stroked="f">
              <v:path arrowok="t"/>
            </v:shape>
            <v:shape id="_x0000_s1443" style="position:absolute;left:899;top:8858;width:2053;height:345" coordorigin="899,8858" coordsize="2053,345" path="m899,8858r2054,l2953,9202r-2054,l899,8858xe" stroked="f">
              <v:path arrowok="t"/>
            </v:shape>
            <v:shape id="_x0000_s1442" style="position:absolute;left:899;top:9262;width:1828;height:345" coordorigin="899,9262" coordsize="1828,345" path="m899,9262r1829,l2728,9607r-1829,l899,9262xe" stroked="f">
              <v:path arrowok="t"/>
            </v:shape>
            <v:shape id="_x0000_s1441" style="position:absolute;left:899;top:9667;width:1918;height:345" coordorigin="899,9667" coordsize="1918,345" path="m899,9667r1919,l2818,10012r-1919,l899,9667xe" stroked="f">
              <v:path arrowok="t"/>
            </v:shape>
            <v:shape id="_x0000_s1440" style="position:absolute;left:899;top:10072;width:2503;height:345" coordorigin="899,10072" coordsize="2503,345" path="m899,10072r2503,l3402,10416r-2503,l899,10072xe" stroked="f">
              <v:path arrowok="t"/>
            </v:shape>
            <v:shape id="_x0000_s1439" style="position:absolute;left:899;top:10881;width:7104;height:345" coordorigin="899,10881" coordsize="7104,345" path="m899,10881r7104,l8003,11226r-7104,l899,10881xe" stroked="f">
              <v:path arrowok="t"/>
            </v:shape>
            <v:shape id="_x0000_s1438" style="position:absolute;left:899;top:11286;width:2878;height:345" coordorigin="899,11286" coordsize="2878,345" path="m899,11286r2878,l3777,11630r-2878,l899,11286xe" stroked="f">
              <v:path arrowok="t"/>
            </v:shape>
            <v:shape id="_x0000_s1437" style="position:absolute;left:899;top:11690;width:2982;height:345" coordorigin="899,11690" coordsize="2982,345" path="m899,11690r2983,l3882,12035r-2983,l899,11690xe" stroked="f">
              <v:path arrowok="t"/>
            </v:shape>
            <v:shape id="_x0000_s1436" style="position:absolute;left:3882;top:11690;width:1798;height:345" coordorigin="3882,11690" coordsize="1798,345" path="m3882,11690r1798,l5680,12035r-1798,l3882,11690xe" stroked="f">
              <v:path arrowok="t"/>
            </v:shape>
            <v:shape id="_x0000_s1435" style="position:absolute;left:899;top:12095;width:9997;height:345" coordorigin="899,12095" coordsize="9997,345" path="m899,12095r9997,l10896,12440r-9997,l899,12095xe" stroked="f">
              <v:path arrowok="t"/>
            </v:shape>
            <v:shape id="_x0000_s1434" style="position:absolute;left:10933;top:12095;width:0;height:345" coordorigin="10933,12095" coordsize="0,345" path="m10933,12440r,-345e" filled="f" strokecolor="white" strokeweight="1.3571mm">
              <v:path arrowok="t"/>
            </v:shape>
            <v:shape id="_x0000_s1433" style="position:absolute;left:899;top:12499;width:1379;height:345" coordorigin="899,12499" coordsize="1379,345" path="m899,12499r1379,l2278,12844r-1379,l899,12499xe" stroked="f">
              <v:path arrowok="t"/>
            </v:shape>
            <v:shape id="_x0000_s1432" style="position:absolute;left:899;top:12904;width:2293;height:345" coordorigin="899,12904" coordsize="2293,345" path="m899,12904r2293,l3192,13249r-2293,l899,12904xe" stroked="f">
              <v:path arrowok="t"/>
            </v:shape>
            <v:shape id="_x0000_s1431" style="position:absolute;left:899;top:13309;width:3102;height:345" coordorigin="899,13309" coordsize="3102,345" path="m899,13309r3103,l4002,13654r-3103,l899,13309xe" stroked="f">
              <v:path arrowok="t"/>
            </v:shape>
            <v:shape id="_x0000_s1430" style="position:absolute;left:899;top:13713;width:6819;height:345" coordorigin="899,13713" coordsize="6819,345" path="m899,13713r6820,l7719,14058r-6820,l899,13713xe" stroked="f">
              <v:path arrowok="t"/>
            </v:shape>
            <v:shape id="_x0000_s1429" style="position:absolute;left:899;top:14118;width:4841;height:345" coordorigin="899,14118" coordsize="4841,345" path="m899,14118r4841,l5740,14463r-4841,l899,14118xe" stroked="f">
              <v:path arrowok="t"/>
            </v:shape>
            <v:shape id="_x0000_s1428" style="position:absolute;left:899;top:14523;width:3507;height:345" coordorigin="899,14523" coordsize="3507,345" path="m899,14523r3507,l4406,14868r-3507,l899,14523xe" stroked="f">
              <v:path arrowok="t"/>
            </v:shape>
            <v:shape id="_x0000_s1427" style="position:absolute;left:899;top:14927;width:3657;height:345" coordorigin="899,14927" coordsize="3657,345" path="m899,14927r3657,l4556,15272r-3657,l899,14927xe" stroked="f">
              <v:path arrowok="t"/>
            </v:shape>
            <w10:wrap anchorx="page" anchory="page"/>
          </v:group>
        </w:pict>
      </w:r>
      <w:r w:rsidR="00FB3854">
        <w:rPr>
          <w:b/>
          <w:position w:val="-1"/>
          <w:sz w:val="28"/>
          <w:szCs w:val="28"/>
        </w:rPr>
        <w:t>CHAPTER</w:t>
      </w:r>
      <w:r w:rsidR="00FB3854">
        <w:rPr>
          <w:b/>
          <w:spacing w:val="-8"/>
          <w:position w:val="-1"/>
          <w:sz w:val="28"/>
          <w:szCs w:val="28"/>
        </w:rPr>
        <w:t xml:space="preserve"> </w:t>
      </w:r>
      <w:r w:rsidR="00FB3854">
        <w:rPr>
          <w:b/>
          <w:w w:val="99"/>
          <w:position w:val="-1"/>
          <w:sz w:val="28"/>
          <w:szCs w:val="28"/>
        </w:rPr>
        <w:t>13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4406" w:right="4366"/>
        <w:jc w:val="center"/>
        <w:rPr>
          <w:sz w:val="28"/>
          <w:szCs w:val="28"/>
        </w:rPr>
      </w:pPr>
      <w:r>
        <w:rPr>
          <w:b/>
          <w:w w:val="99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PPE</w:t>
      </w:r>
      <w:r>
        <w:rPr>
          <w:b/>
          <w:w w:val="99"/>
          <w:position w:val="-1"/>
          <w:sz w:val="28"/>
          <w:szCs w:val="28"/>
        </w:rPr>
        <w:t>NDIX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3" w:line="300" w:lineRule="exact"/>
        <w:ind w:left="260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SOURCE</w:t>
      </w:r>
      <w:r>
        <w:rPr>
          <w:b/>
          <w:spacing w:val="-10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CODE:</w:t>
      </w:r>
    </w:p>
    <w:p w:rsidR="00DF7E86" w:rsidRDefault="00DF7E86">
      <w:pPr>
        <w:spacing w:line="200" w:lineRule="exact"/>
      </w:pPr>
    </w:p>
    <w:p w:rsidR="00DF7E86" w:rsidRDefault="00DF7E86">
      <w:pPr>
        <w:spacing w:before="13" w:line="260" w:lineRule="exact"/>
        <w:rPr>
          <w:sz w:val="26"/>
          <w:szCs w:val="26"/>
        </w:rPr>
      </w:pPr>
    </w:p>
    <w:p w:rsidR="00DF7E86" w:rsidRDefault="00FB3854">
      <w:pPr>
        <w:spacing w:before="20"/>
        <w:ind w:left="659"/>
        <w:rPr>
          <w:sz w:val="28"/>
          <w:szCs w:val="28"/>
        </w:rPr>
      </w:pPr>
      <w:r>
        <w:rPr>
          <w:b/>
          <w:w w:val="93"/>
          <w:sz w:val="28"/>
          <w:szCs w:val="28"/>
        </w:rPr>
        <w:t>A</w:t>
      </w:r>
      <w:r>
        <w:rPr>
          <w:b/>
          <w:w w:val="95"/>
          <w:sz w:val="28"/>
          <w:szCs w:val="28"/>
        </w:rPr>
        <w:t>l</w:t>
      </w:r>
      <w:r>
        <w:rPr>
          <w:b/>
          <w:w w:val="114"/>
          <w:sz w:val="28"/>
          <w:szCs w:val="28"/>
        </w:rPr>
        <w:t>g</w:t>
      </w:r>
      <w:r>
        <w:rPr>
          <w:b/>
          <w:w w:val="112"/>
          <w:sz w:val="28"/>
          <w:szCs w:val="28"/>
        </w:rPr>
        <w:t>o</w:t>
      </w:r>
      <w:r>
        <w:rPr>
          <w:b/>
          <w:w w:val="82"/>
          <w:sz w:val="28"/>
          <w:szCs w:val="28"/>
        </w:rPr>
        <w:t>r</w:t>
      </w:r>
      <w:r>
        <w:rPr>
          <w:b/>
          <w:w w:val="95"/>
          <w:sz w:val="28"/>
          <w:szCs w:val="28"/>
        </w:rPr>
        <w:t>i</w:t>
      </w:r>
      <w:r>
        <w:rPr>
          <w:b/>
          <w:w w:val="101"/>
          <w:sz w:val="28"/>
          <w:szCs w:val="28"/>
        </w:rPr>
        <w:t>t</w:t>
      </w:r>
      <w:r>
        <w:rPr>
          <w:b/>
          <w:sz w:val="28"/>
          <w:szCs w:val="28"/>
        </w:rPr>
        <w:t>h</w:t>
      </w:r>
      <w:r>
        <w:rPr>
          <w:b/>
          <w:w w:val="103"/>
          <w:sz w:val="28"/>
          <w:szCs w:val="28"/>
        </w:rPr>
        <w:t>m</w:t>
      </w:r>
      <w:r>
        <w:rPr>
          <w:b/>
          <w:sz w:val="28"/>
          <w:szCs w:val="28"/>
        </w:rPr>
        <w:t xml:space="preserve"> :</w:t>
      </w:r>
    </w:p>
    <w:p w:rsidR="00DF7E86" w:rsidRDefault="00FB3854">
      <w:pPr>
        <w:spacing w:before="82" w:line="301" w:lineRule="auto"/>
        <w:ind w:left="812" w:right="6444" w:hanging="66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81"/>
          <w:sz w:val="28"/>
          <w:szCs w:val="28"/>
        </w:rPr>
        <w:t>I</w:t>
      </w:r>
      <w:r>
        <w:rPr>
          <w:w w:val="112"/>
          <w:sz w:val="28"/>
          <w:szCs w:val="28"/>
        </w:rPr>
        <w:t>mp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1"/>
          <w:sz w:val="28"/>
          <w:szCs w:val="28"/>
        </w:rPr>
        <w:t xml:space="preserve"> </w:t>
      </w:r>
      <w:r>
        <w:rPr>
          <w:w w:val="88"/>
          <w:sz w:val="28"/>
          <w:szCs w:val="28"/>
        </w:rPr>
        <w:t>L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b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pandas</w:t>
      </w:r>
      <w:r>
        <w:rPr>
          <w:spacing w:val="-16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as</w:t>
      </w:r>
      <w:r>
        <w:rPr>
          <w:spacing w:val="7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 xml:space="preserve">pd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num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y</w:t>
      </w:r>
      <w:r>
        <w:rPr>
          <w:spacing w:val="6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as</w:t>
      </w:r>
      <w:r>
        <w:rPr>
          <w:spacing w:val="7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np</w:t>
      </w:r>
    </w:p>
    <w:p w:rsidR="00DF7E86" w:rsidRDefault="00FB3854">
      <w:pPr>
        <w:spacing w:before="3" w:line="301" w:lineRule="auto"/>
        <w:ind w:left="812" w:right="5717" w:hanging="14"/>
        <w:rPr>
          <w:sz w:val="28"/>
          <w:szCs w:val="28"/>
        </w:rPr>
      </w:pP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b</w:t>
      </w:r>
      <w:r>
        <w:rPr>
          <w:w w:val="105"/>
          <w:sz w:val="28"/>
          <w:szCs w:val="28"/>
        </w:rPr>
        <w:t>.</w:t>
      </w:r>
      <w:r>
        <w:rPr>
          <w:spacing w:val="-2"/>
          <w:w w:val="112"/>
          <w:sz w:val="28"/>
          <w:szCs w:val="28"/>
        </w:rPr>
        <w:t>p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126"/>
          <w:sz w:val="28"/>
          <w:szCs w:val="28"/>
        </w:rPr>
        <w:t>as</w:t>
      </w:r>
      <w:r>
        <w:rPr>
          <w:spacing w:val="-18"/>
          <w:w w:val="12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 xml:space="preserve">t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seaborn</w:t>
      </w:r>
      <w:r>
        <w:rPr>
          <w:spacing w:val="-35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as</w:t>
      </w:r>
      <w:r>
        <w:rPr>
          <w:spacing w:val="7"/>
          <w:w w:val="11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</w:p>
    <w:p w:rsidR="00DF7E86" w:rsidRDefault="00FB3854">
      <w:pPr>
        <w:spacing w:before="3" w:line="320" w:lineRule="exact"/>
        <w:ind w:left="812"/>
        <w:rPr>
          <w:sz w:val="28"/>
          <w:szCs w:val="28"/>
        </w:rPr>
      </w:pPr>
      <w:r>
        <w:rPr>
          <w:position w:val="-1"/>
          <w:sz w:val="28"/>
          <w:szCs w:val="28"/>
        </w:rPr>
        <w:t>impo</w:t>
      </w:r>
      <w:r>
        <w:rPr>
          <w:spacing w:val="7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t</w:t>
      </w:r>
      <w:r>
        <w:rPr>
          <w:spacing w:val="64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p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01"/>
          <w:position w:val="-1"/>
          <w:sz w:val="28"/>
          <w:szCs w:val="28"/>
        </w:rPr>
        <w:t>k</w:t>
      </w:r>
      <w:r>
        <w:rPr>
          <w:w w:val="87"/>
          <w:position w:val="-1"/>
          <w:sz w:val="28"/>
          <w:szCs w:val="28"/>
        </w:rPr>
        <w:t>l</w:t>
      </w:r>
      <w:r>
        <w:rPr>
          <w:w w:val="119"/>
          <w:position w:val="-1"/>
          <w:sz w:val="28"/>
          <w:szCs w:val="28"/>
        </w:rPr>
        <w:t>e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/>
        <w:ind w:left="743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</w:p>
    <w:p w:rsidR="00DF7E86" w:rsidRDefault="00FB3854">
      <w:pPr>
        <w:spacing w:before="82" w:line="320" w:lineRule="exact"/>
        <w:ind w:left="743"/>
        <w:rPr>
          <w:sz w:val="28"/>
          <w:szCs w:val="28"/>
        </w:rPr>
      </w:pPr>
      <w:r>
        <w:rPr>
          <w:w w:val="112"/>
          <w:position w:val="-1"/>
          <w:sz w:val="28"/>
          <w:szCs w:val="28"/>
        </w:rPr>
        <w:t>d</w:t>
      </w:r>
      <w:r>
        <w:rPr>
          <w:w w:val="122"/>
          <w:position w:val="-1"/>
          <w:sz w:val="28"/>
          <w:szCs w:val="28"/>
        </w:rPr>
        <w:t>a</w:t>
      </w:r>
      <w:r>
        <w:rPr>
          <w:w w:val="117"/>
          <w:position w:val="-1"/>
          <w:sz w:val="28"/>
          <w:szCs w:val="28"/>
        </w:rPr>
        <w:t>t</w:t>
      </w:r>
      <w:r>
        <w:rPr>
          <w:w w:val="122"/>
          <w:position w:val="-1"/>
          <w:sz w:val="28"/>
          <w:szCs w:val="28"/>
        </w:rPr>
        <w:t>a</w:t>
      </w:r>
      <w:r>
        <w:rPr>
          <w:w w:val="97"/>
          <w:position w:val="-1"/>
          <w:sz w:val="28"/>
          <w:szCs w:val="28"/>
        </w:rPr>
        <w:t>=</w:t>
      </w:r>
      <w:r>
        <w:rPr>
          <w:w w:val="112"/>
          <w:position w:val="-1"/>
          <w:sz w:val="28"/>
          <w:szCs w:val="28"/>
        </w:rPr>
        <w:t>pd</w:t>
      </w:r>
      <w:r>
        <w:rPr>
          <w:w w:val="105"/>
          <w:position w:val="-1"/>
          <w:sz w:val="28"/>
          <w:szCs w:val="28"/>
        </w:rPr>
        <w:t>.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22"/>
          <w:position w:val="-1"/>
          <w:sz w:val="28"/>
          <w:szCs w:val="28"/>
        </w:rPr>
        <w:t>a</w:t>
      </w:r>
      <w:r>
        <w:rPr>
          <w:w w:val="112"/>
          <w:position w:val="-1"/>
          <w:sz w:val="28"/>
          <w:szCs w:val="28"/>
        </w:rPr>
        <w:t>d</w:t>
      </w:r>
      <w:r>
        <w:rPr>
          <w:w w:val="90"/>
          <w:position w:val="-1"/>
          <w:sz w:val="28"/>
          <w:szCs w:val="28"/>
        </w:rPr>
        <w:t>_</w:t>
      </w:r>
      <w:r>
        <w:rPr>
          <w:w w:val="118"/>
          <w:position w:val="-1"/>
          <w:sz w:val="28"/>
          <w:szCs w:val="28"/>
        </w:rPr>
        <w:t>c</w:t>
      </w:r>
      <w:r>
        <w:rPr>
          <w:w w:val="132"/>
          <w:position w:val="-1"/>
          <w:sz w:val="28"/>
          <w:szCs w:val="28"/>
        </w:rPr>
        <w:t>s</w:t>
      </w:r>
      <w:r>
        <w:rPr>
          <w:w w:val="96"/>
          <w:position w:val="-1"/>
          <w:sz w:val="28"/>
          <w:szCs w:val="28"/>
        </w:rPr>
        <w:t>v</w:t>
      </w:r>
      <w:r>
        <w:rPr>
          <w:w w:val="108"/>
          <w:position w:val="-1"/>
          <w:sz w:val="28"/>
          <w:szCs w:val="28"/>
        </w:rPr>
        <w:t>(p</w:t>
      </w:r>
      <w:r>
        <w:rPr>
          <w:w w:val="122"/>
          <w:position w:val="-1"/>
          <w:sz w:val="28"/>
          <w:szCs w:val="28"/>
        </w:rPr>
        <w:t>a</w:t>
      </w:r>
      <w:r>
        <w:rPr>
          <w:w w:val="117"/>
          <w:position w:val="-1"/>
          <w:sz w:val="28"/>
          <w:szCs w:val="28"/>
        </w:rPr>
        <w:t>t</w:t>
      </w:r>
      <w:r>
        <w:rPr>
          <w:w w:val="110"/>
          <w:position w:val="-1"/>
          <w:sz w:val="28"/>
          <w:szCs w:val="28"/>
        </w:rPr>
        <w:t>h</w:t>
      </w:r>
      <w:r>
        <w:rPr>
          <w:w w:val="104"/>
          <w:position w:val="-1"/>
          <w:sz w:val="28"/>
          <w:szCs w:val="28"/>
        </w:rPr>
        <w:t>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743" w:right="6172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93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spacing w:val="2"/>
          <w:w w:val="101"/>
          <w:sz w:val="28"/>
          <w:szCs w:val="28"/>
        </w:rPr>
        <w:t>r</w:t>
      </w:r>
      <w:r>
        <w:rPr>
          <w:w w:val="94"/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Data</w:t>
      </w:r>
      <w:r>
        <w:rPr>
          <w:spacing w:val="47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4"/>
          <w:sz w:val="28"/>
          <w:szCs w:val="28"/>
        </w:rPr>
        <w:t>y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 xml:space="preserve">s 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3"/>
        <w:ind w:left="743"/>
        <w:rPr>
          <w:sz w:val="28"/>
          <w:szCs w:val="28"/>
        </w:rPr>
      </w:pP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il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82"/>
        <w:ind w:left="743"/>
        <w:rPr>
          <w:sz w:val="28"/>
          <w:szCs w:val="28"/>
        </w:rPr>
      </w:pP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82" w:line="320" w:lineRule="exact"/>
        <w:ind w:left="743"/>
        <w:rPr>
          <w:sz w:val="28"/>
          <w:szCs w:val="28"/>
        </w:rPr>
      </w:pPr>
      <w:r>
        <w:rPr>
          <w:w w:val="112"/>
          <w:position w:val="-1"/>
          <w:sz w:val="28"/>
          <w:szCs w:val="28"/>
        </w:rPr>
        <w:t>d</w:t>
      </w:r>
      <w:r>
        <w:rPr>
          <w:w w:val="122"/>
          <w:position w:val="-1"/>
          <w:sz w:val="28"/>
          <w:szCs w:val="28"/>
        </w:rPr>
        <w:t>a</w:t>
      </w:r>
      <w:r>
        <w:rPr>
          <w:w w:val="117"/>
          <w:position w:val="-1"/>
          <w:sz w:val="28"/>
          <w:szCs w:val="28"/>
        </w:rPr>
        <w:t>t</w:t>
      </w:r>
      <w:r>
        <w:rPr>
          <w:w w:val="122"/>
          <w:position w:val="-1"/>
          <w:sz w:val="28"/>
          <w:szCs w:val="28"/>
        </w:rPr>
        <w:t>a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8"/>
          <w:position w:val="-1"/>
          <w:sz w:val="28"/>
          <w:szCs w:val="28"/>
        </w:rPr>
        <w:t>c</w:t>
      </w:r>
      <w:r>
        <w:rPr>
          <w:w w:val="101"/>
          <w:position w:val="-1"/>
          <w:sz w:val="28"/>
          <w:szCs w:val="28"/>
        </w:rPr>
        <w:t>r</w:t>
      </w:r>
      <w:r>
        <w:rPr>
          <w:w w:val="87"/>
          <w:position w:val="-1"/>
          <w:sz w:val="28"/>
          <w:szCs w:val="28"/>
        </w:rPr>
        <w:t>i</w:t>
      </w:r>
      <w:r>
        <w:rPr>
          <w:w w:val="112"/>
          <w:position w:val="-1"/>
          <w:sz w:val="28"/>
          <w:szCs w:val="28"/>
        </w:rPr>
        <w:t>b</w:t>
      </w:r>
      <w:r>
        <w:rPr>
          <w:w w:val="119"/>
          <w:position w:val="-1"/>
          <w:sz w:val="28"/>
          <w:szCs w:val="28"/>
        </w:rPr>
        <w:t>e</w:t>
      </w:r>
      <w:r>
        <w:rPr>
          <w:w w:val="103"/>
          <w:position w:val="-1"/>
          <w:sz w:val="28"/>
          <w:szCs w:val="28"/>
        </w:rPr>
        <w:t>()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812" w:right="3034" w:hanging="69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97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>or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Null</w:t>
      </w:r>
      <w:r>
        <w:rPr>
          <w:spacing w:val="-11"/>
          <w:sz w:val="28"/>
          <w:szCs w:val="28"/>
        </w:rPr>
        <w:t xml:space="preserve"> </w:t>
      </w:r>
      <w:r>
        <w:rPr>
          <w:spacing w:val="-6"/>
          <w:w w:val="88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Handling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Null</w:t>
      </w:r>
      <w:r>
        <w:rPr>
          <w:spacing w:val="-11"/>
          <w:sz w:val="28"/>
          <w:szCs w:val="28"/>
        </w:rPr>
        <w:t xml:space="preserve"> </w:t>
      </w:r>
      <w:r>
        <w:rPr>
          <w:spacing w:val="-6"/>
          <w:w w:val="88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 xml:space="preserve">s 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nu</w:t>
      </w:r>
      <w:r>
        <w:rPr>
          <w:w w:val="87"/>
          <w:sz w:val="28"/>
          <w:szCs w:val="28"/>
        </w:rPr>
        <w:t>ll</w:t>
      </w:r>
      <w:r>
        <w:rPr>
          <w:w w:val="103"/>
          <w:sz w:val="28"/>
          <w:szCs w:val="28"/>
        </w:rPr>
        <w:t>()</w:t>
      </w:r>
      <w:r>
        <w:rPr>
          <w:w w:val="105"/>
          <w:sz w:val="28"/>
          <w:szCs w:val="28"/>
        </w:rPr>
        <w:t>.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94"/>
          <w:sz w:val="28"/>
          <w:szCs w:val="28"/>
        </w:rPr>
        <w:t>y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3"/>
        <w:ind w:left="812"/>
        <w:rPr>
          <w:sz w:val="28"/>
          <w:szCs w:val="28"/>
        </w:rPr>
      </w:pP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nu</w:t>
      </w:r>
      <w:r>
        <w:rPr>
          <w:w w:val="87"/>
          <w:sz w:val="28"/>
          <w:szCs w:val="28"/>
        </w:rPr>
        <w:t>ll</w:t>
      </w:r>
      <w:r>
        <w:rPr>
          <w:w w:val="103"/>
          <w:sz w:val="28"/>
          <w:szCs w:val="28"/>
        </w:rPr>
        <w:t>()</w:t>
      </w:r>
      <w:r>
        <w:rPr>
          <w:w w:val="105"/>
          <w:sz w:val="28"/>
          <w:szCs w:val="28"/>
        </w:rPr>
        <w:t>.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82"/>
        <w:ind w:left="120"/>
        <w:rPr>
          <w:sz w:val="28"/>
          <w:szCs w:val="28"/>
        </w:rPr>
      </w:pP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87"/>
          <w:sz w:val="28"/>
          <w:szCs w:val="28"/>
        </w:rPr>
        <w:t>ll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08"/>
          <w:sz w:val="28"/>
          <w:szCs w:val="28"/>
        </w:rPr>
        <w:t>(d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</w:p>
    <w:p w:rsidR="00DF7E86" w:rsidRDefault="00FB3854">
      <w:pPr>
        <w:spacing w:before="82"/>
        <w:ind w:left="120"/>
        <w:rPr>
          <w:sz w:val="28"/>
          <w:szCs w:val="28"/>
        </w:rPr>
      </w:pP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3"/>
          <w:sz w:val="28"/>
          <w:szCs w:val="28"/>
        </w:rPr>
        <w:t>()</w:t>
      </w:r>
      <w:r>
        <w:rPr>
          <w:w w:val="79"/>
          <w:sz w:val="28"/>
          <w:szCs w:val="28"/>
        </w:rPr>
        <w:t>[</w:t>
      </w:r>
      <w:r>
        <w:rPr>
          <w:w w:val="99"/>
          <w:sz w:val="28"/>
          <w:szCs w:val="28"/>
        </w:rPr>
        <w:t>0]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120"/>
        <w:rPr>
          <w:sz w:val="28"/>
          <w:szCs w:val="28"/>
        </w:rPr>
      </w:pP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nu</w:t>
      </w:r>
      <w:r>
        <w:rPr>
          <w:w w:val="87"/>
          <w:sz w:val="28"/>
          <w:szCs w:val="28"/>
        </w:rPr>
        <w:t>ll</w:t>
      </w:r>
      <w:r>
        <w:rPr>
          <w:w w:val="103"/>
          <w:sz w:val="28"/>
          <w:szCs w:val="28"/>
        </w:rPr>
        <w:t>()</w:t>
      </w:r>
      <w:r>
        <w:rPr>
          <w:w w:val="105"/>
          <w:sz w:val="28"/>
          <w:szCs w:val="28"/>
        </w:rPr>
        <w:t>.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82" w:line="301" w:lineRule="auto"/>
        <w:ind w:left="812" w:right="3308"/>
        <w:rPr>
          <w:sz w:val="28"/>
          <w:szCs w:val="28"/>
        </w:rPr>
      </w:pPr>
      <w:r>
        <w:rPr>
          <w:sz w:val="28"/>
          <w:szCs w:val="28"/>
        </w:rPr>
        <w:t xml:space="preserve">#Data </w:t>
      </w:r>
      <w:r>
        <w:rPr>
          <w:spacing w:val="7"/>
          <w:sz w:val="28"/>
          <w:szCs w:val="28"/>
        </w:rPr>
        <w:t xml:space="preserve"> </w:t>
      </w:r>
      <w:r>
        <w:rPr>
          <w:w w:val="88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1"/>
          <w:sz w:val="28"/>
          <w:szCs w:val="28"/>
        </w:rPr>
        <w:t>z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 xml:space="preserve">n 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08"/>
          <w:sz w:val="28"/>
          <w:szCs w:val="28"/>
        </w:rPr>
        <w:t>(d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78"/>
          <w:sz w:val="28"/>
          <w:szCs w:val="28"/>
        </w:rPr>
        <w:t>,</w:t>
      </w:r>
      <w:r>
        <w:rPr>
          <w:w w:val="99"/>
          <w:sz w:val="28"/>
          <w:szCs w:val="28"/>
        </w:rPr>
        <w:t>x</w:t>
      </w:r>
      <w:r>
        <w:rPr>
          <w:w w:val="97"/>
          <w:sz w:val="28"/>
          <w:szCs w:val="28"/>
        </w:rPr>
        <w:t>=</w:t>
      </w:r>
      <w:r>
        <w:rPr>
          <w:w w:val="96"/>
          <w:sz w:val="28"/>
          <w:szCs w:val="28"/>
        </w:rPr>
        <w:t>'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96"/>
          <w:sz w:val="28"/>
          <w:szCs w:val="28"/>
        </w:rPr>
        <w:t>'</w:t>
      </w:r>
      <w:r>
        <w:rPr>
          <w:w w:val="97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7"/>
          <w:sz w:val="28"/>
          <w:szCs w:val="28"/>
        </w:rPr>
        <w:t>t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 xml:space="preserve">) </w:t>
      </w:r>
      <w:r>
        <w:rPr>
          <w:w w:val="112"/>
          <w:sz w:val="28"/>
          <w:szCs w:val="28"/>
        </w:rPr>
        <w:t>m</w:t>
      </w:r>
      <w:r>
        <w:rPr>
          <w:w w:val="78"/>
          <w:sz w:val="28"/>
          <w:szCs w:val="28"/>
        </w:rPr>
        <w:t>,</w:t>
      </w:r>
      <w:r>
        <w:rPr>
          <w:w w:val="104"/>
          <w:sz w:val="28"/>
          <w:szCs w:val="28"/>
        </w:rPr>
        <w:t>f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5"/>
          <w:sz w:val="28"/>
          <w:szCs w:val="28"/>
        </w:rPr>
        <w:t>.</w:t>
      </w: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3"/>
        <w:ind w:left="812"/>
        <w:rPr>
          <w:sz w:val="28"/>
          <w:szCs w:val="28"/>
        </w:rPr>
      </w:pPr>
      <w:r>
        <w:rPr>
          <w:sz w:val="28"/>
          <w:szCs w:val="28"/>
        </w:rPr>
        <w:t>print("No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w w:val="78"/>
          <w:sz w:val="28"/>
          <w:szCs w:val="28"/>
        </w:rPr>
        <w:t>",</w:t>
      </w:r>
      <w:r>
        <w:rPr>
          <w:w w:val="112"/>
          <w:sz w:val="28"/>
          <w:szCs w:val="28"/>
        </w:rPr>
        <w:t>m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812"/>
        <w:rPr>
          <w:sz w:val="28"/>
          <w:szCs w:val="28"/>
        </w:rPr>
      </w:pPr>
      <w:r>
        <w:rPr>
          <w:sz w:val="28"/>
          <w:szCs w:val="28"/>
        </w:rPr>
        <w:t>print("No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spacing w:val="-3"/>
          <w:w w:val="99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w w:val="78"/>
          <w:sz w:val="28"/>
          <w:szCs w:val="28"/>
        </w:rPr>
        <w:t>",</w:t>
      </w:r>
      <w:r>
        <w:rPr>
          <w:spacing w:val="3"/>
          <w:w w:val="104"/>
          <w:sz w:val="28"/>
          <w:szCs w:val="28"/>
        </w:rPr>
        <w:t>f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20" w:lineRule="exact"/>
        <w:rPr>
          <w:sz w:val="22"/>
          <w:szCs w:val="22"/>
        </w:rPr>
      </w:pPr>
    </w:p>
    <w:p w:rsidR="00DF7E86" w:rsidRDefault="00FB3854">
      <w:pPr>
        <w:ind w:left="5136" w:right="4761"/>
        <w:jc w:val="center"/>
        <w:rPr>
          <w:sz w:val="28"/>
          <w:szCs w:val="28"/>
        </w:rPr>
        <w:sectPr w:rsidR="00DF7E86">
          <w:footerReference w:type="default" r:id="rId52"/>
          <w:pgSz w:w="11900" w:h="16840"/>
          <w:pgMar w:top="1500" w:right="820" w:bottom="280" w:left="780" w:header="0" w:footer="0" w:gutter="0"/>
          <w:cols w:space="720"/>
        </w:sectPr>
      </w:pPr>
      <w:r>
        <w:rPr>
          <w:b/>
          <w:w w:val="114"/>
          <w:sz w:val="28"/>
          <w:szCs w:val="28"/>
        </w:rPr>
        <w:t>33</w:t>
      </w:r>
    </w:p>
    <w:p w:rsidR="00DF7E86" w:rsidRDefault="00DF7E86">
      <w:pPr>
        <w:spacing w:before="2" w:line="400" w:lineRule="exact"/>
        <w:ind w:left="182" w:right="4547"/>
        <w:rPr>
          <w:sz w:val="28"/>
          <w:szCs w:val="28"/>
        </w:rPr>
      </w:pPr>
      <w:r w:rsidRPr="00DF7E86">
        <w:lastRenderedPageBreak/>
        <w:pict>
          <v:group id="_x0000_s1392" style="position:absolute;left:0;text-align:left;margin-left:38.2pt;margin-top:38.95pt;width:531.3pt;height:780.85pt;z-index:-3615;mso-position-horizontal-relative:page;mso-position-vertical-relative:page" coordorigin="764,779" coordsize="10626,15617">
            <v:shape id="_x0000_s1425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424" style="position:absolute;left:899;top:1574;width:5395;height:345" coordorigin="899,1574" coordsize="5395,345" path="m899,1574r5396,l6295,1918r-5396,l899,1574xe" stroked="f">
              <v:path arrowok="t"/>
            </v:shape>
            <v:shape id="_x0000_s1423" style="position:absolute;left:899;top:1978;width:5485;height:345" coordorigin="899,1978" coordsize="5485,345" path="m899,1978r5486,l6385,2323r-5486,l899,1978xe" stroked="f">
              <v:path arrowok="t"/>
            </v:shape>
            <v:shape id="_x0000_s1422" style="position:absolute;left:899;top:2383;width:4781;height:345" coordorigin="899,2383" coordsize="4781,345" path="m899,2383r4781,l5680,2728r-4781,l899,2383xe" stroked="f">
              <v:path arrowok="t"/>
            </v:shape>
            <v:shape id="_x0000_s1421" style="position:absolute;left:899;top:2788;width:5560;height:345" coordorigin="899,2788" coordsize="5560,345" path="m899,2788r5561,l6460,3132r-5561,l899,2788xe" stroked="f">
              <v:path arrowok="t"/>
            </v:shape>
            <v:shape id="_x0000_s1420" style="position:absolute;left:899;top:3597;width:8678;height:345" coordorigin="899,3597" coordsize="8678,345" path="m899,3597r8678,l9577,3942r-8678,l899,3597xe" stroked="f">
              <v:path arrowok="t"/>
            </v:shape>
            <v:shape id="_x0000_s1419" style="position:absolute;left:899;top:4002;width:2848;height:345" coordorigin="899,4002" coordsize="2848,345" path="m899,4002r2848,l3747,4346r-2848,l899,4002xe" stroked="f">
              <v:path arrowok="t"/>
            </v:shape>
            <v:shape id="_x0000_s1418" style="position:absolute;left:899;top:4406;width:2623;height:345" coordorigin="899,4406" coordsize="2623,345" path="m899,4406r2623,l3522,4751r-2623,l899,4406xe" stroked="f">
              <v:path arrowok="t"/>
            </v:shape>
            <v:shape id="_x0000_s1417" style="position:absolute;left:899;top:5216;width:10057;height:345" coordorigin="899,5216" coordsize="10057,345" path="m899,5216r10057,l10956,5560r-10057,l899,5216xe" stroked="f">
              <v:path arrowok="t"/>
            </v:shape>
            <v:shape id="_x0000_s1416" style="position:absolute;left:899;top:5620;width:7059;height:345" coordorigin="899,5620" coordsize="7059,345" path="m899,5620r7059,l7958,5965r-7059,l899,5620xe" stroked="f">
              <v:path arrowok="t"/>
            </v:shape>
            <v:shape id="_x0000_s1415" style="position:absolute;left:899;top:6025;width:7704;height:345" coordorigin="899,6025" coordsize="7704,345" path="m899,6025r7704,l8603,6370r-7704,l899,6025xe" stroked="f">
              <v:path arrowok="t"/>
            </v:shape>
            <v:shape id="_x0000_s1414" style="position:absolute;left:899;top:6834;width:6010;height:345" coordorigin="899,6834" coordsize="6010,345" path="m899,6834r6010,l6909,7179r-6010,l899,6834xe" stroked="f">
              <v:path arrowok="t"/>
            </v:shape>
            <v:shape id="_x0000_s1413" style="position:absolute;left:899;top:7239;width:2278;height:345" coordorigin="899,7239" coordsize="2278,345" path="m899,7239r2278,l3177,7584r-2278,l899,7239xe" stroked="f">
              <v:path arrowok="t"/>
            </v:shape>
            <v:shape id="_x0000_s1412" style="position:absolute;left:899;top:7644;width:2203;height:345" coordorigin="899,7644" coordsize="2203,345" path="m899,7644r2203,l3102,7988r-2203,l899,7644xe" stroked="f">
              <v:path arrowok="t"/>
            </v:shape>
            <v:shape id="_x0000_s1411" style="position:absolute;left:899;top:8048;width:764;height:345" coordorigin="899,8048" coordsize="764,345" path="m899,8048r765,l1664,8393r-765,l899,8048xe" stroked="f">
              <v:path arrowok="t"/>
            </v:shape>
            <v:shape id="_x0000_s1410" style="position:absolute;left:1664;top:8048;width:4886;height:345" coordorigin="1664,8048" coordsize="4886,345" path="m1664,8048r4885,l6549,8393r-4885,l1664,8048xe" stroked="f">
              <v:path arrowok="t"/>
            </v:shape>
            <v:shape id="_x0000_s1409" style="position:absolute;left:899;top:8453;width:4316;height:345" coordorigin="899,8453" coordsize="4316,345" path="m899,8453r4317,l5216,8798r-4317,l899,8453xe" stroked="f">
              <v:path arrowok="t"/>
            </v:shape>
            <v:shape id="_x0000_s1408" style="position:absolute;left:899;top:8858;width:7554;height:345" coordorigin="899,8858" coordsize="7554,345" path="m899,8858r7554,l8453,9202r-7554,l899,8858xe" stroked="f">
              <v:path arrowok="t"/>
            </v:shape>
            <v:shape id="_x0000_s1407" style="position:absolute;left:899;top:9262;width:7209;height:345" coordorigin="899,9262" coordsize="7209,345" path="m899,9262r7209,l8108,9607r-7209,l899,9262xe" stroked="f">
              <v:path arrowok="t"/>
            </v:shape>
            <v:shape id="_x0000_s1406" style="position:absolute;left:899;top:9667;width:5920;height:345" coordorigin="899,9667" coordsize="5920,345" path="m899,9667r5920,l6819,10012r-5920,l899,9667xe" stroked="f">
              <v:path arrowok="t"/>
            </v:shape>
            <v:shape id="_x0000_s1405" style="position:absolute;left:899;top:10072;width:2158;height:345" coordorigin="899,10072" coordsize="2158,345" path="m899,10072r2158,l3057,10416r-2158,l899,10072xe" stroked="f">
              <v:path arrowok="t"/>
            </v:shape>
            <v:shape id="_x0000_s1404" style="position:absolute;left:899;top:10476;width:5201;height:345" coordorigin="899,10476" coordsize="5201,345" path="m899,10476r5201,l6100,10821r-5201,l899,10476xe" stroked="f">
              <v:path arrowok="t"/>
            </v:shape>
            <v:shape id="_x0000_s1403" style="position:absolute;left:899;top:10881;width:5216;height:345" coordorigin="899,10881" coordsize="5216,345" path="m899,10881r5216,l6115,11226r-5216,l899,10881xe" stroked="f">
              <v:path arrowok="t"/>
            </v:shape>
            <v:shape id="_x0000_s1402" style="position:absolute;left:899;top:11286;width:2158;height:345" coordorigin="899,11286" coordsize="2158,345" path="m899,11286r2158,l3057,11630r-2158,l899,11286xe" stroked="f">
              <v:path arrowok="t"/>
            </v:shape>
            <v:shape id="_x0000_s1401" style="position:absolute;left:899;top:11690;width:4736;height:345" coordorigin="899,11690" coordsize="4736,345" path="m899,11690r4736,l5635,12035r-4736,l899,11690xe" stroked="f">
              <v:path arrowok="t"/>
            </v:shape>
            <v:shape id="_x0000_s1400" style="position:absolute;left:899;top:12095;width:3237;height:345" coordorigin="899,12095" coordsize="3237,345" path="m899,12095r3238,l4137,12440r-3238,l899,12095xe" stroked="f">
              <v:path arrowok="t"/>
            </v:shape>
            <v:shape id="_x0000_s1399" style="position:absolute;left:899;top:12499;width:4961;height:345" coordorigin="899,12499" coordsize="4961,345" path="m899,12499r4961,l5860,12844r-4961,l899,12499xe" stroked="f">
              <v:path arrowok="t"/>
            </v:shape>
            <v:shape id="_x0000_s1398" style="position:absolute;left:899;top:12904;width:7554;height:345" coordorigin="899,12904" coordsize="7554,345" path="m899,12904r7554,l8453,13249r-7554,l899,12904xe" stroked="f">
              <v:path arrowok="t"/>
            </v:shape>
            <v:shape id="_x0000_s1397" style="position:absolute;left:899;top:13309;width:5201;height:345" coordorigin="899,13309" coordsize="5201,345" path="m899,13309r5201,l6100,13654r-5201,l899,13309xe" stroked="f">
              <v:path arrowok="t"/>
            </v:shape>
            <v:shape id="_x0000_s1396" style="position:absolute;left:899;top:13713;width:5905;height:345" coordorigin="899,13713" coordsize="5905,345" path="m899,13713r5905,l6804,14058r-5905,l899,13713xe" stroked="f">
              <v:path arrowok="t"/>
            </v:shape>
            <v:shape id="_x0000_s1395" style="position:absolute;left:899;top:14118;width:3822;height:345" coordorigin="899,14118" coordsize="3822,345" path="m899,14118r3822,l4721,14463r-3822,l899,14118xe" stroked="f">
              <v:path arrowok="t"/>
            </v:shape>
            <v:shape id="_x0000_s1394" style="position:absolute;left:899;top:14523;width:6549;height:345" coordorigin="899,14523" coordsize="6549,345" path="m899,14523r6550,l7449,14868r-6550,l899,14523xe" stroked="f">
              <v:path arrowok="t"/>
            </v:shape>
            <v:shape id="_x0000_s1393" style="position:absolute;left:899;top:14927;width:2398;height:345" coordorigin="899,14927" coordsize="2398,345" path="m899,14927r2398,l3297,15272r-2398,l899,14927xe" stroked="f">
              <v:path arrowok="t"/>
            </v:shape>
            <w10:wrap anchorx="page" anchory="page"/>
          </v:group>
        </w:pict>
      </w:r>
      <w:r w:rsidR="00FB3854">
        <w:rPr>
          <w:w w:val="132"/>
          <w:sz w:val="28"/>
          <w:szCs w:val="28"/>
        </w:rPr>
        <w:t>s</w:t>
      </w:r>
      <w:r w:rsidR="00FB3854">
        <w:rPr>
          <w:w w:val="110"/>
          <w:sz w:val="28"/>
          <w:szCs w:val="28"/>
        </w:rPr>
        <w:t>n</w:t>
      </w:r>
      <w:r w:rsidR="00FB3854">
        <w:rPr>
          <w:w w:val="132"/>
          <w:sz w:val="28"/>
          <w:szCs w:val="28"/>
        </w:rPr>
        <w:t>s</w:t>
      </w:r>
      <w:r w:rsidR="00FB3854">
        <w:rPr>
          <w:w w:val="105"/>
          <w:sz w:val="28"/>
          <w:szCs w:val="28"/>
        </w:rPr>
        <w:t>.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un</w:t>
      </w:r>
      <w:r w:rsidR="00FB3854">
        <w:rPr>
          <w:w w:val="117"/>
          <w:sz w:val="28"/>
          <w:szCs w:val="28"/>
        </w:rPr>
        <w:t>t</w:t>
      </w:r>
      <w:r w:rsidR="00FB3854">
        <w:rPr>
          <w:w w:val="112"/>
          <w:sz w:val="28"/>
          <w:szCs w:val="28"/>
        </w:rPr>
        <w:t>p</w:t>
      </w:r>
      <w:r w:rsidR="00FB3854">
        <w:rPr>
          <w:w w:val="87"/>
          <w:sz w:val="28"/>
          <w:szCs w:val="28"/>
        </w:rPr>
        <w:t>l</w:t>
      </w:r>
      <w:r w:rsidR="00FB3854">
        <w:rPr>
          <w:w w:val="113"/>
          <w:sz w:val="28"/>
          <w:szCs w:val="28"/>
        </w:rPr>
        <w:t>o</w:t>
      </w:r>
      <w:r w:rsidR="00FB3854">
        <w:rPr>
          <w:w w:val="117"/>
          <w:sz w:val="28"/>
          <w:szCs w:val="28"/>
        </w:rPr>
        <w:t>t</w:t>
      </w:r>
      <w:r w:rsidR="00FB3854">
        <w:rPr>
          <w:w w:val="108"/>
          <w:sz w:val="28"/>
          <w:szCs w:val="28"/>
        </w:rPr>
        <w:t>(d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97"/>
          <w:sz w:val="28"/>
          <w:szCs w:val="28"/>
        </w:rPr>
        <w:t>=</w:t>
      </w:r>
      <w:r w:rsidR="00FB3854">
        <w:rPr>
          <w:w w:val="112"/>
          <w:sz w:val="28"/>
          <w:szCs w:val="28"/>
        </w:rPr>
        <w:t>d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78"/>
          <w:sz w:val="28"/>
          <w:szCs w:val="28"/>
        </w:rPr>
        <w:t>,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99"/>
          <w:sz w:val="28"/>
          <w:szCs w:val="28"/>
        </w:rPr>
        <w:t>x</w:t>
      </w:r>
      <w:r w:rsidR="00FB3854">
        <w:rPr>
          <w:w w:val="97"/>
          <w:sz w:val="28"/>
          <w:szCs w:val="28"/>
        </w:rPr>
        <w:t>=</w:t>
      </w:r>
      <w:r w:rsidR="00FB3854">
        <w:rPr>
          <w:w w:val="96"/>
          <w:sz w:val="28"/>
          <w:szCs w:val="28"/>
        </w:rPr>
        <w:t>'</w:t>
      </w:r>
      <w:r w:rsidR="00FB3854">
        <w:rPr>
          <w:w w:val="90"/>
          <w:sz w:val="28"/>
          <w:szCs w:val="28"/>
        </w:rPr>
        <w:t>D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104"/>
          <w:sz w:val="28"/>
          <w:szCs w:val="28"/>
        </w:rPr>
        <w:t xml:space="preserve">) </w:t>
      </w:r>
      <w:r w:rsidR="00FB3854">
        <w:rPr>
          <w:w w:val="88"/>
          <w:sz w:val="28"/>
          <w:szCs w:val="28"/>
        </w:rPr>
        <w:t>L</w:t>
      </w:r>
      <w:r w:rsidR="00FB3854">
        <w:rPr>
          <w:spacing w:val="-14"/>
          <w:w w:val="90"/>
          <w:sz w:val="28"/>
          <w:szCs w:val="28"/>
        </w:rPr>
        <w:t>D</w:t>
      </w:r>
      <w:r w:rsidR="00FB3854">
        <w:rPr>
          <w:w w:val="78"/>
          <w:sz w:val="28"/>
          <w:szCs w:val="28"/>
        </w:rPr>
        <w:t>,</w:t>
      </w:r>
      <w:r w:rsidR="00FB3854">
        <w:rPr>
          <w:w w:val="98"/>
          <w:sz w:val="28"/>
          <w:szCs w:val="28"/>
        </w:rPr>
        <w:t>N</w:t>
      </w:r>
      <w:r w:rsidR="00FB3854">
        <w:rPr>
          <w:w w:val="88"/>
          <w:sz w:val="28"/>
          <w:szCs w:val="28"/>
        </w:rPr>
        <w:t>L</w:t>
      </w:r>
      <w:r w:rsidR="00FB3854">
        <w:rPr>
          <w:w w:val="90"/>
          <w:sz w:val="28"/>
          <w:szCs w:val="28"/>
        </w:rPr>
        <w:t>D</w:t>
      </w:r>
      <w:r w:rsidR="00FB3854">
        <w:rPr>
          <w:w w:val="97"/>
          <w:sz w:val="28"/>
          <w:szCs w:val="28"/>
        </w:rPr>
        <w:t>=</w:t>
      </w:r>
      <w:r w:rsidR="00FB3854">
        <w:rPr>
          <w:w w:val="112"/>
          <w:sz w:val="28"/>
          <w:szCs w:val="28"/>
        </w:rPr>
        <w:t>d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90"/>
          <w:sz w:val="28"/>
          <w:szCs w:val="28"/>
        </w:rPr>
        <w:t>D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5"/>
          <w:sz w:val="28"/>
          <w:szCs w:val="28"/>
        </w:rPr>
        <w:t>.</w:t>
      </w:r>
      <w:r w:rsidR="00FB3854">
        <w:rPr>
          <w:spacing w:val="-2"/>
          <w:w w:val="96"/>
          <w:sz w:val="28"/>
          <w:szCs w:val="28"/>
        </w:rPr>
        <w:t>v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  <w:r w:rsidR="00FB3854">
        <w:rPr>
          <w:w w:val="110"/>
          <w:sz w:val="28"/>
          <w:szCs w:val="28"/>
        </w:rPr>
        <w:t>u</w:t>
      </w:r>
      <w:r w:rsidR="00FB3854">
        <w:rPr>
          <w:w w:val="119"/>
          <w:sz w:val="28"/>
          <w:szCs w:val="28"/>
        </w:rPr>
        <w:t>e</w:t>
      </w:r>
      <w:r w:rsidR="00FB3854">
        <w:rPr>
          <w:w w:val="90"/>
          <w:sz w:val="28"/>
          <w:szCs w:val="28"/>
        </w:rPr>
        <w:t>_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un</w:t>
      </w:r>
      <w:r w:rsidR="00FB3854">
        <w:rPr>
          <w:w w:val="117"/>
          <w:sz w:val="28"/>
          <w:szCs w:val="28"/>
        </w:rPr>
        <w:t>t</w:t>
      </w:r>
      <w:r w:rsidR="00FB3854">
        <w:rPr>
          <w:w w:val="132"/>
          <w:sz w:val="28"/>
          <w:szCs w:val="28"/>
        </w:rPr>
        <w:t>s</w:t>
      </w:r>
      <w:r w:rsidR="00FB3854">
        <w:rPr>
          <w:w w:val="103"/>
          <w:sz w:val="28"/>
          <w:szCs w:val="28"/>
        </w:rPr>
        <w:t xml:space="preserve">() </w:t>
      </w:r>
      <w:r w:rsidR="00FB3854">
        <w:rPr>
          <w:sz w:val="28"/>
          <w:szCs w:val="28"/>
        </w:rPr>
        <w:t>print("li</w:t>
      </w:r>
      <w:r w:rsidR="00FB3854">
        <w:rPr>
          <w:spacing w:val="-2"/>
          <w:sz w:val="28"/>
          <w:szCs w:val="28"/>
        </w:rPr>
        <w:t>v</w:t>
      </w:r>
      <w:r w:rsidR="00FB3854">
        <w:rPr>
          <w:sz w:val="28"/>
          <w:szCs w:val="28"/>
        </w:rPr>
        <w:t>er</w:t>
      </w:r>
      <w:r w:rsidR="00FB3854">
        <w:rPr>
          <w:spacing w:val="10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p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:</w:t>
      </w:r>
      <w:r w:rsidR="00FB3854">
        <w:rPr>
          <w:w w:val="78"/>
          <w:sz w:val="28"/>
          <w:szCs w:val="28"/>
        </w:rPr>
        <w:t>",</w:t>
      </w:r>
      <w:r w:rsidR="00FB3854">
        <w:rPr>
          <w:w w:val="88"/>
          <w:sz w:val="28"/>
          <w:szCs w:val="28"/>
        </w:rPr>
        <w:t>L</w:t>
      </w:r>
      <w:r w:rsidR="00FB3854">
        <w:rPr>
          <w:w w:val="90"/>
          <w:sz w:val="28"/>
          <w:szCs w:val="28"/>
        </w:rPr>
        <w:t>D</w:t>
      </w:r>
      <w:r w:rsidR="00FB3854">
        <w:rPr>
          <w:w w:val="104"/>
          <w:sz w:val="28"/>
          <w:szCs w:val="28"/>
        </w:rPr>
        <w:t xml:space="preserve">) </w:t>
      </w:r>
      <w:r w:rsidR="00FB3854">
        <w:rPr>
          <w:w w:val="112"/>
          <w:sz w:val="28"/>
          <w:szCs w:val="28"/>
        </w:rPr>
        <w:t>p</w:t>
      </w:r>
      <w:r w:rsidR="00FB3854">
        <w:rPr>
          <w:w w:val="101"/>
          <w:sz w:val="28"/>
          <w:szCs w:val="28"/>
        </w:rPr>
        <w:t>r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89"/>
          <w:sz w:val="28"/>
          <w:szCs w:val="28"/>
        </w:rPr>
        <w:t>("</w:t>
      </w:r>
      <w:r w:rsidR="00FB3854">
        <w:rPr>
          <w:w w:val="98"/>
          <w:sz w:val="28"/>
          <w:szCs w:val="28"/>
        </w:rPr>
        <w:t>N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w w:val="82"/>
          <w:sz w:val="28"/>
          <w:szCs w:val="28"/>
        </w:rPr>
        <w:t>-</w:t>
      </w:r>
      <w:r w:rsidR="00FB3854">
        <w:rPr>
          <w:w w:val="87"/>
          <w:sz w:val="28"/>
          <w:szCs w:val="28"/>
        </w:rPr>
        <w:t>li</w:t>
      </w:r>
      <w:r w:rsidR="00FB3854">
        <w:rPr>
          <w:spacing w:val="-2"/>
          <w:w w:val="96"/>
          <w:sz w:val="28"/>
          <w:szCs w:val="28"/>
        </w:rPr>
        <w:t>v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p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:</w:t>
      </w:r>
      <w:r w:rsidR="00FB3854">
        <w:rPr>
          <w:w w:val="78"/>
          <w:sz w:val="28"/>
          <w:szCs w:val="28"/>
        </w:rPr>
        <w:t>",</w:t>
      </w:r>
      <w:r w:rsidR="00FB3854">
        <w:rPr>
          <w:w w:val="98"/>
          <w:sz w:val="28"/>
          <w:szCs w:val="28"/>
        </w:rPr>
        <w:t>N</w:t>
      </w:r>
      <w:r w:rsidR="00FB3854">
        <w:rPr>
          <w:w w:val="88"/>
          <w:sz w:val="28"/>
          <w:szCs w:val="28"/>
        </w:rPr>
        <w:t>L</w:t>
      </w:r>
      <w:r w:rsidR="00FB3854">
        <w:rPr>
          <w:w w:val="90"/>
          <w:sz w:val="28"/>
          <w:szCs w:val="28"/>
        </w:rPr>
        <w:t>D</w:t>
      </w:r>
      <w:r w:rsidR="00FB3854">
        <w:rPr>
          <w:w w:val="104"/>
          <w:sz w:val="28"/>
          <w:szCs w:val="28"/>
        </w:rPr>
        <w:t>)</w:t>
      </w:r>
    </w:p>
    <w:p w:rsidR="00DF7E86" w:rsidRDefault="00DF7E86">
      <w:pPr>
        <w:spacing w:line="200" w:lineRule="exact"/>
      </w:pPr>
    </w:p>
    <w:p w:rsidR="00DF7E86" w:rsidRDefault="00DF7E86">
      <w:pPr>
        <w:spacing w:before="7" w:line="240" w:lineRule="exact"/>
        <w:rPr>
          <w:sz w:val="24"/>
          <w:szCs w:val="24"/>
        </w:rPr>
      </w:pPr>
    </w:p>
    <w:p w:rsidR="00DF7E86" w:rsidRDefault="00FB3854">
      <w:pPr>
        <w:spacing w:before="20" w:line="301" w:lineRule="auto"/>
        <w:ind w:left="182" w:right="1436" w:hanging="69"/>
        <w:rPr>
          <w:sz w:val="28"/>
          <w:szCs w:val="28"/>
        </w:rPr>
      </w:pPr>
      <w:r>
        <w:rPr>
          <w:sz w:val="28"/>
          <w:szCs w:val="28"/>
        </w:rPr>
        <w:t xml:space="preserve">#Splitting 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0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-6"/>
          <w:w w:val="88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 xml:space="preserve">e </w:t>
      </w:r>
      <w:r>
        <w:rPr>
          <w:w w:val="99"/>
          <w:sz w:val="28"/>
          <w:szCs w:val="28"/>
        </w:rPr>
        <w:t>x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il</w:t>
      </w:r>
      <w:r>
        <w:rPr>
          <w:w w:val="113"/>
          <w:sz w:val="28"/>
          <w:szCs w:val="28"/>
        </w:rPr>
        <w:t>o</w:t>
      </w:r>
      <w:r>
        <w:rPr>
          <w:w w:val="118"/>
          <w:sz w:val="28"/>
          <w:szCs w:val="28"/>
        </w:rPr>
        <w:t>c</w:t>
      </w:r>
      <w:r>
        <w:rPr>
          <w:w w:val="79"/>
          <w:sz w:val="28"/>
          <w:szCs w:val="28"/>
        </w:rPr>
        <w:t>[</w:t>
      </w:r>
      <w:r>
        <w:rPr>
          <w:w w:val="87"/>
          <w:sz w:val="28"/>
          <w:szCs w:val="28"/>
        </w:rPr>
        <w:t>:</w:t>
      </w:r>
      <w:r>
        <w:rPr>
          <w:w w:val="78"/>
          <w:sz w:val="28"/>
          <w:szCs w:val="28"/>
        </w:rPr>
        <w:t>,</w:t>
      </w:r>
      <w:r>
        <w:rPr>
          <w:w w:val="103"/>
          <w:sz w:val="28"/>
          <w:szCs w:val="28"/>
        </w:rPr>
        <w:t>0:</w:t>
      </w:r>
      <w:r>
        <w:rPr>
          <w:w w:val="82"/>
          <w:sz w:val="28"/>
          <w:szCs w:val="28"/>
        </w:rPr>
        <w:t>-</w:t>
      </w:r>
      <w:r>
        <w:rPr>
          <w:w w:val="99"/>
          <w:sz w:val="28"/>
          <w:szCs w:val="28"/>
        </w:rPr>
        <w:t>1]</w:t>
      </w:r>
    </w:p>
    <w:p w:rsidR="00DF7E86" w:rsidRDefault="00FB3854">
      <w:pPr>
        <w:spacing w:before="3" w:line="320" w:lineRule="exact"/>
        <w:ind w:left="182"/>
        <w:rPr>
          <w:sz w:val="28"/>
          <w:szCs w:val="28"/>
        </w:rPr>
      </w:pPr>
      <w:r>
        <w:rPr>
          <w:w w:val="94"/>
          <w:position w:val="-1"/>
          <w:sz w:val="28"/>
          <w:szCs w:val="28"/>
        </w:rPr>
        <w:t>y</w:t>
      </w:r>
      <w:r>
        <w:rPr>
          <w:w w:val="97"/>
          <w:position w:val="-1"/>
          <w:sz w:val="28"/>
          <w:szCs w:val="28"/>
        </w:rPr>
        <w:t>=</w:t>
      </w:r>
      <w:r>
        <w:rPr>
          <w:w w:val="112"/>
          <w:position w:val="-1"/>
          <w:sz w:val="28"/>
          <w:szCs w:val="28"/>
        </w:rPr>
        <w:t>d</w:t>
      </w:r>
      <w:r>
        <w:rPr>
          <w:w w:val="122"/>
          <w:position w:val="-1"/>
          <w:sz w:val="28"/>
          <w:szCs w:val="28"/>
        </w:rPr>
        <w:t>a</w:t>
      </w:r>
      <w:r>
        <w:rPr>
          <w:w w:val="117"/>
          <w:position w:val="-1"/>
          <w:sz w:val="28"/>
          <w:szCs w:val="28"/>
        </w:rPr>
        <w:t>t</w:t>
      </w:r>
      <w:r>
        <w:rPr>
          <w:w w:val="122"/>
          <w:position w:val="-1"/>
          <w:sz w:val="28"/>
          <w:szCs w:val="28"/>
        </w:rPr>
        <w:t>a</w:t>
      </w:r>
      <w:r>
        <w:rPr>
          <w:w w:val="105"/>
          <w:position w:val="-1"/>
          <w:sz w:val="28"/>
          <w:szCs w:val="28"/>
        </w:rPr>
        <w:t>.</w:t>
      </w:r>
      <w:r>
        <w:rPr>
          <w:w w:val="87"/>
          <w:position w:val="-1"/>
          <w:sz w:val="28"/>
          <w:szCs w:val="28"/>
        </w:rPr>
        <w:t>il</w:t>
      </w:r>
      <w:r>
        <w:rPr>
          <w:w w:val="113"/>
          <w:position w:val="-1"/>
          <w:sz w:val="28"/>
          <w:szCs w:val="28"/>
        </w:rPr>
        <w:t>o</w:t>
      </w:r>
      <w:r>
        <w:rPr>
          <w:w w:val="118"/>
          <w:position w:val="-1"/>
          <w:sz w:val="28"/>
          <w:szCs w:val="28"/>
        </w:rPr>
        <w:t>c</w:t>
      </w:r>
      <w:r>
        <w:rPr>
          <w:w w:val="79"/>
          <w:position w:val="-1"/>
          <w:sz w:val="28"/>
          <w:szCs w:val="28"/>
        </w:rPr>
        <w:t>[</w:t>
      </w:r>
      <w:r>
        <w:rPr>
          <w:w w:val="87"/>
          <w:position w:val="-1"/>
          <w:sz w:val="28"/>
          <w:szCs w:val="28"/>
        </w:rPr>
        <w:t>:</w:t>
      </w:r>
      <w:r>
        <w:rPr>
          <w:w w:val="78"/>
          <w:position w:val="-1"/>
          <w:sz w:val="28"/>
          <w:szCs w:val="28"/>
        </w:rPr>
        <w:t>,</w:t>
      </w:r>
      <w:r>
        <w:rPr>
          <w:w w:val="82"/>
          <w:position w:val="-1"/>
          <w:sz w:val="28"/>
          <w:szCs w:val="28"/>
        </w:rPr>
        <w:t>-</w:t>
      </w:r>
      <w:r>
        <w:rPr>
          <w:w w:val="99"/>
          <w:position w:val="-1"/>
          <w:sz w:val="28"/>
          <w:szCs w:val="28"/>
        </w:rPr>
        <w:t>1]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182" w:right="59"/>
        <w:rPr>
          <w:sz w:val="28"/>
          <w:szCs w:val="28"/>
        </w:rPr>
      </w:pPr>
      <w:r>
        <w:rPr>
          <w:sz w:val="28"/>
          <w:szCs w:val="28"/>
        </w:rPr>
        <w:t>#Split</w:t>
      </w:r>
      <w:r>
        <w:rPr>
          <w:spacing w:val="49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3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0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14"/>
          <w:sz w:val="28"/>
          <w:szCs w:val="28"/>
        </w:rPr>
        <w:t>F</w:t>
      </w:r>
      <w:r>
        <w:rPr>
          <w:w w:val="114"/>
          <w:sz w:val="28"/>
          <w:szCs w:val="28"/>
        </w:rPr>
        <w:t>eatu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es</w:t>
      </w:r>
      <w:r>
        <w:rPr>
          <w:spacing w:val="-7"/>
          <w:w w:val="114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spacing w:val="-1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T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ain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4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10"/>
          <w:sz w:val="28"/>
          <w:szCs w:val="28"/>
        </w:rPr>
        <w:t xml:space="preserve"> </w:t>
      </w:r>
      <w:r>
        <w:rPr>
          <w:spacing w:val="-14"/>
          <w:w w:val="9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6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 xml:space="preserve">t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li</w:t>
      </w:r>
      <w:r>
        <w:rPr>
          <w:w w:val="117"/>
          <w:sz w:val="28"/>
          <w:szCs w:val="28"/>
        </w:rPr>
        <w:t>t</w:t>
      </w:r>
    </w:p>
    <w:p w:rsidR="00DF7E86" w:rsidRDefault="00FB3854">
      <w:pPr>
        <w:spacing w:before="3" w:line="320" w:lineRule="exact"/>
        <w:ind w:left="182"/>
        <w:rPr>
          <w:sz w:val="28"/>
          <w:szCs w:val="28"/>
        </w:rPr>
      </w:pP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spacing w:val="-5"/>
          <w:w w:val="101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105"/>
          <w:position w:val="-1"/>
          <w:sz w:val="28"/>
          <w:szCs w:val="28"/>
        </w:rPr>
        <w:t>.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78"/>
          <w:position w:val="-1"/>
          <w:sz w:val="28"/>
          <w:szCs w:val="28"/>
        </w:rPr>
        <w:t>,</w:t>
      </w:r>
      <w:r>
        <w:rPr>
          <w:w w:val="94"/>
          <w:position w:val="-1"/>
          <w:sz w:val="28"/>
          <w:szCs w:val="28"/>
        </w:rPr>
        <w:t>y</w:t>
      </w:r>
      <w:r>
        <w:rPr>
          <w:w w:val="117"/>
          <w:position w:val="-1"/>
          <w:sz w:val="28"/>
          <w:szCs w:val="28"/>
        </w:rPr>
        <w:t>t</w:t>
      </w:r>
      <w:r>
        <w:rPr>
          <w:spacing w:val="-5"/>
          <w:w w:val="101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78"/>
          <w:position w:val="-1"/>
          <w:sz w:val="28"/>
          <w:szCs w:val="28"/>
        </w:rPr>
        <w:t>,</w:t>
      </w:r>
      <w:r>
        <w:rPr>
          <w:w w:val="94"/>
          <w:position w:val="-1"/>
          <w:sz w:val="28"/>
          <w:szCs w:val="28"/>
        </w:rPr>
        <w:t>y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97"/>
          <w:position w:val="-1"/>
          <w:sz w:val="28"/>
          <w:szCs w:val="28"/>
        </w:rPr>
        <w:t>=</w:t>
      </w:r>
      <w:r>
        <w:rPr>
          <w:w w:val="117"/>
          <w:position w:val="-1"/>
          <w:sz w:val="28"/>
          <w:szCs w:val="28"/>
        </w:rPr>
        <w:t>t</w:t>
      </w:r>
      <w:r>
        <w:rPr>
          <w:spacing w:val="-5"/>
          <w:w w:val="101"/>
          <w:position w:val="-1"/>
          <w:sz w:val="28"/>
          <w:szCs w:val="28"/>
        </w:rPr>
        <w:t>r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i</w:t>
      </w:r>
      <w:r>
        <w:rPr>
          <w:w w:val="110"/>
          <w:position w:val="-1"/>
          <w:sz w:val="28"/>
          <w:szCs w:val="28"/>
        </w:rPr>
        <w:t>n</w:t>
      </w:r>
      <w:r>
        <w:rPr>
          <w:w w:val="90"/>
          <w:position w:val="-1"/>
          <w:sz w:val="28"/>
          <w:szCs w:val="28"/>
        </w:rPr>
        <w:t>_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90"/>
          <w:position w:val="-1"/>
          <w:sz w:val="28"/>
          <w:szCs w:val="28"/>
        </w:rPr>
        <w:t>_</w:t>
      </w:r>
      <w:r>
        <w:rPr>
          <w:w w:val="132"/>
          <w:position w:val="-1"/>
          <w:sz w:val="28"/>
          <w:szCs w:val="28"/>
        </w:rPr>
        <w:t>s</w:t>
      </w:r>
      <w:r>
        <w:rPr>
          <w:w w:val="112"/>
          <w:position w:val="-1"/>
          <w:sz w:val="28"/>
          <w:szCs w:val="28"/>
        </w:rPr>
        <w:t>p</w:t>
      </w:r>
      <w:r>
        <w:rPr>
          <w:w w:val="87"/>
          <w:position w:val="-1"/>
          <w:sz w:val="28"/>
          <w:szCs w:val="28"/>
        </w:rPr>
        <w:t>li</w:t>
      </w:r>
      <w:r>
        <w:rPr>
          <w:w w:val="117"/>
          <w:position w:val="-1"/>
          <w:sz w:val="28"/>
          <w:szCs w:val="28"/>
        </w:rPr>
        <w:t>t</w:t>
      </w:r>
      <w:r>
        <w:rPr>
          <w:position w:val="-1"/>
          <w:sz w:val="28"/>
          <w:szCs w:val="28"/>
        </w:rPr>
        <w:t>(x</w:t>
      </w:r>
      <w:r>
        <w:rPr>
          <w:w w:val="78"/>
          <w:position w:val="-1"/>
          <w:sz w:val="28"/>
          <w:szCs w:val="28"/>
        </w:rPr>
        <w:t>,</w:t>
      </w:r>
      <w:r>
        <w:rPr>
          <w:spacing w:val="-15"/>
          <w:w w:val="94"/>
          <w:position w:val="-1"/>
          <w:sz w:val="28"/>
          <w:szCs w:val="28"/>
        </w:rPr>
        <w:t>y</w:t>
      </w:r>
      <w:r>
        <w:rPr>
          <w:w w:val="78"/>
          <w:position w:val="-1"/>
          <w:sz w:val="28"/>
          <w:szCs w:val="28"/>
        </w:rPr>
        <w:t>,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32"/>
          <w:position w:val="-1"/>
          <w:sz w:val="28"/>
          <w:szCs w:val="28"/>
        </w:rPr>
        <w:t>s</w:t>
      </w:r>
      <w:r>
        <w:rPr>
          <w:w w:val="117"/>
          <w:position w:val="-1"/>
          <w:sz w:val="28"/>
          <w:szCs w:val="28"/>
        </w:rPr>
        <w:t>t</w:t>
      </w:r>
      <w:r>
        <w:rPr>
          <w:w w:val="90"/>
          <w:position w:val="-1"/>
          <w:sz w:val="28"/>
          <w:szCs w:val="28"/>
        </w:rPr>
        <w:t>_</w:t>
      </w:r>
      <w:r>
        <w:rPr>
          <w:w w:val="132"/>
          <w:position w:val="-1"/>
          <w:sz w:val="28"/>
          <w:szCs w:val="28"/>
        </w:rPr>
        <w:t>s</w:t>
      </w:r>
      <w:r>
        <w:rPr>
          <w:w w:val="87"/>
          <w:position w:val="-1"/>
          <w:sz w:val="28"/>
          <w:szCs w:val="28"/>
        </w:rPr>
        <w:t>i</w:t>
      </w:r>
      <w:r>
        <w:rPr>
          <w:spacing w:val="-2"/>
          <w:w w:val="111"/>
          <w:position w:val="-1"/>
          <w:sz w:val="28"/>
          <w:szCs w:val="28"/>
        </w:rPr>
        <w:t>z</w:t>
      </w:r>
      <w:r>
        <w:rPr>
          <w:w w:val="119"/>
          <w:position w:val="-1"/>
          <w:sz w:val="28"/>
          <w:szCs w:val="28"/>
        </w:rPr>
        <w:t>e</w:t>
      </w:r>
      <w:r>
        <w:rPr>
          <w:w w:val="97"/>
          <w:position w:val="-1"/>
          <w:sz w:val="28"/>
          <w:szCs w:val="28"/>
        </w:rPr>
        <w:t>=</w:t>
      </w:r>
      <w:r>
        <w:rPr>
          <w:w w:val="109"/>
          <w:position w:val="-1"/>
          <w:sz w:val="28"/>
          <w:szCs w:val="28"/>
        </w:rPr>
        <w:t>0.2)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182" w:right="4108"/>
        <w:rPr>
          <w:sz w:val="28"/>
          <w:szCs w:val="28"/>
        </w:rPr>
      </w:pPr>
      <w:r>
        <w:rPr>
          <w:w w:val="110"/>
          <w:sz w:val="28"/>
          <w:szCs w:val="28"/>
        </w:rPr>
        <w:t>#Check</w:t>
      </w:r>
      <w:r>
        <w:rPr>
          <w:spacing w:val="-7"/>
          <w:w w:val="11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shape</w:t>
      </w:r>
      <w:r>
        <w:rPr>
          <w:spacing w:val="-12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21"/>
          <w:sz w:val="28"/>
          <w:szCs w:val="28"/>
        </w:rPr>
        <w:t xml:space="preserve"> </w:t>
      </w:r>
      <w:r>
        <w:rPr>
          <w:sz w:val="28"/>
          <w:szCs w:val="28"/>
        </w:rPr>
        <w:t>both</w:t>
      </w:r>
      <w:r>
        <w:rPr>
          <w:spacing w:val="61"/>
          <w:sz w:val="28"/>
          <w:szCs w:val="28"/>
        </w:rPr>
        <w:t xml:space="preserve"> </w:t>
      </w:r>
      <w:r>
        <w:rPr>
          <w:sz w:val="28"/>
          <w:szCs w:val="28"/>
        </w:rPr>
        <w:t>xt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ain</w:t>
      </w:r>
      <w:r>
        <w:rPr>
          <w:spacing w:val="4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7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 xml:space="preserve">. 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</w:p>
    <w:p w:rsidR="00DF7E86" w:rsidRDefault="00FB3854">
      <w:pPr>
        <w:spacing w:before="3"/>
        <w:ind w:left="182"/>
        <w:rPr>
          <w:sz w:val="28"/>
          <w:szCs w:val="28"/>
        </w:rPr>
      </w:pP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</w:p>
    <w:p w:rsidR="00DF7E86" w:rsidRDefault="00FB3854">
      <w:pPr>
        <w:spacing w:before="82" w:line="301" w:lineRule="auto"/>
        <w:ind w:left="182" w:right="4463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 xml:space="preserve">l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32"/>
          <w:sz w:val="28"/>
          <w:szCs w:val="28"/>
        </w:rPr>
        <w:t>s</w:t>
      </w:r>
      <w:r>
        <w:rPr>
          <w:w w:val="96"/>
          <w:sz w:val="28"/>
          <w:szCs w:val="28"/>
        </w:rPr>
        <w:t>v</w:t>
      </w:r>
      <w:r>
        <w:rPr>
          <w:w w:val="112"/>
          <w:sz w:val="28"/>
          <w:szCs w:val="28"/>
        </w:rPr>
        <w:t>m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spacing w:val="-2"/>
          <w:w w:val="96"/>
          <w:sz w:val="28"/>
          <w:szCs w:val="28"/>
        </w:rPr>
        <w:t>v</w:t>
      </w:r>
      <w:r>
        <w:rPr>
          <w:w w:val="118"/>
          <w:sz w:val="28"/>
          <w:szCs w:val="28"/>
        </w:rPr>
        <w:t>c</w:t>
      </w:r>
    </w:p>
    <w:p w:rsidR="00DF7E86" w:rsidRDefault="00FB3854">
      <w:pPr>
        <w:spacing w:before="3" w:line="301" w:lineRule="auto"/>
        <w:ind w:left="182" w:right="2552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 xml:space="preserve">r </w:t>
      </w: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FB3854">
      <w:pPr>
        <w:spacing w:before="3" w:line="301" w:lineRule="auto"/>
        <w:ind w:left="182" w:right="4197"/>
        <w:rPr>
          <w:sz w:val="28"/>
          <w:szCs w:val="28"/>
        </w:rPr>
      </w:pPr>
      <w:r>
        <w:rPr>
          <w:sz w:val="28"/>
          <w:szCs w:val="28"/>
        </w:rPr>
        <w:t>#initiailizing</w:t>
      </w:r>
      <w:r>
        <w:rPr>
          <w:spacing w:val="58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learning </w:t>
      </w:r>
      <w:r>
        <w:rPr>
          <w:spacing w:val="5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32"/>
          <w:sz w:val="28"/>
          <w:szCs w:val="28"/>
        </w:rPr>
        <w:t>s s</w:t>
      </w:r>
      <w:r>
        <w:rPr>
          <w:w w:val="96"/>
          <w:sz w:val="28"/>
          <w:szCs w:val="28"/>
        </w:rPr>
        <w:t>v</w:t>
      </w:r>
      <w:r>
        <w:rPr>
          <w:w w:val="112"/>
          <w:sz w:val="28"/>
          <w:szCs w:val="28"/>
        </w:rPr>
        <w:t>m</w:t>
      </w:r>
      <w:r>
        <w:rPr>
          <w:w w:val="97"/>
          <w:sz w:val="28"/>
          <w:szCs w:val="28"/>
        </w:rPr>
        <w:t>=</w:t>
      </w:r>
      <w:r>
        <w:rPr>
          <w:w w:val="106"/>
          <w:sz w:val="28"/>
          <w:szCs w:val="28"/>
        </w:rPr>
        <w:t>S</w:t>
      </w:r>
      <w:r>
        <w:rPr>
          <w:spacing w:val="-2"/>
          <w:w w:val="88"/>
          <w:sz w:val="28"/>
          <w:szCs w:val="28"/>
        </w:rPr>
        <w:t>V</w:t>
      </w:r>
      <w:r>
        <w:rPr>
          <w:w w:val="97"/>
          <w:sz w:val="28"/>
          <w:szCs w:val="28"/>
        </w:rPr>
        <w:t>C</w:t>
      </w:r>
      <w:r>
        <w:rPr>
          <w:w w:val="103"/>
          <w:sz w:val="28"/>
          <w:szCs w:val="28"/>
        </w:rPr>
        <w:t xml:space="preserve">() </w:t>
      </w:r>
      <w:r>
        <w:rPr>
          <w:w w:val="92"/>
          <w:sz w:val="28"/>
          <w:szCs w:val="28"/>
        </w:rPr>
        <w:t>R</w:t>
      </w:r>
      <w:r>
        <w:rPr>
          <w:w w:val="99"/>
          <w:sz w:val="28"/>
          <w:szCs w:val="28"/>
        </w:rPr>
        <w:t>F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7"/>
          <w:sz w:val="28"/>
          <w:szCs w:val="28"/>
        </w:rPr>
        <w:t>=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 xml:space="preserve">()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7"/>
          <w:sz w:val="28"/>
          <w:szCs w:val="28"/>
        </w:rPr>
        <w:t>=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03"/>
          <w:sz w:val="28"/>
          <w:szCs w:val="28"/>
        </w:rPr>
        <w:t xml:space="preserve">() </w:t>
      </w:r>
      <w:r>
        <w:rPr>
          <w:w w:val="132"/>
          <w:sz w:val="28"/>
          <w:szCs w:val="28"/>
        </w:rPr>
        <w:t>s</w:t>
      </w:r>
      <w:r>
        <w:rPr>
          <w:w w:val="96"/>
          <w:sz w:val="28"/>
          <w:szCs w:val="28"/>
        </w:rPr>
        <w:t>v</w:t>
      </w:r>
      <w:r>
        <w:rPr>
          <w:w w:val="112"/>
          <w:sz w:val="28"/>
          <w:szCs w:val="28"/>
        </w:rPr>
        <w:t>m</w:t>
      </w:r>
      <w:r>
        <w:rPr>
          <w:w w:val="97"/>
          <w:sz w:val="28"/>
          <w:szCs w:val="28"/>
        </w:rPr>
        <w:t>=</w:t>
      </w:r>
      <w:r>
        <w:rPr>
          <w:w w:val="106"/>
          <w:sz w:val="28"/>
          <w:szCs w:val="28"/>
        </w:rPr>
        <w:t>S</w:t>
      </w:r>
      <w:r>
        <w:rPr>
          <w:spacing w:val="-2"/>
          <w:w w:val="88"/>
          <w:sz w:val="28"/>
          <w:szCs w:val="28"/>
        </w:rPr>
        <w:t>V</w:t>
      </w:r>
      <w:r>
        <w:rPr>
          <w:w w:val="97"/>
          <w:sz w:val="28"/>
          <w:szCs w:val="28"/>
        </w:rPr>
        <w:t>C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3" w:line="301" w:lineRule="auto"/>
        <w:ind w:left="182" w:right="5374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-10"/>
          <w:sz w:val="28"/>
          <w:szCs w:val="28"/>
        </w:rPr>
        <w:t>T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ain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data</w:t>
      </w:r>
      <w:r>
        <w:rPr>
          <w:spacing w:val="-13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22"/>
          <w:sz w:val="28"/>
          <w:szCs w:val="28"/>
        </w:rPr>
        <w:t xml:space="preserve"> </w:t>
      </w:r>
      <w:r>
        <w:rPr>
          <w:sz w:val="28"/>
          <w:szCs w:val="28"/>
        </w:rPr>
        <w:t>SVM</w:t>
      </w:r>
      <w:r>
        <w:rPr>
          <w:spacing w:val="-2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 xml:space="preserve">l </w:t>
      </w:r>
      <w:r>
        <w:rPr>
          <w:w w:val="132"/>
          <w:sz w:val="28"/>
          <w:szCs w:val="28"/>
        </w:rPr>
        <w:t>s</w:t>
      </w:r>
      <w:r>
        <w:rPr>
          <w:w w:val="96"/>
          <w:sz w:val="28"/>
          <w:szCs w:val="28"/>
        </w:rPr>
        <w:t>v</w:t>
      </w:r>
      <w:r>
        <w:rPr>
          <w:w w:val="112"/>
          <w:sz w:val="28"/>
          <w:szCs w:val="28"/>
        </w:rPr>
        <w:t>m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(x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/>
        <w:ind w:left="182"/>
        <w:rPr>
          <w:sz w:val="28"/>
          <w:szCs w:val="28"/>
        </w:rPr>
      </w:pPr>
      <w:r>
        <w:rPr>
          <w:w w:val="110"/>
          <w:sz w:val="28"/>
          <w:szCs w:val="28"/>
        </w:rPr>
        <w:t>#Random</w:t>
      </w:r>
      <w:r>
        <w:rPr>
          <w:spacing w:val="1"/>
          <w:w w:val="110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fo</w:t>
      </w:r>
      <w:r>
        <w:rPr>
          <w:spacing w:val="-3"/>
          <w:w w:val="110"/>
          <w:sz w:val="28"/>
          <w:szCs w:val="28"/>
        </w:rPr>
        <w:t>r</w:t>
      </w:r>
      <w:r>
        <w:rPr>
          <w:w w:val="110"/>
          <w:sz w:val="28"/>
          <w:szCs w:val="28"/>
        </w:rPr>
        <w:t>est</w:t>
      </w:r>
      <w:r>
        <w:rPr>
          <w:spacing w:val="23"/>
          <w:w w:val="11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</w:p>
    <w:p w:rsidR="00DF7E86" w:rsidRDefault="00FB3854">
      <w:pPr>
        <w:spacing w:before="82"/>
        <w:ind w:left="182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mb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FB3854">
      <w:pPr>
        <w:spacing w:before="82"/>
        <w:ind w:left="182"/>
        <w:rPr>
          <w:sz w:val="28"/>
          <w:szCs w:val="28"/>
        </w:rPr>
      </w:pPr>
      <w:r>
        <w:rPr>
          <w:w w:val="92"/>
          <w:sz w:val="28"/>
          <w:szCs w:val="28"/>
        </w:rPr>
        <w:t>R</w:t>
      </w:r>
      <w:r>
        <w:rPr>
          <w:w w:val="99"/>
          <w:sz w:val="28"/>
          <w:szCs w:val="28"/>
        </w:rPr>
        <w:t>F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97"/>
          <w:sz w:val="28"/>
          <w:szCs w:val="28"/>
        </w:rPr>
        <w:t>=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spacing w:val="-3"/>
          <w:w w:val="99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>()</w:t>
      </w:r>
    </w:p>
    <w:p w:rsidR="00DF7E86" w:rsidRDefault="00FB3854">
      <w:pPr>
        <w:spacing w:before="82" w:line="301" w:lineRule="auto"/>
        <w:ind w:left="112" w:right="3555" w:firstLine="6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-10"/>
          <w:sz w:val="28"/>
          <w:szCs w:val="28"/>
        </w:rPr>
        <w:t>T</w:t>
      </w:r>
      <w:r>
        <w:rPr>
          <w:spacing w:val="-5"/>
          <w:sz w:val="28"/>
          <w:szCs w:val="28"/>
        </w:rPr>
        <w:t>r</w:t>
      </w:r>
      <w:r>
        <w:rPr>
          <w:sz w:val="28"/>
          <w:szCs w:val="28"/>
        </w:rPr>
        <w:t>ain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data</w:t>
      </w:r>
      <w:r>
        <w:rPr>
          <w:spacing w:val="-13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with</w:t>
      </w:r>
      <w:r>
        <w:rPr>
          <w:spacing w:val="22"/>
          <w:sz w:val="28"/>
          <w:szCs w:val="28"/>
        </w:rPr>
        <w:t xml:space="preserve"> </w:t>
      </w:r>
      <w:r>
        <w:rPr>
          <w:spacing w:val="-6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andom</w:t>
      </w:r>
      <w:r>
        <w:rPr>
          <w:spacing w:val="-17"/>
          <w:w w:val="113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fo</w:t>
      </w:r>
      <w:r>
        <w:rPr>
          <w:spacing w:val="-3"/>
          <w:w w:val="113"/>
          <w:sz w:val="28"/>
          <w:szCs w:val="28"/>
        </w:rPr>
        <w:t>r</w:t>
      </w:r>
      <w:r>
        <w:rPr>
          <w:w w:val="113"/>
          <w:sz w:val="28"/>
          <w:szCs w:val="28"/>
        </w:rPr>
        <w:t>est</w:t>
      </w:r>
      <w:r>
        <w:rPr>
          <w:spacing w:val="2"/>
          <w:w w:val="11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 xml:space="preserve">l </w:t>
      </w:r>
      <w:r>
        <w:rPr>
          <w:w w:val="92"/>
          <w:sz w:val="28"/>
          <w:szCs w:val="28"/>
        </w:rPr>
        <w:t>R</w:t>
      </w:r>
      <w:r>
        <w:rPr>
          <w:w w:val="99"/>
          <w:sz w:val="28"/>
          <w:szCs w:val="28"/>
        </w:rPr>
        <w:t>F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(x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 xml:space="preserve">) </w:t>
      </w:r>
      <w:r>
        <w:rPr>
          <w:w w:val="106"/>
          <w:sz w:val="28"/>
          <w:szCs w:val="28"/>
        </w:rPr>
        <w:t>S</w:t>
      </w:r>
      <w:r>
        <w:rPr>
          <w:w w:val="88"/>
          <w:sz w:val="28"/>
          <w:szCs w:val="28"/>
        </w:rPr>
        <w:t>V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7"/>
          <w:sz w:val="28"/>
          <w:szCs w:val="28"/>
        </w:rPr>
        <w:t>=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(S</w:t>
      </w:r>
      <w:r>
        <w:rPr>
          <w:w w:val="88"/>
          <w:sz w:val="28"/>
          <w:szCs w:val="28"/>
        </w:rPr>
        <w:t>V</w:t>
      </w:r>
      <w:r>
        <w:rPr>
          <w:w w:val="98"/>
          <w:sz w:val="28"/>
          <w:szCs w:val="28"/>
        </w:rPr>
        <w:t>M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4"/>
          <w:sz w:val="28"/>
          <w:szCs w:val="28"/>
        </w:rPr>
        <w:t xml:space="preserve">) </w:t>
      </w:r>
      <w:r>
        <w:rPr>
          <w:w w:val="106"/>
          <w:sz w:val="28"/>
          <w:szCs w:val="28"/>
        </w:rPr>
        <w:t>S</w:t>
      </w:r>
      <w:r>
        <w:rPr>
          <w:w w:val="88"/>
          <w:sz w:val="28"/>
          <w:szCs w:val="28"/>
        </w:rPr>
        <w:t>V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</w:p>
    <w:p w:rsidR="00DF7E86" w:rsidRDefault="00DF7E86">
      <w:pPr>
        <w:spacing w:before="8" w:line="140" w:lineRule="exact"/>
        <w:rPr>
          <w:sz w:val="14"/>
          <w:szCs w:val="14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436" w:right="4741"/>
        <w:jc w:val="center"/>
        <w:rPr>
          <w:sz w:val="28"/>
          <w:szCs w:val="28"/>
        </w:rPr>
        <w:sectPr w:rsidR="00DF7E86">
          <w:footerReference w:type="default" r:id="rId53"/>
          <w:pgSz w:w="11900" w:h="16840"/>
          <w:pgMar w:top="1500" w:right="840" w:bottom="280" w:left="1480" w:header="0" w:footer="0" w:gutter="0"/>
          <w:cols w:space="720"/>
        </w:sectPr>
      </w:pPr>
      <w:r>
        <w:rPr>
          <w:b/>
          <w:w w:val="114"/>
          <w:sz w:val="28"/>
          <w:szCs w:val="28"/>
        </w:rPr>
        <w:t>34</w:t>
      </w:r>
    </w:p>
    <w:p w:rsidR="00DF7E86" w:rsidRDefault="00DF7E86">
      <w:pPr>
        <w:spacing w:before="63" w:line="301" w:lineRule="auto"/>
        <w:ind w:left="212" w:right="1782"/>
        <w:rPr>
          <w:sz w:val="28"/>
          <w:szCs w:val="28"/>
        </w:rPr>
      </w:pPr>
      <w:r w:rsidRPr="00DF7E86">
        <w:lastRenderedPageBreak/>
        <w:pict>
          <v:group id="_x0000_s1356" style="position:absolute;left:0;text-align:left;margin-left:38.2pt;margin-top:38.95pt;width:531.3pt;height:780.85pt;z-index:-3614;mso-position-horizontal-relative:page;mso-position-vertical-relative:page" coordorigin="764,779" coordsize="10626,15617">
            <v:shape id="_x0000_s1391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390" style="position:absolute;left:899;top:1574;width:7494;height:345" coordorigin="899,1574" coordsize="7494,345" path="m899,1574r7494,l8393,1918r-7494,l899,1574xe" stroked="f">
              <v:path arrowok="t"/>
            </v:shape>
            <v:shape id="_x0000_s1389" style="position:absolute;left:899;top:1978;width:5126;height:345" coordorigin="899,1978" coordsize="5126,345" path="m899,1978r5126,l6025,2323r-5126,l899,1978xe" stroked="f">
              <v:path arrowok="t"/>
            </v:shape>
            <v:shape id="_x0000_s1388" style="position:absolute;left:899;top:2383;width:3747;height:345" coordorigin="899,2383" coordsize="3747,345" path="m899,2383r3747,l4646,2728r-3747,l899,2383xe" stroked="f">
              <v:path arrowok="t"/>
            </v:shape>
            <v:shape id="_x0000_s1387" style="position:absolute;left:899;top:2788;width:4571;height:345" coordorigin="899,2788" coordsize="4571,345" path="m899,2788r4571,l5470,3132r-4571,l899,2788xe" stroked="f">
              <v:path arrowok="t"/>
            </v:shape>
            <v:shape id="_x0000_s1386" style="position:absolute;left:899;top:3192;width:5965;height:345" coordorigin="899,3192" coordsize="5965,345" path="m899,3192r5965,l6864,3537r-5965,l899,3192xe" stroked="f">
              <v:path arrowok="t"/>
            </v:shape>
            <v:shape id="_x0000_s1385" style="position:absolute;left:899;top:3597;width:2128;height:345" coordorigin="899,3597" coordsize="2128,345" path="m899,3597r2128,l3027,3942r-2128,l899,3597xe" stroked="f">
              <v:path arrowok="t"/>
            </v:shape>
            <v:shape id="_x0000_s1384" style="position:absolute;left:899;top:4002;width:5455;height:345" coordorigin="899,4002" coordsize="5455,345" path="m899,4002r5456,l6355,4346r-5456,l899,4002xe" stroked="f">
              <v:path arrowok="t"/>
            </v:shape>
            <v:shape id="_x0000_s1383" style="position:absolute;left:899;top:4406;width:1409;height:345" coordorigin="899,4406" coordsize="1409,345" path="m899,4406r1409,l2308,4751r-1409,l899,4406xe" stroked="f">
              <v:path arrowok="t"/>
            </v:shape>
            <v:shape id="_x0000_s1382" style="position:absolute;left:899;top:4811;width:7149;height:345" coordorigin="899,4811" coordsize="7149,345" path="m899,4811r7149,l8048,5156r-7149,l899,4811xe" stroked="f">
              <v:path arrowok="t"/>
            </v:shape>
            <v:shape id="_x0000_s1381" style="position:absolute;left:899;top:5216;width:4226;height:345" coordorigin="899,5216" coordsize="4226,345" path="m899,5216r4227,l5126,5560r-4227,l899,5216xe" stroked="f">
              <v:path arrowok="t"/>
            </v:shape>
            <v:shape id="_x0000_s1380" style="position:absolute;left:899;top:5620;width:3222;height:345" coordorigin="899,5620" coordsize="3222,345" path="m899,5620r3223,l4122,5965r-3223,l899,5620xe" stroked="f">
              <v:path arrowok="t"/>
            </v:shape>
            <v:shape id="_x0000_s1379" style="position:absolute;left:899;top:6025;width:4376;height:345" coordorigin="899,6025" coordsize="4376,345" path="m899,6025r4377,l5276,6370r-4377,l899,6025xe" stroked="f">
              <v:path arrowok="t"/>
            </v:shape>
            <v:shape id="_x0000_s1378" style="position:absolute;left:899;top:6430;width:6460;height:345" coordorigin="899,6430" coordsize="6460,345" path="m899,6430r6460,l7359,6774r-6460,l899,6430xe" stroked="f">
              <v:path arrowok="t"/>
            </v:shape>
            <v:shape id="_x0000_s1377" style="position:absolute;left:899;top:6834;width:2383;height:345" coordorigin="899,6834" coordsize="2383,345" path="m899,6834r2383,l3282,7179r-2383,l899,6834xe" stroked="f">
              <v:path arrowok="t"/>
            </v:shape>
            <v:shape id="_x0000_s1376" style="position:absolute;left:899;top:7239;width:5950;height:345" coordorigin="899,7239" coordsize="5950,345" path="m899,7239r5950,l6849,7584r-5950,l899,7239xe" stroked="f">
              <v:path arrowok="t"/>
            </v:shape>
            <v:shape id="_x0000_s1375" style="position:absolute;left:899;top:7644;width:1664;height:345" coordorigin="899,7644" coordsize="1664,345" path="m899,7644r1664,l2563,7988r-1664,l899,7644xe" stroked="f">
              <v:path arrowok="t"/>
            </v:shape>
            <v:shape id="_x0000_s1374" style="position:absolute;left:899;top:8048;width:3057;height:345" coordorigin="899,8048" coordsize="3057,345" path="m899,8048r3058,l3957,8393r-3058,l899,8048xe" stroked="f">
              <v:path arrowok="t"/>
            </v:shape>
            <v:shape id="_x0000_s1373" style="position:absolute;left:899;top:8453;width:2308;height:345" coordorigin="899,8453" coordsize="2308,345" path="m899,8453r2308,l3207,8798r-2308,l899,8453xe" stroked="f">
              <v:path arrowok="t"/>
            </v:shape>
            <v:shape id="_x0000_s1372" style="position:absolute;left:899;top:8858;width:6475;height:345" coordorigin="899,8858" coordsize="6475,345" path="m899,8858r6475,l7374,9202r-6475,l899,8858xe" stroked="f">
              <v:path arrowok="t"/>
            </v:shape>
            <v:shape id="_x0000_s1371" style="position:absolute;left:1079;top:9667;width:420;height:345" coordorigin="1079,9667" coordsize="420,345" path="m1079,9667r420,l1499,10012r-420,l1079,9667xe" stroked="f">
              <v:path arrowok="t"/>
            </v:shape>
            <v:shape id="_x0000_s1370" style="position:absolute;left:1499;top:9667;width:2173;height:345" coordorigin="1499,9667" coordsize="2173,345" path="m1499,9667r2173,l3672,10012r-2173,l1499,9667xe" stroked="f">
              <v:path arrowok="t"/>
            </v:shape>
            <v:shape id="_x0000_s1369" style="position:absolute;left:1619;top:10506;width:6085;height:345" coordorigin="1619,10506" coordsize="6085,345" path="m1619,10506r6085,l7704,10851r-6085,l1619,10506xe" stroked="f">
              <v:path arrowok="t"/>
            </v:shape>
            <v:shape id="_x0000_s1368" style="position:absolute;left:1619;top:10911;width:2473;height:345" coordorigin="1619,10911" coordsize="2473,345" path="m1619,10911r2473,l4092,11256r-2473,l1619,10911xe" stroked="f">
              <v:path arrowok="t"/>
            </v:shape>
            <v:shape id="_x0000_s1367" style="position:absolute;left:1619;top:11315;width:1619;height:345" coordorigin="1619,11315" coordsize="1619,345" path="m1619,11315r1618,l3237,11660r-1618,l1619,11315xe" stroked="f">
              <v:path arrowok="t"/>
            </v:shape>
            <v:shape id="_x0000_s1366" style="position:absolute;left:1619;top:11720;width:2818;height:345" coordorigin="1619,11720" coordsize="2818,345" path="m1619,11720r2817,l4436,12065r-2817,l1619,11720xe" stroked="f">
              <v:path arrowok="t"/>
            </v:shape>
            <v:shape id="_x0000_s1365" style="position:absolute;left:1619;top:12125;width:5171;height:345" coordorigin="1619,12125" coordsize="5171,345" path="m1619,12125r5170,l6789,12470r-5170,l1619,12125xe" stroked="f">
              <v:path arrowok="t"/>
            </v:shape>
            <v:shape id="_x0000_s1364" style="position:absolute;left:1619;top:12529;width:3912;height:345" coordorigin="1619,12529" coordsize="3912,345" path="m1619,12529r3911,l5530,12874r-3911,l1619,12529xe" stroked="f">
              <v:path arrowok="t"/>
            </v:shape>
            <v:shape id="_x0000_s1363" style="position:absolute;left:1619;top:12934;width:1484;height:345" coordorigin="1619,12934" coordsize="1484,345" path="m1619,12934r1483,l3102,13279r-1483,l1619,12934xe" stroked="f">
              <v:path arrowok="t"/>
            </v:shape>
            <v:shape id="_x0000_s1362" style="position:absolute;left:1619;top:13339;width:4691;height:345" coordorigin="1619,13339" coordsize="4691,345" path="m1619,13339r4691,l6310,13683r-4691,l1619,13339xe" stroked="f">
              <v:path arrowok="t"/>
            </v:shape>
            <v:shape id="_x0000_s1361" style="position:absolute;left:1619;top:13743;width:5111;height:345" coordorigin="1619,13743" coordsize="5111,345" path="m1619,13743r5110,l6729,14088r-5110,l1619,13743xe" stroked="f">
              <v:path arrowok="t"/>
            </v:shape>
            <v:shape id="_x0000_s1360" style="position:absolute;left:1619;top:14148;width:1589;height:345" coordorigin="1619,14148" coordsize="1589,345" path="m1619,14148r1588,l3207,14493r-1588,l1619,14148xe" stroked="f">
              <v:path arrowok="t"/>
            </v:shape>
            <v:shape id="_x0000_s1359" style="position:absolute;left:1619;top:14553;width:2698;height:345" coordorigin="1619,14553" coordsize="2698,345" path="m1619,14553r2697,l4316,14897r-2697,l1619,14553xe" stroked="f">
              <v:path arrowok="t"/>
            </v:shape>
            <v:shape id="_x0000_s1358" style="position:absolute;left:4316;top:14553;width:1094;height:345" coordorigin="4316,14553" coordsize="1094,345" path="m4316,14553r1094,l5410,14897r-1094,l4316,14553xe" stroked="f">
              <v:path arrowok="t"/>
            </v:shape>
            <v:shape id="_x0000_s1357" style="position:absolute;left:1619;top:14957;width:4166;height:345" coordorigin="1619,14957" coordsize="4166,345" path="m1619,14957r4166,l5785,15302r-4166,l1619,14957xe" stroked="f">
              <v:path arrowok="t"/>
            </v:shape>
            <w10:wrap anchorx="page" anchory="page"/>
          </v:group>
        </w:pict>
      </w:r>
      <w:r w:rsidR="00FB3854">
        <w:rPr>
          <w:sz w:val="28"/>
          <w:szCs w:val="28"/>
        </w:rPr>
        <w:t>f</w:t>
      </w:r>
      <w:r w:rsidR="00FB3854">
        <w:rPr>
          <w:spacing w:val="-3"/>
          <w:sz w:val="28"/>
          <w:szCs w:val="28"/>
        </w:rPr>
        <w:t>r</w:t>
      </w:r>
      <w:r w:rsidR="00FB3854">
        <w:rPr>
          <w:sz w:val="28"/>
          <w:szCs w:val="28"/>
        </w:rPr>
        <w:t>om</w:t>
      </w:r>
      <w:r w:rsidR="00FB3854">
        <w:rPr>
          <w:spacing w:val="48"/>
          <w:sz w:val="28"/>
          <w:szCs w:val="28"/>
        </w:rPr>
        <w:t xml:space="preserve"> </w:t>
      </w:r>
      <w:r w:rsidR="00FB3854">
        <w:rPr>
          <w:w w:val="132"/>
          <w:sz w:val="28"/>
          <w:szCs w:val="28"/>
        </w:rPr>
        <w:t>s</w:t>
      </w:r>
      <w:r w:rsidR="00FB3854">
        <w:rPr>
          <w:w w:val="101"/>
          <w:sz w:val="28"/>
          <w:szCs w:val="28"/>
        </w:rPr>
        <w:t>k</w:t>
      </w:r>
      <w:r w:rsidR="00FB3854">
        <w:rPr>
          <w:w w:val="87"/>
          <w:sz w:val="28"/>
          <w:szCs w:val="28"/>
        </w:rPr>
        <w:t>l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01"/>
          <w:sz w:val="28"/>
          <w:szCs w:val="28"/>
        </w:rPr>
        <w:t>r</w:t>
      </w:r>
      <w:r w:rsidR="00FB3854">
        <w:rPr>
          <w:w w:val="110"/>
          <w:sz w:val="28"/>
          <w:szCs w:val="28"/>
        </w:rPr>
        <w:t>n</w:t>
      </w:r>
      <w:r w:rsidR="00FB3854">
        <w:rPr>
          <w:w w:val="105"/>
          <w:sz w:val="28"/>
          <w:szCs w:val="28"/>
        </w:rPr>
        <w:t>.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32"/>
          <w:sz w:val="28"/>
          <w:szCs w:val="28"/>
        </w:rPr>
        <w:t>s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mb</w:t>
      </w:r>
      <w:r w:rsidR="00FB3854">
        <w:rPr>
          <w:w w:val="87"/>
          <w:sz w:val="28"/>
          <w:szCs w:val="28"/>
        </w:rPr>
        <w:t>l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sz w:val="28"/>
          <w:szCs w:val="28"/>
        </w:rPr>
        <w:t>impo</w:t>
      </w:r>
      <w:r w:rsidR="00FB3854">
        <w:rPr>
          <w:spacing w:val="7"/>
          <w:sz w:val="28"/>
          <w:szCs w:val="28"/>
        </w:rPr>
        <w:t>r</w:t>
      </w:r>
      <w:r w:rsidR="00FB3854">
        <w:rPr>
          <w:sz w:val="28"/>
          <w:szCs w:val="28"/>
        </w:rPr>
        <w:t>t</w:t>
      </w:r>
      <w:r w:rsidR="00FB3854">
        <w:rPr>
          <w:spacing w:val="64"/>
          <w:sz w:val="28"/>
          <w:szCs w:val="28"/>
        </w:rPr>
        <w:t xml:space="preserve"> </w:t>
      </w:r>
      <w:r w:rsidR="00FB3854">
        <w:rPr>
          <w:w w:val="92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d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m</w:t>
      </w:r>
      <w:r w:rsidR="00FB3854">
        <w:rPr>
          <w:spacing w:val="-3"/>
          <w:w w:val="99"/>
          <w:sz w:val="28"/>
          <w:szCs w:val="28"/>
        </w:rPr>
        <w:t>F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97"/>
          <w:sz w:val="28"/>
          <w:szCs w:val="28"/>
        </w:rPr>
        <w:t>C</w:t>
      </w:r>
      <w:r w:rsidR="00FB3854">
        <w:rPr>
          <w:w w:val="87"/>
          <w:sz w:val="28"/>
          <w:szCs w:val="28"/>
        </w:rPr>
        <w:t>l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ss</w:t>
      </w:r>
      <w:r w:rsidR="00FB3854">
        <w:rPr>
          <w:w w:val="87"/>
          <w:sz w:val="28"/>
          <w:szCs w:val="28"/>
        </w:rPr>
        <w:t>i</w:t>
      </w:r>
      <w:r w:rsidR="00FB3854">
        <w:rPr>
          <w:w w:val="99"/>
          <w:sz w:val="28"/>
          <w:szCs w:val="28"/>
        </w:rPr>
        <w:t>ﬁ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 xml:space="preserve">r </w:t>
      </w:r>
      <w:r w:rsidR="00FB3854">
        <w:rPr>
          <w:w w:val="92"/>
          <w:sz w:val="28"/>
          <w:szCs w:val="28"/>
        </w:rPr>
        <w:t>R</w:t>
      </w:r>
      <w:r w:rsidR="00FB3854">
        <w:rPr>
          <w:w w:val="99"/>
          <w:sz w:val="28"/>
          <w:szCs w:val="28"/>
        </w:rPr>
        <w:t>F</w:t>
      </w:r>
      <w:r w:rsidR="00FB3854">
        <w:rPr>
          <w:w w:val="112"/>
          <w:sz w:val="28"/>
          <w:szCs w:val="28"/>
        </w:rPr>
        <w:t>m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87"/>
          <w:sz w:val="28"/>
          <w:szCs w:val="28"/>
        </w:rPr>
        <w:t>l</w:t>
      </w:r>
      <w:r w:rsidR="00FB3854">
        <w:rPr>
          <w:w w:val="97"/>
          <w:sz w:val="28"/>
          <w:szCs w:val="28"/>
        </w:rPr>
        <w:t>=</w:t>
      </w:r>
      <w:r w:rsidR="00FB3854">
        <w:rPr>
          <w:w w:val="92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d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m</w:t>
      </w:r>
      <w:r w:rsidR="00FB3854">
        <w:rPr>
          <w:spacing w:val="-3"/>
          <w:w w:val="99"/>
          <w:sz w:val="28"/>
          <w:szCs w:val="28"/>
        </w:rPr>
        <w:t>F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97"/>
          <w:sz w:val="28"/>
          <w:szCs w:val="28"/>
        </w:rPr>
        <w:t>C</w:t>
      </w:r>
      <w:r w:rsidR="00FB3854">
        <w:rPr>
          <w:w w:val="87"/>
          <w:sz w:val="28"/>
          <w:szCs w:val="28"/>
        </w:rPr>
        <w:t>l</w:t>
      </w:r>
      <w:r w:rsidR="00FB3854">
        <w:rPr>
          <w:w w:val="122"/>
          <w:sz w:val="28"/>
          <w:szCs w:val="28"/>
        </w:rPr>
        <w:t>a</w:t>
      </w:r>
      <w:r w:rsidR="00FB3854">
        <w:rPr>
          <w:w w:val="132"/>
          <w:sz w:val="28"/>
          <w:szCs w:val="28"/>
        </w:rPr>
        <w:t>ss</w:t>
      </w:r>
      <w:r w:rsidR="00FB3854">
        <w:rPr>
          <w:w w:val="87"/>
          <w:sz w:val="28"/>
          <w:szCs w:val="28"/>
        </w:rPr>
        <w:t>i</w:t>
      </w:r>
      <w:r w:rsidR="00FB3854">
        <w:rPr>
          <w:w w:val="99"/>
          <w:sz w:val="28"/>
          <w:szCs w:val="28"/>
        </w:rPr>
        <w:t>ﬁ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103"/>
          <w:sz w:val="28"/>
          <w:szCs w:val="28"/>
        </w:rPr>
        <w:t xml:space="preserve">() </w:t>
      </w:r>
      <w:r w:rsidR="00FB3854">
        <w:rPr>
          <w:w w:val="92"/>
          <w:sz w:val="28"/>
          <w:szCs w:val="28"/>
        </w:rPr>
        <w:t>R</w:t>
      </w:r>
      <w:r w:rsidR="00FB3854">
        <w:rPr>
          <w:w w:val="99"/>
          <w:sz w:val="28"/>
          <w:szCs w:val="28"/>
        </w:rPr>
        <w:t>F</w:t>
      </w:r>
      <w:r w:rsidR="00FB3854">
        <w:rPr>
          <w:w w:val="112"/>
          <w:sz w:val="28"/>
          <w:szCs w:val="28"/>
        </w:rPr>
        <w:t>m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87"/>
          <w:sz w:val="28"/>
          <w:szCs w:val="28"/>
        </w:rPr>
        <w:t>l</w:t>
      </w:r>
      <w:r w:rsidR="00FB3854">
        <w:rPr>
          <w:w w:val="105"/>
          <w:sz w:val="28"/>
          <w:szCs w:val="28"/>
        </w:rPr>
        <w:t>.</w:t>
      </w:r>
      <w:r w:rsidR="00FB3854">
        <w:rPr>
          <w:w w:val="99"/>
          <w:sz w:val="28"/>
          <w:szCs w:val="28"/>
        </w:rPr>
        <w:t>ﬁ</w:t>
      </w:r>
      <w:r w:rsidR="00FB3854">
        <w:rPr>
          <w:w w:val="117"/>
          <w:sz w:val="28"/>
          <w:szCs w:val="28"/>
        </w:rPr>
        <w:t>t</w:t>
      </w:r>
      <w:r w:rsidR="00FB3854">
        <w:rPr>
          <w:sz w:val="28"/>
          <w:szCs w:val="28"/>
        </w:rPr>
        <w:t>(x</w:t>
      </w:r>
      <w:r w:rsidR="00FB3854">
        <w:rPr>
          <w:w w:val="117"/>
          <w:sz w:val="28"/>
          <w:szCs w:val="28"/>
        </w:rPr>
        <w:t>t</w:t>
      </w:r>
      <w:r w:rsidR="00FB3854">
        <w:rPr>
          <w:spacing w:val="-5"/>
          <w:w w:val="101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78"/>
          <w:sz w:val="28"/>
          <w:szCs w:val="28"/>
        </w:rPr>
        <w:t>,</w:t>
      </w:r>
      <w:r w:rsidR="00FB3854">
        <w:rPr>
          <w:w w:val="94"/>
          <w:sz w:val="28"/>
          <w:szCs w:val="28"/>
        </w:rPr>
        <w:t>y</w:t>
      </w:r>
      <w:r w:rsidR="00FB3854">
        <w:rPr>
          <w:w w:val="117"/>
          <w:sz w:val="28"/>
          <w:szCs w:val="28"/>
        </w:rPr>
        <w:t>t</w:t>
      </w:r>
      <w:r w:rsidR="00FB3854">
        <w:rPr>
          <w:spacing w:val="-5"/>
          <w:w w:val="101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04"/>
          <w:sz w:val="28"/>
          <w:szCs w:val="28"/>
        </w:rPr>
        <w:t xml:space="preserve">) </w:t>
      </w:r>
      <w:r w:rsidR="00FB3854">
        <w:rPr>
          <w:w w:val="92"/>
          <w:sz w:val="28"/>
          <w:szCs w:val="28"/>
        </w:rPr>
        <w:t>R</w:t>
      </w:r>
      <w:r w:rsidR="00FB3854">
        <w:rPr>
          <w:w w:val="99"/>
          <w:sz w:val="28"/>
          <w:szCs w:val="28"/>
        </w:rPr>
        <w:t>F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w w:val="97"/>
          <w:sz w:val="28"/>
          <w:szCs w:val="28"/>
        </w:rPr>
        <w:t>=</w:t>
      </w:r>
      <w:r w:rsidR="00FB3854">
        <w:rPr>
          <w:w w:val="92"/>
          <w:sz w:val="28"/>
          <w:szCs w:val="28"/>
        </w:rPr>
        <w:t>R</w:t>
      </w:r>
      <w:r w:rsidR="00FB3854">
        <w:rPr>
          <w:w w:val="99"/>
          <w:sz w:val="28"/>
          <w:szCs w:val="28"/>
        </w:rPr>
        <w:t>F</w:t>
      </w:r>
      <w:r w:rsidR="00FB3854">
        <w:rPr>
          <w:w w:val="112"/>
          <w:sz w:val="28"/>
          <w:szCs w:val="28"/>
        </w:rPr>
        <w:t>m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87"/>
          <w:sz w:val="28"/>
          <w:szCs w:val="28"/>
        </w:rPr>
        <w:t>l</w:t>
      </w:r>
      <w:r w:rsidR="00FB3854">
        <w:rPr>
          <w:w w:val="105"/>
          <w:sz w:val="28"/>
          <w:szCs w:val="28"/>
        </w:rPr>
        <w:t>.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sz w:val="28"/>
          <w:szCs w:val="28"/>
        </w:rPr>
        <w:t>(x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104"/>
          <w:sz w:val="28"/>
          <w:szCs w:val="28"/>
        </w:rPr>
        <w:t xml:space="preserve">) </w:t>
      </w:r>
      <w:r w:rsidR="00FB3854">
        <w:rPr>
          <w:w w:val="92"/>
          <w:sz w:val="28"/>
          <w:szCs w:val="28"/>
        </w:rPr>
        <w:t>R</w:t>
      </w:r>
      <w:r w:rsidR="00FB3854">
        <w:rPr>
          <w:spacing w:val="-5"/>
          <w:w w:val="99"/>
          <w:sz w:val="28"/>
          <w:szCs w:val="28"/>
        </w:rPr>
        <w:t>F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cc</w:t>
      </w:r>
      <w:r w:rsidR="00FB3854">
        <w:rPr>
          <w:w w:val="110"/>
          <w:sz w:val="28"/>
          <w:szCs w:val="28"/>
        </w:rPr>
        <w:t>u</w:t>
      </w:r>
      <w:r w:rsidR="00FB3854">
        <w:rPr>
          <w:spacing w:val="-5"/>
          <w:w w:val="101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w w:val="94"/>
          <w:sz w:val="28"/>
          <w:szCs w:val="28"/>
        </w:rPr>
        <w:t>y</w:t>
      </w:r>
      <w:r w:rsidR="00FB3854">
        <w:rPr>
          <w:w w:val="97"/>
          <w:sz w:val="28"/>
          <w:szCs w:val="28"/>
        </w:rPr>
        <w:t>=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cc</w:t>
      </w:r>
      <w:r w:rsidR="00FB3854">
        <w:rPr>
          <w:w w:val="110"/>
          <w:sz w:val="28"/>
          <w:szCs w:val="28"/>
        </w:rPr>
        <w:t>u</w:t>
      </w:r>
      <w:r w:rsidR="00FB3854">
        <w:rPr>
          <w:spacing w:val="-5"/>
          <w:w w:val="101"/>
          <w:sz w:val="28"/>
          <w:szCs w:val="28"/>
        </w:rPr>
        <w:t>r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w w:val="94"/>
          <w:sz w:val="28"/>
          <w:szCs w:val="28"/>
        </w:rPr>
        <w:t>y</w:t>
      </w:r>
      <w:r w:rsidR="00FB3854">
        <w:rPr>
          <w:w w:val="90"/>
          <w:sz w:val="28"/>
          <w:szCs w:val="28"/>
        </w:rPr>
        <w:t>_</w:t>
      </w:r>
      <w:r w:rsidR="00FB3854">
        <w:rPr>
          <w:w w:val="132"/>
          <w:sz w:val="28"/>
          <w:szCs w:val="28"/>
        </w:rPr>
        <w:t>s</w:t>
      </w:r>
      <w:r w:rsidR="00FB3854">
        <w:rPr>
          <w:w w:val="118"/>
          <w:sz w:val="28"/>
          <w:szCs w:val="28"/>
        </w:rPr>
        <w:t>c</w:t>
      </w:r>
      <w:r w:rsidR="00FB3854">
        <w:rPr>
          <w:w w:val="113"/>
          <w:sz w:val="28"/>
          <w:szCs w:val="28"/>
        </w:rPr>
        <w:t>o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95"/>
          <w:sz w:val="28"/>
          <w:szCs w:val="28"/>
        </w:rPr>
        <w:t>(R</w:t>
      </w:r>
      <w:r w:rsidR="00FB3854">
        <w:rPr>
          <w:w w:val="99"/>
          <w:sz w:val="28"/>
          <w:szCs w:val="28"/>
        </w:rPr>
        <w:t>F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w w:val="78"/>
          <w:sz w:val="28"/>
          <w:szCs w:val="28"/>
        </w:rPr>
        <w:t>,</w:t>
      </w:r>
      <w:r w:rsidR="00FB3854">
        <w:rPr>
          <w:w w:val="94"/>
          <w:sz w:val="28"/>
          <w:szCs w:val="28"/>
        </w:rPr>
        <w:t>y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3" w:line="301" w:lineRule="auto"/>
        <w:ind w:left="212" w:right="3820"/>
        <w:rPr>
          <w:sz w:val="28"/>
          <w:szCs w:val="28"/>
        </w:rPr>
      </w:pPr>
      <w:r>
        <w:rPr>
          <w:w w:val="92"/>
          <w:sz w:val="28"/>
          <w:szCs w:val="28"/>
        </w:rPr>
        <w:t>R</w:t>
      </w:r>
      <w:r>
        <w:rPr>
          <w:spacing w:val="-5"/>
          <w:w w:val="99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 xml:space="preserve">y </w:t>
      </w:r>
      <w:r>
        <w:rPr>
          <w:w w:val="92"/>
          <w:sz w:val="28"/>
          <w:szCs w:val="28"/>
        </w:rPr>
        <w:t>R</w:t>
      </w:r>
      <w:r>
        <w:rPr>
          <w:spacing w:val="-3"/>
          <w:w w:val="99"/>
          <w:sz w:val="28"/>
          <w:szCs w:val="28"/>
        </w:rPr>
        <w:t>F</w:t>
      </w:r>
      <w:r>
        <w:rPr>
          <w:w w:val="118"/>
          <w:sz w:val="28"/>
          <w:szCs w:val="28"/>
        </w:rPr>
        <w:t>c</w:t>
      </w:r>
      <w:r>
        <w:rPr>
          <w:w w:val="112"/>
          <w:sz w:val="28"/>
          <w:szCs w:val="28"/>
        </w:rPr>
        <w:t>m</w:t>
      </w:r>
      <w:r>
        <w:rPr>
          <w:w w:val="97"/>
          <w:sz w:val="28"/>
          <w:szCs w:val="28"/>
        </w:rPr>
        <w:t>=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95"/>
          <w:sz w:val="28"/>
          <w:szCs w:val="28"/>
        </w:rPr>
        <w:t>(R</w:t>
      </w:r>
      <w:r>
        <w:rPr>
          <w:w w:val="99"/>
          <w:sz w:val="28"/>
          <w:szCs w:val="28"/>
        </w:rPr>
        <w:t>F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4"/>
          <w:sz w:val="28"/>
          <w:szCs w:val="28"/>
        </w:rPr>
        <w:t xml:space="preserve">) </w:t>
      </w:r>
      <w:r>
        <w:rPr>
          <w:w w:val="92"/>
          <w:sz w:val="28"/>
          <w:szCs w:val="28"/>
        </w:rPr>
        <w:t>R</w:t>
      </w:r>
      <w:r>
        <w:rPr>
          <w:spacing w:val="-3"/>
          <w:w w:val="99"/>
          <w:sz w:val="28"/>
          <w:szCs w:val="28"/>
        </w:rPr>
        <w:t>F</w:t>
      </w:r>
      <w:r>
        <w:rPr>
          <w:w w:val="118"/>
          <w:sz w:val="28"/>
          <w:szCs w:val="28"/>
        </w:rPr>
        <w:t>c</w:t>
      </w:r>
      <w:r>
        <w:rPr>
          <w:w w:val="112"/>
          <w:sz w:val="28"/>
          <w:szCs w:val="28"/>
        </w:rPr>
        <w:t>m</w:t>
      </w:r>
    </w:p>
    <w:p w:rsidR="00DF7E86" w:rsidRDefault="00FB3854">
      <w:pPr>
        <w:spacing w:before="3"/>
        <w:ind w:left="212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FB3854">
      <w:pPr>
        <w:spacing w:before="82" w:line="301" w:lineRule="auto"/>
        <w:ind w:left="212" w:right="2812"/>
        <w:rPr>
          <w:sz w:val="28"/>
          <w:szCs w:val="28"/>
        </w:rPr>
      </w:pP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97"/>
          <w:sz w:val="28"/>
          <w:szCs w:val="28"/>
        </w:rPr>
        <w:t>=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97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3"/>
          <w:sz w:val="28"/>
          <w:szCs w:val="28"/>
        </w:rPr>
        <w:t xml:space="preserve">()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05"/>
          <w:sz w:val="28"/>
          <w:szCs w:val="28"/>
        </w:rPr>
        <w:t>.</w:t>
      </w:r>
      <w:r>
        <w:rPr>
          <w:w w:val="99"/>
          <w:sz w:val="28"/>
          <w:szCs w:val="28"/>
        </w:rPr>
        <w:t>ﬁ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(x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 xml:space="preserve">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u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sz w:val="28"/>
          <w:szCs w:val="28"/>
        </w:rPr>
        <w:t>(x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4"/>
          <w:sz w:val="28"/>
          <w:szCs w:val="28"/>
        </w:rPr>
        <w:t xml:space="preserve">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7"/>
          <w:sz w:val="28"/>
          <w:szCs w:val="28"/>
        </w:rPr>
        <w:t>=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>y</w:t>
      </w:r>
      <w:r>
        <w:rPr>
          <w:w w:val="90"/>
          <w:sz w:val="28"/>
          <w:szCs w:val="28"/>
        </w:rPr>
        <w:t>_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94"/>
          <w:sz w:val="28"/>
          <w:szCs w:val="28"/>
        </w:rPr>
        <w:t>(KN</w:t>
      </w:r>
      <w:r>
        <w:rPr>
          <w:w w:val="98"/>
          <w:sz w:val="28"/>
          <w:szCs w:val="28"/>
        </w:rPr>
        <w:t>N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4"/>
          <w:sz w:val="28"/>
          <w:szCs w:val="28"/>
        </w:rPr>
        <w:t xml:space="preserve">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cc</w:t>
      </w:r>
      <w:r>
        <w:rPr>
          <w:w w:val="110"/>
          <w:sz w:val="28"/>
          <w:szCs w:val="28"/>
        </w:rPr>
        <w:t>u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94"/>
          <w:sz w:val="28"/>
          <w:szCs w:val="28"/>
        </w:rPr>
        <w:t xml:space="preserve">y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18"/>
          <w:sz w:val="28"/>
          <w:szCs w:val="28"/>
        </w:rPr>
        <w:t>c</w:t>
      </w:r>
      <w:r>
        <w:rPr>
          <w:w w:val="112"/>
          <w:sz w:val="28"/>
          <w:szCs w:val="28"/>
        </w:rPr>
        <w:t>m</w:t>
      </w:r>
      <w:r>
        <w:rPr>
          <w:w w:val="97"/>
          <w:sz w:val="28"/>
          <w:szCs w:val="28"/>
        </w:rPr>
        <w:t>=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f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94"/>
          <w:sz w:val="28"/>
          <w:szCs w:val="28"/>
        </w:rPr>
        <w:t>(KN</w:t>
      </w:r>
      <w:r>
        <w:rPr>
          <w:w w:val="98"/>
          <w:sz w:val="28"/>
          <w:szCs w:val="28"/>
        </w:rPr>
        <w:t>N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y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4"/>
          <w:sz w:val="28"/>
          <w:szCs w:val="28"/>
        </w:rPr>
        <w:t xml:space="preserve">) </w:t>
      </w:r>
      <w:r>
        <w:rPr>
          <w:w w:val="86"/>
          <w:sz w:val="28"/>
          <w:szCs w:val="28"/>
        </w:rPr>
        <w:t>K</w:t>
      </w:r>
      <w:r>
        <w:rPr>
          <w:w w:val="98"/>
          <w:sz w:val="28"/>
          <w:szCs w:val="28"/>
        </w:rPr>
        <w:t>NN</w:t>
      </w:r>
      <w:r>
        <w:rPr>
          <w:w w:val="118"/>
          <w:sz w:val="28"/>
          <w:szCs w:val="28"/>
        </w:rPr>
        <w:t>c</w:t>
      </w:r>
      <w:r>
        <w:rPr>
          <w:w w:val="112"/>
          <w:sz w:val="28"/>
          <w:szCs w:val="28"/>
        </w:rPr>
        <w:t>m</w:t>
      </w:r>
    </w:p>
    <w:p w:rsidR="00DF7E86" w:rsidRDefault="00FB3854">
      <w:pPr>
        <w:spacing w:before="3" w:line="301" w:lineRule="auto"/>
        <w:ind w:left="212" w:right="6218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pacing w:val="30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spacing w:val="-2"/>
          <w:w w:val="122"/>
          <w:sz w:val="28"/>
          <w:szCs w:val="28"/>
        </w:rPr>
        <w:t>a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 xml:space="preserve">l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</w:p>
    <w:p w:rsidR="00DF7E86" w:rsidRDefault="00FB3854">
      <w:pPr>
        <w:spacing w:before="3" w:line="320" w:lineRule="exact"/>
        <w:ind w:left="212"/>
        <w:rPr>
          <w:sz w:val="28"/>
          <w:szCs w:val="28"/>
        </w:rPr>
      </w:pPr>
      <w:r>
        <w:rPr>
          <w:w w:val="112"/>
          <w:position w:val="-1"/>
          <w:sz w:val="28"/>
          <w:szCs w:val="28"/>
        </w:rPr>
        <w:t>p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01"/>
          <w:position w:val="-1"/>
          <w:sz w:val="28"/>
          <w:szCs w:val="28"/>
        </w:rPr>
        <w:t>k</w:t>
      </w:r>
      <w:r>
        <w:rPr>
          <w:w w:val="87"/>
          <w:position w:val="-1"/>
          <w:sz w:val="28"/>
          <w:szCs w:val="28"/>
        </w:rPr>
        <w:t>l</w:t>
      </w:r>
      <w:r>
        <w:rPr>
          <w:w w:val="119"/>
          <w:position w:val="-1"/>
          <w:sz w:val="28"/>
          <w:szCs w:val="28"/>
        </w:rPr>
        <w:t>e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d</w:t>
      </w:r>
      <w:r>
        <w:rPr>
          <w:w w:val="110"/>
          <w:position w:val="-1"/>
          <w:sz w:val="28"/>
          <w:szCs w:val="28"/>
        </w:rPr>
        <w:t>u</w:t>
      </w:r>
      <w:r>
        <w:rPr>
          <w:w w:val="112"/>
          <w:position w:val="-1"/>
          <w:sz w:val="28"/>
          <w:szCs w:val="28"/>
        </w:rPr>
        <w:t>mp</w:t>
      </w:r>
      <w:r>
        <w:rPr>
          <w:w w:val="118"/>
          <w:position w:val="-1"/>
          <w:sz w:val="28"/>
          <w:szCs w:val="28"/>
        </w:rPr>
        <w:t>(s</w:t>
      </w:r>
      <w:r>
        <w:rPr>
          <w:w w:val="96"/>
          <w:position w:val="-1"/>
          <w:sz w:val="28"/>
          <w:szCs w:val="28"/>
        </w:rPr>
        <w:t>v</w:t>
      </w:r>
      <w:r>
        <w:rPr>
          <w:w w:val="112"/>
          <w:position w:val="-1"/>
          <w:sz w:val="28"/>
          <w:szCs w:val="28"/>
        </w:rPr>
        <w:t>m</w:t>
      </w:r>
      <w:r>
        <w:rPr>
          <w:w w:val="78"/>
          <w:position w:val="-1"/>
          <w:sz w:val="28"/>
          <w:szCs w:val="28"/>
        </w:rPr>
        <w:t>,</w:t>
      </w:r>
      <w:r>
        <w:rPr>
          <w:w w:val="113"/>
          <w:position w:val="-1"/>
          <w:sz w:val="28"/>
          <w:szCs w:val="28"/>
        </w:rPr>
        <w:t>o</w:t>
      </w:r>
      <w:r>
        <w:rPr>
          <w:w w:val="112"/>
          <w:position w:val="-1"/>
          <w:sz w:val="28"/>
          <w:szCs w:val="28"/>
        </w:rPr>
        <w:t>p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position w:val="-1"/>
          <w:sz w:val="28"/>
          <w:szCs w:val="28"/>
        </w:rPr>
        <w:t>('</w:t>
      </w:r>
      <w:r>
        <w:rPr>
          <w:w w:val="87"/>
          <w:position w:val="-1"/>
          <w:sz w:val="28"/>
          <w:szCs w:val="28"/>
        </w:rPr>
        <w:t>li</w:t>
      </w:r>
      <w:r>
        <w:rPr>
          <w:spacing w:val="-2"/>
          <w:w w:val="96"/>
          <w:position w:val="-1"/>
          <w:sz w:val="28"/>
          <w:szCs w:val="28"/>
        </w:rPr>
        <w:t>v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90"/>
          <w:position w:val="-1"/>
          <w:sz w:val="28"/>
          <w:szCs w:val="28"/>
        </w:rPr>
        <w:t>_</w:t>
      </w:r>
      <w:r>
        <w:rPr>
          <w:w w:val="122"/>
          <w:position w:val="-1"/>
          <w:sz w:val="28"/>
          <w:szCs w:val="28"/>
        </w:rPr>
        <w:t>a</w:t>
      </w:r>
      <w:r>
        <w:rPr>
          <w:w w:val="110"/>
          <w:position w:val="-1"/>
          <w:sz w:val="28"/>
          <w:szCs w:val="28"/>
        </w:rPr>
        <w:t>n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w w:val="94"/>
          <w:position w:val="-1"/>
          <w:sz w:val="28"/>
          <w:szCs w:val="28"/>
        </w:rPr>
        <w:t>y</w:t>
      </w:r>
      <w:r>
        <w:rPr>
          <w:w w:val="132"/>
          <w:position w:val="-1"/>
          <w:sz w:val="28"/>
          <w:szCs w:val="28"/>
        </w:rPr>
        <w:t>s</w:t>
      </w:r>
      <w:r>
        <w:rPr>
          <w:w w:val="87"/>
          <w:position w:val="-1"/>
          <w:sz w:val="28"/>
          <w:szCs w:val="28"/>
        </w:rPr>
        <w:t>i</w:t>
      </w:r>
      <w:r>
        <w:rPr>
          <w:w w:val="132"/>
          <w:position w:val="-1"/>
          <w:sz w:val="28"/>
          <w:szCs w:val="28"/>
        </w:rPr>
        <w:t>s</w:t>
      </w:r>
      <w:r>
        <w:rPr>
          <w:w w:val="105"/>
          <w:position w:val="-1"/>
          <w:sz w:val="28"/>
          <w:szCs w:val="28"/>
        </w:rPr>
        <w:t>.</w:t>
      </w:r>
      <w:r>
        <w:rPr>
          <w:w w:val="112"/>
          <w:position w:val="-1"/>
          <w:sz w:val="28"/>
          <w:szCs w:val="28"/>
        </w:rPr>
        <w:t>p</w:t>
      </w:r>
      <w:r>
        <w:rPr>
          <w:w w:val="101"/>
          <w:position w:val="-1"/>
          <w:sz w:val="28"/>
          <w:szCs w:val="28"/>
        </w:rPr>
        <w:t>k</w:t>
      </w:r>
      <w:r>
        <w:rPr>
          <w:w w:val="87"/>
          <w:position w:val="-1"/>
          <w:sz w:val="28"/>
          <w:szCs w:val="28"/>
        </w:rPr>
        <w:t>l</w:t>
      </w:r>
      <w:r>
        <w:rPr>
          <w:w w:val="96"/>
          <w:position w:val="-1"/>
          <w:sz w:val="28"/>
          <w:szCs w:val="28"/>
        </w:rPr>
        <w:t>'</w:t>
      </w:r>
      <w:r>
        <w:rPr>
          <w:spacing w:val="-23"/>
          <w:w w:val="78"/>
          <w:position w:val="-1"/>
          <w:sz w:val="28"/>
          <w:szCs w:val="28"/>
        </w:rPr>
        <w:t>,</w:t>
      </w:r>
      <w:r>
        <w:rPr>
          <w:spacing w:val="2"/>
          <w:w w:val="96"/>
          <w:position w:val="-1"/>
          <w:sz w:val="28"/>
          <w:szCs w:val="28"/>
        </w:rPr>
        <w:t>'</w:t>
      </w:r>
      <w:r>
        <w:rPr>
          <w:w w:val="103"/>
          <w:position w:val="-1"/>
          <w:sz w:val="28"/>
          <w:szCs w:val="28"/>
        </w:rPr>
        <w:t>w</w:t>
      </w:r>
      <w:r>
        <w:rPr>
          <w:spacing w:val="-4"/>
          <w:w w:val="112"/>
          <w:position w:val="-1"/>
          <w:sz w:val="28"/>
          <w:szCs w:val="28"/>
        </w:rPr>
        <w:t>b</w:t>
      </w:r>
      <w:r>
        <w:rPr>
          <w:w w:val="96"/>
          <w:position w:val="-1"/>
          <w:sz w:val="28"/>
          <w:szCs w:val="28"/>
        </w:rPr>
        <w:t>'</w:t>
      </w:r>
      <w:r>
        <w:rPr>
          <w:w w:val="104"/>
          <w:position w:val="-1"/>
          <w:sz w:val="28"/>
          <w:szCs w:val="28"/>
        </w:rPr>
        <w:t>))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20" w:lineRule="exact"/>
        <w:ind w:left="115"/>
        <w:rPr>
          <w:sz w:val="28"/>
          <w:szCs w:val="28"/>
        </w:rPr>
      </w:pPr>
      <w:r>
        <w:rPr>
          <w:b/>
          <w:w w:val="89"/>
          <w:position w:val="-1"/>
          <w:sz w:val="28"/>
          <w:szCs w:val="28"/>
        </w:rPr>
        <w:t>F</w:t>
      </w:r>
      <w:r>
        <w:rPr>
          <w:b/>
          <w:w w:val="95"/>
          <w:position w:val="-1"/>
          <w:sz w:val="28"/>
          <w:szCs w:val="28"/>
        </w:rPr>
        <w:t>l</w:t>
      </w:r>
      <w:r>
        <w:rPr>
          <w:b/>
          <w:w w:val="107"/>
          <w:position w:val="-1"/>
          <w:sz w:val="28"/>
          <w:szCs w:val="28"/>
        </w:rPr>
        <w:t>a</w:t>
      </w:r>
      <w:r>
        <w:rPr>
          <w:b/>
          <w:w w:val="132"/>
          <w:position w:val="-1"/>
          <w:sz w:val="28"/>
          <w:szCs w:val="28"/>
        </w:rPr>
        <w:t>s</w:t>
      </w:r>
      <w:r>
        <w:rPr>
          <w:b/>
          <w:w w:val="95"/>
          <w:position w:val="-1"/>
          <w:sz w:val="28"/>
          <w:szCs w:val="28"/>
        </w:rPr>
        <w:t>k</w:t>
      </w:r>
      <w:r>
        <w:rPr>
          <w:b/>
          <w:position w:val="-1"/>
          <w:sz w:val="28"/>
          <w:szCs w:val="28"/>
        </w:rPr>
        <w:t xml:space="preserve"> </w:t>
      </w:r>
      <w:r>
        <w:rPr>
          <w:b/>
          <w:w w:val="90"/>
          <w:position w:val="-1"/>
          <w:sz w:val="28"/>
          <w:szCs w:val="28"/>
        </w:rPr>
        <w:t>C</w:t>
      </w:r>
      <w:r>
        <w:rPr>
          <w:b/>
          <w:w w:val="112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nn</w:t>
      </w:r>
      <w:r>
        <w:rPr>
          <w:b/>
          <w:w w:val="121"/>
          <w:position w:val="-1"/>
          <w:sz w:val="28"/>
          <w:szCs w:val="28"/>
        </w:rPr>
        <w:t>e</w:t>
      </w:r>
      <w:r>
        <w:rPr>
          <w:b/>
          <w:w w:val="117"/>
          <w:position w:val="-1"/>
          <w:sz w:val="28"/>
          <w:szCs w:val="28"/>
        </w:rPr>
        <w:t>c</w:t>
      </w:r>
      <w:r>
        <w:rPr>
          <w:b/>
          <w:w w:val="101"/>
          <w:position w:val="-1"/>
          <w:sz w:val="28"/>
          <w:szCs w:val="28"/>
        </w:rPr>
        <w:t>t</w:t>
      </w:r>
      <w:r>
        <w:rPr>
          <w:b/>
          <w:w w:val="95"/>
          <w:position w:val="-1"/>
          <w:sz w:val="28"/>
          <w:szCs w:val="28"/>
        </w:rPr>
        <w:t>i</w:t>
      </w:r>
      <w:r>
        <w:rPr>
          <w:b/>
          <w:w w:val="112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</w:t>
      </w:r>
    </w:p>
    <w:p w:rsidR="00DF7E86" w:rsidRDefault="00DF7E86">
      <w:pPr>
        <w:spacing w:line="200" w:lineRule="exact"/>
      </w:pPr>
    </w:p>
    <w:p w:rsidR="00DF7E86" w:rsidRDefault="00DF7E86">
      <w:pPr>
        <w:spacing w:before="20" w:line="280" w:lineRule="exact"/>
        <w:rPr>
          <w:sz w:val="28"/>
          <w:szCs w:val="28"/>
        </w:rPr>
      </w:pPr>
    </w:p>
    <w:p w:rsidR="00DF7E86" w:rsidRDefault="00FB3854">
      <w:pPr>
        <w:spacing w:before="20" w:line="301" w:lineRule="auto"/>
        <w:ind w:left="239" w:right="2463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om</w:t>
      </w:r>
      <w:r>
        <w:rPr>
          <w:spacing w:val="4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ﬂask</w:t>
      </w:r>
      <w:r>
        <w:rPr>
          <w:spacing w:val="-6"/>
          <w:w w:val="112"/>
          <w:sz w:val="28"/>
          <w:szCs w:val="28"/>
        </w:rPr>
        <w:t xml:space="preserve">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F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 xml:space="preserve">t </w:t>
      </w: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>num</w:t>
      </w:r>
      <w:r>
        <w:rPr>
          <w:spacing w:val="-2"/>
          <w:sz w:val="28"/>
          <w:szCs w:val="28"/>
        </w:rPr>
        <w:t>p</w:t>
      </w:r>
      <w:r>
        <w:rPr>
          <w:sz w:val="28"/>
          <w:szCs w:val="28"/>
        </w:rPr>
        <w:t>y</w:t>
      </w:r>
      <w:r>
        <w:rPr>
          <w:spacing w:val="62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as</w:t>
      </w:r>
      <w:r>
        <w:rPr>
          <w:spacing w:val="7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np</w:t>
      </w:r>
    </w:p>
    <w:p w:rsidR="00DF7E86" w:rsidRDefault="00FB3854">
      <w:pPr>
        <w:spacing w:before="3"/>
        <w:ind w:left="239"/>
        <w:rPr>
          <w:sz w:val="28"/>
          <w:szCs w:val="28"/>
        </w:rPr>
      </w:pPr>
      <w:r>
        <w:rPr>
          <w:sz w:val="28"/>
          <w:szCs w:val="28"/>
        </w:rPr>
        <w:t>impo</w:t>
      </w:r>
      <w:r>
        <w:rPr>
          <w:spacing w:val="7"/>
          <w:sz w:val="28"/>
          <w:szCs w:val="28"/>
        </w:rPr>
        <w:t>r</w:t>
      </w:r>
      <w:r>
        <w:rPr>
          <w:sz w:val="28"/>
          <w:szCs w:val="28"/>
        </w:rPr>
        <w:t>t</w:t>
      </w:r>
      <w:r>
        <w:rPr>
          <w:spacing w:val="64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</w:p>
    <w:p w:rsidR="00DF7E86" w:rsidRDefault="00FB3854">
      <w:pPr>
        <w:spacing w:before="82"/>
        <w:ind w:left="239"/>
        <w:rPr>
          <w:sz w:val="28"/>
          <w:szCs w:val="28"/>
        </w:rPr>
      </w:pPr>
      <w:r>
        <w:rPr>
          <w:sz w:val="28"/>
          <w:szCs w:val="28"/>
        </w:rPr>
        <w:t>app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F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01"/>
          <w:sz w:val="28"/>
          <w:szCs w:val="28"/>
        </w:rPr>
        <w:t>k</w:t>
      </w:r>
      <w:r>
        <w:rPr>
          <w:w w:val="95"/>
          <w:sz w:val="28"/>
          <w:szCs w:val="28"/>
        </w:rPr>
        <w:t>(_</w:t>
      </w:r>
      <w:r>
        <w:rPr>
          <w:w w:val="90"/>
          <w:sz w:val="28"/>
          <w:szCs w:val="28"/>
        </w:rPr>
        <w:t>_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</w:t>
      </w:r>
      <w:r>
        <w:rPr>
          <w:spacing w:val="-30"/>
          <w:sz w:val="28"/>
          <w:szCs w:val="28"/>
          <w:u w:val="thick" w:color="000000"/>
        </w:rPr>
        <w:t xml:space="preserve"> 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239"/>
        <w:rPr>
          <w:sz w:val="28"/>
          <w:szCs w:val="28"/>
        </w:rPr>
      </w:pPr>
      <w:r>
        <w:rPr>
          <w:sz w:val="28"/>
          <w:szCs w:val="28"/>
        </w:rPr>
        <w:t xml:space="preserve">model 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09"/>
          <w:sz w:val="28"/>
          <w:szCs w:val="28"/>
        </w:rPr>
        <w:t>(o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sz w:val="28"/>
          <w:szCs w:val="28"/>
        </w:rPr>
        <w:t>('</w:t>
      </w:r>
      <w:r>
        <w:rPr>
          <w:w w:val="88"/>
          <w:sz w:val="28"/>
          <w:szCs w:val="28"/>
        </w:rPr>
        <w:t>L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109"/>
          <w:sz w:val="28"/>
          <w:szCs w:val="28"/>
        </w:rPr>
        <w:t>2.</w:t>
      </w:r>
      <w:r>
        <w:rPr>
          <w:w w:val="112"/>
          <w:sz w:val="28"/>
          <w:szCs w:val="28"/>
        </w:rPr>
        <w:t>p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l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'</w:t>
      </w:r>
      <w:r>
        <w:rPr>
          <w:w w:val="101"/>
          <w:sz w:val="28"/>
          <w:szCs w:val="28"/>
        </w:rPr>
        <w:t>r</w:t>
      </w:r>
      <w:r>
        <w:rPr>
          <w:spacing w:val="-4"/>
          <w:w w:val="112"/>
          <w:sz w:val="28"/>
          <w:szCs w:val="28"/>
        </w:rPr>
        <w:t>b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))</w:t>
      </w:r>
    </w:p>
    <w:p w:rsidR="00DF7E86" w:rsidRDefault="00DF7E86">
      <w:pPr>
        <w:spacing w:before="82"/>
        <w:ind w:left="239"/>
        <w:rPr>
          <w:sz w:val="28"/>
          <w:szCs w:val="28"/>
        </w:rPr>
      </w:pPr>
      <w:hyperlink r:id="rId54">
        <w:r w:rsidR="00FB3854">
          <w:rPr>
            <w:w w:val="97"/>
            <w:sz w:val="28"/>
            <w:szCs w:val="28"/>
          </w:rPr>
          <w:t>@</w:t>
        </w:r>
        <w:r w:rsidR="00FB3854">
          <w:rPr>
            <w:w w:val="122"/>
            <w:sz w:val="28"/>
            <w:szCs w:val="28"/>
          </w:rPr>
          <w:t>a</w:t>
        </w:r>
        <w:r w:rsidR="00FB3854">
          <w:rPr>
            <w:w w:val="112"/>
            <w:sz w:val="28"/>
            <w:szCs w:val="28"/>
          </w:rPr>
          <w:t>pp</w:t>
        </w:r>
        <w:r w:rsidR="00FB3854">
          <w:rPr>
            <w:w w:val="105"/>
            <w:sz w:val="28"/>
            <w:szCs w:val="28"/>
          </w:rPr>
          <w:t>.</w:t>
        </w:r>
        <w:r w:rsidR="00FB3854">
          <w:rPr>
            <w:spacing w:val="-3"/>
            <w:w w:val="101"/>
            <w:sz w:val="28"/>
            <w:szCs w:val="28"/>
          </w:rPr>
          <w:t>r</w:t>
        </w:r>
        <w:r w:rsidR="00FB3854">
          <w:rPr>
            <w:w w:val="113"/>
            <w:sz w:val="28"/>
            <w:szCs w:val="28"/>
          </w:rPr>
          <w:t>o</w:t>
        </w:r>
        <w:r w:rsidR="00FB3854">
          <w:rPr>
            <w:w w:val="110"/>
            <w:sz w:val="28"/>
            <w:szCs w:val="28"/>
          </w:rPr>
          <w:t>u</w:t>
        </w:r>
        <w:r w:rsidR="00FB3854">
          <w:rPr>
            <w:w w:val="117"/>
            <w:sz w:val="28"/>
            <w:szCs w:val="28"/>
          </w:rPr>
          <w:t>t</w:t>
        </w:r>
        <w:r w:rsidR="00FB3854">
          <w:rPr>
            <w:w w:val="119"/>
            <w:sz w:val="28"/>
            <w:szCs w:val="28"/>
          </w:rPr>
          <w:t>e</w:t>
        </w:r>
      </w:hyperlink>
      <w:r w:rsidR="00FB3854">
        <w:rPr>
          <w:sz w:val="28"/>
          <w:szCs w:val="28"/>
        </w:rPr>
        <w:t>('</w:t>
      </w:r>
      <w:r w:rsidR="00FB3854">
        <w:rPr>
          <w:w w:val="148"/>
          <w:sz w:val="28"/>
          <w:szCs w:val="28"/>
        </w:rPr>
        <w:t>/</w:t>
      </w:r>
      <w:r w:rsidR="00FB3854">
        <w:rPr>
          <w:w w:val="96"/>
          <w:sz w:val="28"/>
          <w:szCs w:val="28"/>
        </w:rPr>
        <w:t>'</w:t>
      </w:r>
      <w:r w:rsidR="00FB3854">
        <w:rPr>
          <w:w w:val="78"/>
          <w:sz w:val="28"/>
          <w:szCs w:val="28"/>
        </w:rPr>
        <w:t>,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>h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32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=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94"/>
          <w:sz w:val="28"/>
          <w:szCs w:val="28"/>
        </w:rPr>
        <w:t>G</w:t>
      </w:r>
      <w:r w:rsidR="00FB3854">
        <w:rPr>
          <w:spacing w:val="3"/>
          <w:w w:val="93"/>
          <w:sz w:val="28"/>
          <w:szCs w:val="28"/>
        </w:rPr>
        <w:t>E</w:t>
      </w:r>
      <w:r w:rsidR="00FB3854">
        <w:rPr>
          <w:w w:val="9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239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43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03"/>
          <w:sz w:val="28"/>
          <w:szCs w:val="28"/>
        </w:rPr>
        <w:t>()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/>
        <w:ind w:left="475" w:right="3867"/>
        <w:jc w:val="center"/>
        <w:rPr>
          <w:sz w:val="28"/>
          <w:szCs w:val="28"/>
        </w:rPr>
      </w:pP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eturn</w:t>
      </w:r>
      <w:r>
        <w:rPr>
          <w:spacing w:val="66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>('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before="82"/>
        <w:ind w:left="239"/>
        <w:rPr>
          <w:sz w:val="28"/>
          <w:szCs w:val="28"/>
        </w:rPr>
      </w:pPr>
      <w:hyperlink r:id="rId55">
        <w:r w:rsidR="00FB3854">
          <w:rPr>
            <w:w w:val="97"/>
            <w:sz w:val="28"/>
            <w:szCs w:val="28"/>
          </w:rPr>
          <w:t>@</w:t>
        </w:r>
        <w:r w:rsidR="00FB3854">
          <w:rPr>
            <w:w w:val="122"/>
            <w:sz w:val="28"/>
            <w:szCs w:val="28"/>
          </w:rPr>
          <w:t>a</w:t>
        </w:r>
        <w:r w:rsidR="00FB3854">
          <w:rPr>
            <w:w w:val="112"/>
            <w:sz w:val="28"/>
            <w:szCs w:val="28"/>
          </w:rPr>
          <w:t>pp</w:t>
        </w:r>
        <w:r w:rsidR="00FB3854">
          <w:rPr>
            <w:w w:val="105"/>
            <w:sz w:val="28"/>
            <w:szCs w:val="28"/>
          </w:rPr>
          <w:t>.</w:t>
        </w:r>
        <w:r w:rsidR="00FB3854">
          <w:rPr>
            <w:spacing w:val="-3"/>
            <w:w w:val="101"/>
            <w:sz w:val="28"/>
            <w:szCs w:val="28"/>
          </w:rPr>
          <w:t>r</w:t>
        </w:r>
        <w:r w:rsidR="00FB3854">
          <w:rPr>
            <w:w w:val="113"/>
            <w:sz w:val="28"/>
            <w:szCs w:val="28"/>
          </w:rPr>
          <w:t>o</w:t>
        </w:r>
        <w:r w:rsidR="00FB3854">
          <w:rPr>
            <w:w w:val="110"/>
            <w:sz w:val="28"/>
            <w:szCs w:val="28"/>
          </w:rPr>
          <w:t>u</w:t>
        </w:r>
        <w:r w:rsidR="00FB3854">
          <w:rPr>
            <w:w w:val="117"/>
            <w:sz w:val="28"/>
            <w:szCs w:val="28"/>
          </w:rPr>
          <w:t>t</w:t>
        </w:r>
        <w:r w:rsidR="00FB3854">
          <w:rPr>
            <w:w w:val="119"/>
            <w:sz w:val="28"/>
            <w:szCs w:val="28"/>
          </w:rPr>
          <w:t>e</w:t>
        </w:r>
      </w:hyperlink>
      <w:r w:rsidR="00FB3854">
        <w:rPr>
          <w:w w:val="89"/>
          <w:sz w:val="28"/>
          <w:szCs w:val="28"/>
        </w:rPr>
        <w:t>("</w:t>
      </w:r>
      <w:r w:rsidR="00FB3854">
        <w:rPr>
          <w:w w:val="148"/>
          <w:sz w:val="28"/>
          <w:szCs w:val="28"/>
        </w:rPr>
        <w:t>/</w:t>
      </w:r>
      <w:r w:rsidR="00FB3854">
        <w:rPr>
          <w:w w:val="112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18"/>
          <w:sz w:val="28"/>
          <w:szCs w:val="28"/>
        </w:rPr>
        <w:t>c</w:t>
      </w:r>
      <w:r w:rsidR="00FB3854">
        <w:rPr>
          <w:w w:val="117"/>
          <w:sz w:val="28"/>
          <w:szCs w:val="28"/>
        </w:rPr>
        <w:t>t</w:t>
      </w:r>
      <w:r w:rsidR="00FB3854">
        <w:rPr>
          <w:w w:val="78"/>
          <w:sz w:val="28"/>
          <w:szCs w:val="28"/>
        </w:rPr>
        <w:t>",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w w:val="117"/>
          <w:sz w:val="28"/>
          <w:szCs w:val="28"/>
        </w:rPr>
        <w:t>t</w:t>
      </w:r>
      <w:r w:rsidR="00FB3854">
        <w:rPr>
          <w:w w:val="110"/>
          <w:sz w:val="28"/>
          <w:szCs w:val="28"/>
        </w:rPr>
        <w:t>h</w:t>
      </w:r>
      <w:r w:rsidR="00FB3854">
        <w:rPr>
          <w:w w:val="113"/>
          <w:sz w:val="28"/>
          <w:szCs w:val="28"/>
        </w:rPr>
        <w:t>o</w:t>
      </w:r>
      <w:r w:rsidR="00FB3854">
        <w:rPr>
          <w:w w:val="112"/>
          <w:sz w:val="28"/>
          <w:szCs w:val="28"/>
        </w:rPr>
        <w:t>d</w:t>
      </w:r>
      <w:r w:rsidR="00FB3854">
        <w:rPr>
          <w:w w:val="132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=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113"/>
          <w:sz w:val="28"/>
          <w:szCs w:val="28"/>
        </w:rPr>
        <w:t>P</w:t>
      </w:r>
      <w:r w:rsidR="00FB3854">
        <w:rPr>
          <w:w w:val="95"/>
          <w:sz w:val="28"/>
          <w:szCs w:val="28"/>
        </w:rPr>
        <w:t>O</w:t>
      </w:r>
      <w:r w:rsidR="00FB3854">
        <w:rPr>
          <w:w w:val="106"/>
          <w:sz w:val="28"/>
          <w:szCs w:val="28"/>
        </w:rPr>
        <w:t>S</w:t>
      </w:r>
      <w:r w:rsidR="00FB3854">
        <w:rPr>
          <w:w w:val="97"/>
          <w:sz w:val="28"/>
          <w:szCs w:val="28"/>
        </w:rPr>
        <w:t>T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239"/>
        <w:rPr>
          <w:sz w:val="28"/>
          <w:szCs w:val="28"/>
        </w:rPr>
      </w:pPr>
      <w:r>
        <w:rPr>
          <w:sz w:val="28"/>
          <w:szCs w:val="28"/>
        </w:rPr>
        <w:t>def</w:t>
      </w:r>
      <w:r>
        <w:rPr>
          <w:spacing w:val="43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103"/>
          <w:sz w:val="28"/>
          <w:szCs w:val="28"/>
        </w:rPr>
        <w:t>()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 w:line="301" w:lineRule="auto"/>
        <w:ind w:left="793" w:right="4390" w:hanging="277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7"/>
          <w:sz w:val="28"/>
          <w:szCs w:val="28"/>
        </w:rPr>
        <w:t xml:space="preserve"> </w:t>
      </w:r>
      <w:r>
        <w:rPr>
          <w:spacing w:val="-3"/>
          <w:w w:val="114"/>
          <w:sz w:val="28"/>
          <w:szCs w:val="28"/>
        </w:rPr>
        <w:t>r</w:t>
      </w:r>
      <w:r>
        <w:rPr>
          <w:w w:val="114"/>
          <w:sz w:val="28"/>
          <w:szCs w:val="28"/>
        </w:rPr>
        <w:t>equest.method</w:t>
      </w:r>
      <w:r>
        <w:rPr>
          <w:spacing w:val="-7"/>
          <w:w w:val="114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0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'</w:t>
      </w:r>
      <w:r>
        <w:rPr>
          <w:w w:val="113"/>
          <w:sz w:val="28"/>
          <w:szCs w:val="28"/>
        </w:rPr>
        <w:t>P</w:t>
      </w:r>
      <w:r>
        <w:rPr>
          <w:w w:val="95"/>
          <w:sz w:val="28"/>
          <w:szCs w:val="28"/>
        </w:rPr>
        <w:t>O</w:t>
      </w:r>
      <w:r>
        <w:rPr>
          <w:w w:val="106"/>
          <w:sz w:val="28"/>
          <w:szCs w:val="28"/>
        </w:rPr>
        <w:t>S</w:t>
      </w:r>
      <w:r>
        <w:rPr>
          <w:w w:val="97"/>
          <w:sz w:val="28"/>
          <w:szCs w:val="28"/>
        </w:rPr>
        <w:t>T</w:t>
      </w:r>
      <w:r>
        <w:rPr>
          <w:w w:val="96"/>
          <w:sz w:val="28"/>
          <w:szCs w:val="28"/>
        </w:rPr>
        <w:t>'</w:t>
      </w:r>
      <w:r>
        <w:rPr>
          <w:w w:val="87"/>
          <w:sz w:val="28"/>
          <w:szCs w:val="28"/>
        </w:rPr>
        <w:t xml:space="preserve">: </w:t>
      </w:r>
      <w:r>
        <w:rPr>
          <w:sz w:val="28"/>
          <w:szCs w:val="28"/>
        </w:rPr>
        <w:t>Age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</w:p>
    <w:p w:rsidR="00DF7E86" w:rsidRDefault="00DF7E86">
      <w:pPr>
        <w:spacing w:before="8" w:line="100" w:lineRule="exact"/>
        <w:rPr>
          <w:sz w:val="11"/>
          <w:szCs w:val="11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536" w:right="3901"/>
        <w:jc w:val="center"/>
        <w:rPr>
          <w:sz w:val="28"/>
          <w:szCs w:val="28"/>
        </w:rPr>
        <w:sectPr w:rsidR="00DF7E86">
          <w:footerReference w:type="default" r:id="rId56"/>
          <w:pgSz w:w="11900" w:h="16840"/>
          <w:pgMar w:top="1500" w:right="1680" w:bottom="280" w:left="1380" w:header="0" w:footer="0" w:gutter="0"/>
          <w:cols w:space="720"/>
        </w:sectPr>
      </w:pPr>
      <w:r>
        <w:rPr>
          <w:b/>
          <w:w w:val="114"/>
          <w:sz w:val="28"/>
          <w:szCs w:val="28"/>
        </w:rPr>
        <w:t>35</w:t>
      </w:r>
    </w:p>
    <w:p w:rsidR="00DF7E86" w:rsidRDefault="00DF7E86">
      <w:pPr>
        <w:spacing w:before="63"/>
        <w:ind w:left="673"/>
        <w:rPr>
          <w:sz w:val="28"/>
          <w:szCs w:val="28"/>
        </w:rPr>
      </w:pPr>
      <w:r w:rsidRPr="00DF7E86">
        <w:lastRenderedPageBreak/>
        <w:pict>
          <v:group id="_x0000_s1321" style="position:absolute;left:0;text-align:left;margin-left:38.2pt;margin-top:38.95pt;width:531.3pt;height:780.85pt;z-index:-3613;mso-position-horizontal-relative:page;mso-position-vertical-relative:page" coordorigin="764,779" coordsize="10626,15617">
            <v:shape id="_x0000_s1355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354" style="position:absolute;left:1619;top:1574;width:4991;height:345" coordorigin="1619,1574" coordsize="4991,345" path="m1619,1574r4990,l6609,1918r-4990,l1619,1574xe" stroked="f">
              <v:path arrowok="t"/>
            </v:shape>
            <v:shape id="_x0000_s1353" style="position:absolute;left:1619;top:1978;width:6954;height:345" coordorigin="1619,1978" coordsize="6954,345" path="m1619,1978r6954,l8573,2323r-6954,l1619,1978xe" stroked="f">
              <v:path arrowok="t"/>
            </v:shape>
            <v:shape id="_x0000_s1352" style="position:absolute;left:1619;top:2383;width:8693;height:345" coordorigin="1619,2383" coordsize="8693,345" path="m1619,2383r8692,l10311,2728r-8692,l1619,2383xe" stroked="f">
              <v:path arrowok="t"/>
            </v:shape>
            <v:shape id="_x0000_s1351" style="position:absolute;left:1619;top:2788;width:4137;height:345" coordorigin="1619,2788" coordsize="4137,345" path="m1619,2788r4136,l5755,3132r-4136,l1619,2788xe" stroked="f">
              <v:path arrowok="t"/>
            </v:shape>
            <v:shape id="_x0000_s1350" style="position:absolute;left:1619;top:3192;width:5695;height:345" coordorigin="1619,3192" coordsize="5695,345" path="m1619,3192r5695,l7314,3537r-5695,l1619,3192xe" stroked="f">
              <v:path arrowok="t"/>
            </v:shape>
            <v:shape id="_x0000_s1349" style="position:absolute;left:1619;top:3597;width:4346;height:345" coordorigin="1619,3597" coordsize="4346,345" path="m1619,3597r4346,l5965,3942r-4346,l1619,3597xe" stroked="f">
              <v:path arrowok="t"/>
            </v:shape>
            <v:shape id="_x0000_s1348" style="position:absolute;left:1619;top:4002;width:5905;height:345" coordorigin="1619,4002" coordsize="5905,345" path="m1619,4002r5905,l7524,4346r-5905,l1619,4002xe" stroked="f">
              <v:path arrowok="t"/>
            </v:shape>
            <v:shape id="_x0000_s1347" style="position:absolute;left:1619;top:4406;width:7029;height:345" coordorigin="1619,4406" coordsize="7029,345" path="m1619,4406r7029,l8648,4751r-7029,l1619,4406xe" stroked="f">
              <v:path arrowok="t"/>
            </v:shape>
            <v:shape id="_x0000_s1346" style="position:absolute;left:1619;top:4811;width:5485;height:345" coordorigin="1619,4811" coordsize="5485,345" path="m1619,4811r5485,l7104,5156r-5485,l1619,4811xe" stroked="f">
              <v:path arrowok="t"/>
            </v:shape>
            <v:shape id="_x0000_s1345" style="position:absolute;left:1619;top:5216;width:4316;height:345" coordorigin="1619,5216" coordsize="4316,345" path="m1619,5216r4316,l5935,5560r-4316,l1619,5216xe" stroked="f">
              <v:path arrowok="t"/>
            </v:shape>
            <v:shape id="_x0000_s1344" style="position:absolute;left:1619;top:5620;width:6100;height:345" coordorigin="1619,5620" coordsize="6100,345" path="m1619,5620r6100,l7719,5965r-6100,l1619,5620xe" stroked="f">
              <v:path arrowok="t"/>
            </v:shape>
            <v:shape id="_x0000_s1343" style="position:absolute;left:1619;top:6025;width:1574;height:345" coordorigin="1619,6025" coordsize="1574,345" path="m1619,6025r1573,l3192,6370r-1573,l1619,6025xe" stroked="f">
              <v:path arrowok="t"/>
            </v:shape>
            <v:shape id="_x0000_s1342" style="position:absolute;left:1619;top:6430;width:9127;height:345" coordorigin="1619,6430" coordsize="9127,345" path="m1619,6430r9127,l10746,6774r-9127,l1619,6430xe" stroked="f">
              <v:path arrowok="t"/>
            </v:shape>
            <v:shape id="_x0000_s1341" style="position:absolute;left:10746;top:6430;width:165;height:345" coordorigin="10746,6430" coordsize="165,345" path="m10746,6430r165,l10911,6774r-165,l10746,6430xe" stroked="f">
              <v:path arrowok="t"/>
            </v:shape>
            <v:shape id="_x0000_s1340" style="position:absolute;left:1619;top:6834;width:9157;height:345" coordorigin="1619,6834" coordsize="9157,345" path="m1619,6834r9157,l10776,7179r-9157,l1619,6834xe" stroked="f">
              <v:path arrowok="t"/>
            </v:shape>
            <v:shape id="_x0000_s1339" style="position:absolute;left:10776;top:6834;width:150;height:345" coordorigin="10776,6834" coordsize="150,345" path="m10776,6834r150,l10926,7179r-150,l10776,6834xe" stroked="f">
              <v:path arrowok="t"/>
            </v:shape>
            <v:shape id="_x0000_s1338" style="position:absolute;left:1619;top:7239;width:2473;height:345" coordorigin="1619,7239" coordsize="2473,345" path="m1619,7239r2473,l4092,7584r-2473,l1619,7239xe" stroked="f">
              <v:path arrowok="t"/>
            </v:shape>
            <v:shape id="_x0000_s1337" style="position:absolute;left:1619;top:7644;width:4796;height:345" coordorigin="1619,7644" coordsize="4796,345" path="m1619,7644r4796,l6415,7988r-4796,l1619,7644xe" stroked="f">
              <v:path arrowok="t"/>
            </v:shape>
            <v:shape id="_x0000_s1336" style="position:absolute;left:1619;top:8048;width:7763;height:345" coordorigin="1619,8048" coordsize="7763,345" path="m1619,8048r7763,l9382,8393r-7763,l1619,8048xe" stroked="f">
              <v:path arrowok="t"/>
            </v:shape>
            <v:shape id="_x0000_s1335" style="position:absolute;left:1619;top:8453;width:3252;height:345" coordorigin="1619,8453" coordsize="3252,345" path="m1619,8453r3252,l4871,8798r-3252,l1619,8453xe" stroked="f">
              <v:path arrowok="t"/>
            </v:shape>
            <v:shape id="_x0000_s1334" style="position:absolute;left:1619;top:8858;width:2893;height:345" coordorigin="1619,8858" coordsize="2893,345" path="m1619,8858r2892,l4511,9202r-2892,l1619,8858xe" stroked="f">
              <v:path arrowok="t"/>
            </v:shape>
            <v:shape id="_x0000_s1333" style="position:absolute;left:1619;top:9667;width:2158;height:345" coordorigin="1619,9667" coordsize="2158,345" path="m1619,9667r2158,l3777,10012r-2158,l1619,9667xe" stroked="f">
              <v:path arrowok="t"/>
            </v:shape>
            <v:shape id="_x0000_s1332" style="position:absolute;left:1619;top:10072;width:1259;height:345" coordorigin="1619,10072" coordsize="1259,345" path="m1619,10072r1259,l2878,10416r-1259,l1619,10072xe" stroked="f">
              <v:path arrowok="t"/>
            </v:shape>
            <v:shape id="_x0000_s1331" style="position:absolute;left:1619;top:10476;width:2218;height:345" coordorigin="1619,10476" coordsize="2218,345" path="m1619,10476r2218,l3837,10821r-2218,l1619,10476xe" stroked="f">
              <v:path arrowok="t"/>
            </v:shape>
            <v:shape id="_x0000_s1330" style="position:absolute;left:1619;top:10881;width:2053;height:345" coordorigin="1619,10881" coordsize="2053,345" path="m1619,10881r2053,l3672,11226r-2053,l1619,10881xe" stroked="f">
              <v:path arrowok="t"/>
            </v:shape>
            <v:shape id="_x0000_s1329" style="position:absolute;left:1619;top:11345;width:899;height:345" coordorigin="1619,11345" coordsize="899,345" path="m1619,11345r899,l2518,11690r-899,l1619,11345xe" stroked="f">
              <v:path arrowok="t"/>
            </v:shape>
            <v:shape id="_x0000_s1328" style="position:absolute;left:1619;top:11810;width:3267;height:345" coordorigin="1619,11810" coordsize="3267,345" path="m1619,11810r3267,l4886,12155r-3267,l1619,11810xe" stroked="f">
              <v:path arrowok="t"/>
            </v:shape>
            <v:shape id="_x0000_s1327" style="position:absolute;left:1619;top:12275;width:4676;height:345" coordorigin="1619,12275" coordsize="4676,345" path="m1619,12275r4676,l6295,12619r-4676,l1619,12275xe" stroked="f">
              <v:path arrowok="t"/>
            </v:shape>
            <v:shape id="_x0000_s1326" style="position:absolute;left:1619;top:13204;width:1019;height:345" coordorigin="1619,13204" coordsize="1019,345" path="m1619,13204r1019,l2638,13549r-1019,l1619,13204xe" stroked="f">
              <v:path arrowok="t"/>
            </v:shape>
            <v:shape id="_x0000_s1325" style="position:absolute;left:1619;top:13669;width:899;height:345" coordorigin="1619,13669" coordsize="899,345" path="m1619,13669r899,l2518,14013r-899,l1619,13669xe" stroked="f">
              <v:path arrowok="t"/>
            </v:shape>
            <v:shape id="_x0000_s1324" style="position:absolute;left:1619;top:14133;width:3147;height:345" coordorigin="1619,14133" coordsize="3147,345" path="m1619,14133r3147,l4766,14478r-3147,l1619,14133xe" stroked="f">
              <v:path arrowok="t"/>
            </v:shape>
            <v:shape id="_x0000_s1323" style="position:absolute;left:1619;top:14598;width:8528;height:345" coordorigin="1619,14598" coordsize="8528,345" path="m1619,14598r8527,l10146,14942r-8527,l1619,14598xe" stroked="f">
              <v:path arrowok="t"/>
            </v:shape>
            <v:shape id="_x0000_s1322" style="position:absolute;left:1619;top:15062;width:4047;height:345" coordorigin="1619,15062" coordsize="4047,345" path="m1619,15062r4046,l5665,15407r-4046,l1619,15062xe" stroked="f">
              <v:path arrowok="t"/>
            </v:shape>
            <w10:wrap anchorx="page" anchory="page"/>
          </v:group>
        </w:pict>
      </w:r>
      <w:r w:rsidR="00FB3854">
        <w:rPr>
          <w:sz w:val="28"/>
          <w:szCs w:val="28"/>
        </w:rPr>
        <w:t>Gender</w:t>
      </w:r>
      <w:r w:rsidR="00FB3854">
        <w:rPr>
          <w:spacing w:val="66"/>
          <w:sz w:val="28"/>
          <w:szCs w:val="28"/>
        </w:rPr>
        <w:t xml:space="preserve"> </w:t>
      </w:r>
      <w:r w:rsidR="00FB3854">
        <w:rPr>
          <w:sz w:val="28"/>
          <w:szCs w:val="28"/>
        </w:rPr>
        <w:t>=</w:t>
      </w:r>
      <w:r w:rsidR="00FB3854">
        <w:rPr>
          <w:spacing w:val="-6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102"/>
          <w:sz w:val="28"/>
          <w:szCs w:val="28"/>
        </w:rPr>
        <w:t>(</w:t>
      </w:r>
      <w:r w:rsidR="00FB3854">
        <w:rPr>
          <w:spacing w:val="-3"/>
          <w:w w:val="102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3"/>
          <w:sz w:val="28"/>
          <w:szCs w:val="28"/>
        </w:rPr>
        <w:t>q</w:t>
      </w:r>
      <w:r w:rsidR="00FB3854">
        <w:rPr>
          <w:w w:val="110"/>
          <w:sz w:val="28"/>
          <w:szCs w:val="28"/>
        </w:rPr>
        <w:t>u</w:t>
      </w:r>
      <w:r w:rsidR="00FB3854">
        <w:rPr>
          <w:w w:val="119"/>
          <w:sz w:val="28"/>
          <w:szCs w:val="28"/>
        </w:rPr>
        <w:t>e</w:t>
      </w:r>
      <w:r w:rsidR="00FB3854">
        <w:rPr>
          <w:w w:val="132"/>
          <w:sz w:val="28"/>
          <w:szCs w:val="28"/>
        </w:rPr>
        <w:t>s</w:t>
      </w:r>
      <w:r w:rsidR="00FB3854">
        <w:rPr>
          <w:w w:val="117"/>
          <w:sz w:val="28"/>
          <w:szCs w:val="28"/>
        </w:rPr>
        <w:t>t</w:t>
      </w:r>
      <w:r w:rsidR="00FB3854">
        <w:rPr>
          <w:w w:val="105"/>
          <w:sz w:val="28"/>
          <w:szCs w:val="28"/>
        </w:rPr>
        <w:t>.</w:t>
      </w:r>
      <w:r w:rsidR="00FB3854">
        <w:rPr>
          <w:w w:val="104"/>
          <w:sz w:val="28"/>
          <w:szCs w:val="28"/>
        </w:rPr>
        <w:t>f</w:t>
      </w:r>
      <w:r w:rsidR="00FB3854">
        <w:rPr>
          <w:w w:val="113"/>
          <w:sz w:val="28"/>
          <w:szCs w:val="28"/>
        </w:rPr>
        <w:t>o</w:t>
      </w:r>
      <w:r w:rsidR="00FB3854">
        <w:rPr>
          <w:w w:val="101"/>
          <w:sz w:val="28"/>
          <w:szCs w:val="28"/>
        </w:rPr>
        <w:t>r</w:t>
      </w:r>
      <w:r w:rsidR="00FB3854">
        <w:rPr>
          <w:w w:val="112"/>
          <w:sz w:val="28"/>
          <w:szCs w:val="28"/>
        </w:rPr>
        <w:t>m</w:t>
      </w:r>
      <w:r w:rsidR="00FB3854">
        <w:rPr>
          <w:w w:val="79"/>
          <w:sz w:val="28"/>
          <w:szCs w:val="28"/>
        </w:rPr>
        <w:t>[</w:t>
      </w:r>
      <w:r w:rsidR="00FB3854">
        <w:rPr>
          <w:w w:val="96"/>
          <w:sz w:val="28"/>
          <w:szCs w:val="28"/>
        </w:rPr>
        <w:t>'</w:t>
      </w:r>
      <w:r w:rsidR="00FB3854">
        <w:rPr>
          <w:w w:val="94"/>
          <w:sz w:val="28"/>
          <w:szCs w:val="28"/>
        </w:rPr>
        <w:t>G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spacing w:val="2"/>
          <w:w w:val="101"/>
          <w:sz w:val="28"/>
          <w:szCs w:val="28"/>
        </w:rPr>
        <w:t>r</w:t>
      </w:r>
      <w:r w:rsidR="00FB3854">
        <w:rPr>
          <w:w w:val="96"/>
          <w:sz w:val="28"/>
          <w:szCs w:val="28"/>
        </w:rPr>
        <w:t>'</w:t>
      </w:r>
      <w:r w:rsidR="00FB3854">
        <w:rPr>
          <w:w w:val="79"/>
          <w:sz w:val="28"/>
          <w:szCs w:val="28"/>
        </w:rPr>
        <w:t>]</w:t>
      </w:r>
      <w:r w:rsidR="00FB3854">
        <w:rPr>
          <w:w w:val="104"/>
          <w:sz w:val="28"/>
          <w:szCs w:val="28"/>
        </w:rPr>
        <w:t>)</w:t>
      </w:r>
    </w:p>
    <w:p w:rsidR="00DF7E86" w:rsidRDefault="00FB3854">
      <w:pPr>
        <w:spacing w:before="82" w:line="301" w:lineRule="auto"/>
        <w:ind w:left="673" w:right="687"/>
        <w:rPr>
          <w:sz w:val="28"/>
          <w:szCs w:val="28"/>
        </w:rPr>
      </w:pPr>
      <w:r>
        <w:rPr>
          <w:spacing w:val="-14"/>
          <w:sz w:val="28"/>
          <w:szCs w:val="28"/>
        </w:rPr>
        <w:t>T</w:t>
      </w:r>
      <w:r>
        <w:rPr>
          <w:sz w:val="28"/>
          <w:szCs w:val="28"/>
        </w:rPr>
        <w:t>otal_Bilirubin</w:t>
      </w:r>
      <w:r>
        <w:rPr>
          <w:spacing w:val="2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</w:p>
    <w:p w:rsidR="00DF7E86" w:rsidRDefault="00FB3854">
      <w:pPr>
        <w:spacing w:before="3" w:line="301" w:lineRule="auto"/>
        <w:ind w:left="673" w:right="3671" w:hanging="554"/>
        <w:rPr>
          <w:sz w:val="28"/>
          <w:szCs w:val="28"/>
        </w:rPr>
      </w:pP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</w:p>
    <w:p w:rsidR="00DF7E86" w:rsidRDefault="00FB3854">
      <w:pPr>
        <w:spacing w:before="3" w:line="301" w:lineRule="auto"/>
        <w:ind w:left="673" w:right="2350" w:hanging="554"/>
        <w:rPr>
          <w:sz w:val="28"/>
          <w:szCs w:val="28"/>
        </w:rPr>
      </w:pP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w w:val="96"/>
          <w:sz w:val="28"/>
          <w:szCs w:val="28"/>
        </w:rPr>
        <w:t>'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sz w:val="28"/>
          <w:szCs w:val="28"/>
        </w:rPr>
        <w:t>Albumin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 xml:space="preserve">) </w:t>
      </w:r>
      <w:r>
        <w:rPr>
          <w:w w:val="102"/>
          <w:sz w:val="28"/>
          <w:szCs w:val="28"/>
        </w:rPr>
        <w:t>Albumin_and_Globulin_Ratio</w:t>
      </w:r>
      <w:r>
        <w:rPr>
          <w:spacing w:val="30"/>
          <w:w w:val="102"/>
          <w:sz w:val="28"/>
          <w:szCs w:val="28"/>
        </w:rPr>
        <w:t xml:space="preserve"> </w:t>
      </w:r>
      <w:r>
        <w:rPr>
          <w:sz w:val="28"/>
          <w:szCs w:val="28"/>
        </w:rPr>
        <w:t>=</w:t>
      </w:r>
    </w:p>
    <w:p w:rsidR="00DF7E86" w:rsidRDefault="00FB3854">
      <w:pPr>
        <w:spacing w:before="3"/>
        <w:ind w:left="119"/>
        <w:rPr>
          <w:sz w:val="28"/>
          <w:szCs w:val="28"/>
        </w:rPr>
      </w:pPr>
      <w:r>
        <w:rPr>
          <w:w w:val="102"/>
          <w:sz w:val="28"/>
          <w:szCs w:val="28"/>
        </w:rPr>
        <w:t>ﬂ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02"/>
          <w:sz w:val="28"/>
          <w:szCs w:val="28"/>
        </w:rPr>
        <w:t>(</w:t>
      </w:r>
      <w:r>
        <w:rPr>
          <w:spacing w:val="-3"/>
          <w:w w:val="10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79"/>
          <w:sz w:val="28"/>
          <w:szCs w:val="28"/>
        </w:rPr>
        <w:t>[</w:t>
      </w:r>
      <w:r>
        <w:rPr>
          <w:spacing w:val="-16"/>
          <w:w w:val="96"/>
          <w:sz w:val="28"/>
          <w:szCs w:val="28"/>
        </w:rPr>
        <w:t>'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9"/>
          <w:sz w:val="28"/>
          <w:szCs w:val="28"/>
        </w:rPr>
        <w:t>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 w:line="301" w:lineRule="auto"/>
        <w:ind w:left="119" w:right="63" w:firstLine="554"/>
        <w:rPr>
          <w:sz w:val="28"/>
          <w:szCs w:val="28"/>
        </w:rPr>
      </w:pPr>
      <w:r>
        <w:rPr>
          <w:spacing w:val="-2"/>
          <w:w w:val="96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p</w:t>
      </w:r>
      <w:r>
        <w:rPr>
          <w:w w:val="105"/>
          <w:sz w:val="28"/>
          <w:szCs w:val="28"/>
        </w:rPr>
        <w:t>.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spacing w:val="-5"/>
          <w:w w:val="101"/>
          <w:sz w:val="28"/>
          <w:szCs w:val="28"/>
        </w:rPr>
        <w:t>r</w:t>
      </w:r>
      <w:r>
        <w:rPr>
          <w:spacing w:val="-2"/>
          <w:w w:val="122"/>
          <w:sz w:val="28"/>
          <w:szCs w:val="28"/>
        </w:rPr>
        <w:t>a</w:t>
      </w:r>
      <w:r>
        <w:rPr>
          <w:w w:val="94"/>
          <w:sz w:val="28"/>
          <w:szCs w:val="28"/>
        </w:rPr>
        <w:t>y</w:t>
      </w:r>
      <w:r>
        <w:rPr>
          <w:w w:val="91"/>
          <w:sz w:val="28"/>
          <w:szCs w:val="28"/>
        </w:rPr>
        <w:t>([</w:t>
      </w:r>
      <w:r>
        <w:rPr>
          <w:w w:val="79"/>
          <w:sz w:val="28"/>
          <w:szCs w:val="28"/>
        </w:rPr>
        <w:t>[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-17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,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 xml:space="preserve">o 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,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,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 xml:space="preserve">a 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79"/>
          <w:sz w:val="28"/>
          <w:szCs w:val="28"/>
        </w:rPr>
        <w:t>]]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3"/>
        <w:ind w:left="673"/>
        <w:rPr>
          <w:sz w:val="28"/>
          <w:szCs w:val="28"/>
        </w:rPr>
      </w:pP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99"/>
          <w:sz w:val="28"/>
          <w:szCs w:val="28"/>
        </w:rPr>
        <w:t>(</w:t>
      </w:r>
      <w:r>
        <w:rPr>
          <w:spacing w:val="-2"/>
          <w:w w:val="99"/>
          <w:sz w:val="28"/>
          <w:szCs w:val="28"/>
        </w:rPr>
        <w:t>v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673"/>
        <w:rPr>
          <w:sz w:val="28"/>
          <w:szCs w:val="28"/>
        </w:rPr>
      </w:pP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eturn</w:t>
      </w:r>
      <w:r>
        <w:rPr>
          <w:spacing w:val="66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_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mp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z w:val="28"/>
          <w:szCs w:val="28"/>
        </w:rPr>
        <w:t>('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04"/>
          <w:sz w:val="28"/>
          <w:szCs w:val="28"/>
        </w:rPr>
        <w:t>)</w:t>
      </w:r>
    </w:p>
    <w:p w:rsidR="00DF7E86" w:rsidRDefault="00FB3854">
      <w:pPr>
        <w:spacing w:before="82"/>
        <w:ind w:left="119"/>
        <w:rPr>
          <w:sz w:val="28"/>
          <w:szCs w:val="28"/>
        </w:rPr>
      </w:pPr>
      <w:r>
        <w:rPr>
          <w:sz w:val="28"/>
          <w:szCs w:val="28"/>
        </w:rPr>
        <w:t>if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  <w:u w:val="thick" w:color="000000"/>
        </w:rPr>
        <w:t xml:space="preserve"> </w:t>
      </w:r>
      <w:r>
        <w:rPr>
          <w:spacing w:val="58"/>
          <w:sz w:val="28"/>
          <w:szCs w:val="28"/>
          <w:u w:val="thick" w:color="000000"/>
        </w:rPr>
        <w:t xml:space="preserve"> </w:t>
      </w:r>
      <w:r>
        <w:rPr>
          <w:w w:val="115"/>
          <w:sz w:val="28"/>
          <w:szCs w:val="28"/>
        </w:rPr>
        <w:t>name</w:t>
      </w:r>
      <w:r>
        <w:rPr>
          <w:w w:val="115"/>
          <w:sz w:val="28"/>
          <w:szCs w:val="28"/>
          <w:u w:val="thick" w:color="000000"/>
        </w:rPr>
        <w:t xml:space="preserve"> </w:t>
      </w:r>
      <w:r>
        <w:rPr>
          <w:spacing w:val="42"/>
          <w:w w:val="115"/>
          <w:sz w:val="28"/>
          <w:szCs w:val="28"/>
          <w:u w:val="thick" w:color="000000"/>
        </w:rPr>
        <w:t xml:space="preserve"> </w:t>
      </w:r>
      <w:r>
        <w:rPr>
          <w:spacing w:val="-41"/>
          <w:w w:val="115"/>
          <w:sz w:val="28"/>
          <w:szCs w:val="28"/>
        </w:rPr>
        <w:t xml:space="preserve"> </w:t>
      </w:r>
      <w:r>
        <w:rPr>
          <w:sz w:val="28"/>
          <w:szCs w:val="28"/>
        </w:rPr>
        <w:t>==</w:t>
      </w:r>
      <w:r>
        <w:rPr>
          <w:spacing w:val="-10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78"/>
          <w:sz w:val="28"/>
          <w:szCs w:val="28"/>
          <w:u w:val="thick" w:color="000000"/>
        </w:rPr>
        <w:t xml:space="preserve">  </w:t>
      </w:r>
      <w:r>
        <w:rPr>
          <w:spacing w:val="39"/>
          <w:w w:val="78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</w:rPr>
        <w:t>main</w:t>
      </w:r>
      <w:r>
        <w:rPr>
          <w:sz w:val="28"/>
          <w:szCs w:val="28"/>
          <w:u w:val="thick" w:color="000000"/>
        </w:rPr>
        <w:t xml:space="preserve">  </w:t>
      </w:r>
      <w:r>
        <w:rPr>
          <w:spacing w:val="60"/>
          <w:sz w:val="28"/>
          <w:szCs w:val="28"/>
          <w:u w:val="thick" w:color="000000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87"/>
          <w:sz w:val="28"/>
          <w:szCs w:val="28"/>
        </w:rPr>
        <w:t>:</w:t>
      </w:r>
    </w:p>
    <w:p w:rsidR="00DF7E86" w:rsidRDefault="00FB3854">
      <w:pPr>
        <w:spacing w:before="82" w:line="320" w:lineRule="exact"/>
        <w:ind w:left="355" w:right="6486"/>
        <w:jc w:val="center"/>
        <w:rPr>
          <w:sz w:val="28"/>
          <w:szCs w:val="28"/>
        </w:rPr>
      </w:pPr>
      <w:r>
        <w:rPr>
          <w:w w:val="109"/>
          <w:position w:val="-1"/>
          <w:sz w:val="28"/>
          <w:szCs w:val="28"/>
        </w:rPr>
        <w:t>app.run(debug=</w:t>
      </w:r>
      <w:r>
        <w:rPr>
          <w:spacing w:val="-11"/>
          <w:w w:val="109"/>
          <w:position w:val="-1"/>
          <w:sz w:val="28"/>
          <w:szCs w:val="28"/>
        </w:rPr>
        <w:t>T</w:t>
      </w:r>
      <w:r>
        <w:rPr>
          <w:w w:val="109"/>
          <w:position w:val="-1"/>
          <w:sz w:val="28"/>
          <w:szCs w:val="28"/>
        </w:rPr>
        <w:t>rue)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01" w:lineRule="auto"/>
        <w:ind w:left="119" w:right="7214"/>
        <w:rPr>
          <w:sz w:val="28"/>
          <w:szCs w:val="28"/>
        </w:rPr>
      </w:pPr>
      <w:r>
        <w:rPr>
          <w:b/>
          <w:spacing w:val="-4"/>
          <w:w w:val="89"/>
          <w:sz w:val="28"/>
          <w:szCs w:val="28"/>
        </w:rPr>
        <w:t>H</w:t>
      </w:r>
      <w:r>
        <w:rPr>
          <w:b/>
          <w:w w:val="89"/>
          <w:sz w:val="28"/>
          <w:szCs w:val="28"/>
        </w:rPr>
        <w:t>TML</w:t>
      </w:r>
      <w:r>
        <w:rPr>
          <w:b/>
          <w:spacing w:val="8"/>
          <w:w w:val="89"/>
          <w:sz w:val="28"/>
          <w:szCs w:val="28"/>
        </w:rPr>
        <w:t xml:space="preserve"> </w:t>
      </w:r>
      <w:r>
        <w:rPr>
          <w:b/>
          <w:spacing w:val="-12"/>
          <w:w w:val="92"/>
          <w:sz w:val="28"/>
          <w:szCs w:val="28"/>
        </w:rPr>
        <w:t>T</w:t>
      </w:r>
      <w:r>
        <w:rPr>
          <w:b/>
          <w:w w:val="121"/>
          <w:sz w:val="28"/>
          <w:szCs w:val="28"/>
        </w:rPr>
        <w:t>e</w:t>
      </w:r>
      <w:r>
        <w:rPr>
          <w:b/>
          <w:w w:val="103"/>
          <w:sz w:val="28"/>
          <w:szCs w:val="28"/>
        </w:rPr>
        <w:t>m</w:t>
      </w:r>
      <w:r>
        <w:rPr>
          <w:b/>
          <w:w w:val="101"/>
          <w:sz w:val="28"/>
          <w:szCs w:val="28"/>
        </w:rPr>
        <w:t>p</w:t>
      </w:r>
      <w:r>
        <w:rPr>
          <w:b/>
          <w:w w:val="95"/>
          <w:sz w:val="28"/>
          <w:szCs w:val="28"/>
        </w:rPr>
        <w:t>l</w:t>
      </w:r>
      <w:r>
        <w:rPr>
          <w:b/>
          <w:w w:val="107"/>
          <w:sz w:val="28"/>
          <w:szCs w:val="28"/>
        </w:rPr>
        <w:t>a</w:t>
      </w:r>
      <w:r>
        <w:rPr>
          <w:b/>
          <w:w w:val="101"/>
          <w:sz w:val="28"/>
          <w:szCs w:val="28"/>
        </w:rPr>
        <w:t>t</w:t>
      </w:r>
      <w:r>
        <w:rPr>
          <w:b/>
          <w:w w:val="121"/>
          <w:sz w:val="28"/>
          <w:szCs w:val="28"/>
        </w:rPr>
        <w:t>e</w:t>
      </w:r>
      <w:r>
        <w:rPr>
          <w:b/>
          <w:w w:val="132"/>
          <w:sz w:val="28"/>
          <w:szCs w:val="28"/>
        </w:rPr>
        <w:t xml:space="preserve">s </w:t>
      </w:r>
      <w:r>
        <w:rPr>
          <w:b/>
          <w:w w:val="95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w w:val="101"/>
          <w:sz w:val="28"/>
          <w:szCs w:val="28"/>
        </w:rPr>
        <w:t>d</w:t>
      </w:r>
      <w:r>
        <w:rPr>
          <w:b/>
          <w:w w:val="121"/>
          <w:sz w:val="28"/>
          <w:szCs w:val="28"/>
        </w:rPr>
        <w:t>e</w:t>
      </w:r>
      <w:r>
        <w:rPr>
          <w:b/>
          <w:w w:val="101"/>
          <w:sz w:val="28"/>
          <w:szCs w:val="28"/>
        </w:rPr>
        <w:t>x</w:t>
      </w:r>
      <w:r>
        <w:rPr>
          <w:b/>
          <w:w w:val="116"/>
          <w:sz w:val="28"/>
          <w:szCs w:val="28"/>
        </w:rPr>
        <w:t>.</w:t>
      </w:r>
      <w:r>
        <w:rPr>
          <w:b/>
          <w:sz w:val="28"/>
          <w:szCs w:val="28"/>
        </w:rPr>
        <w:t>h</w:t>
      </w:r>
      <w:r>
        <w:rPr>
          <w:b/>
          <w:w w:val="101"/>
          <w:sz w:val="28"/>
          <w:szCs w:val="28"/>
        </w:rPr>
        <w:t>t</w:t>
      </w:r>
      <w:r>
        <w:rPr>
          <w:b/>
          <w:w w:val="103"/>
          <w:sz w:val="28"/>
          <w:szCs w:val="28"/>
        </w:rPr>
        <w:t>m</w:t>
      </w:r>
    </w:p>
    <w:p w:rsidR="00DF7E86" w:rsidRDefault="00FB3854">
      <w:pPr>
        <w:spacing w:before="3"/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77"/>
          <w:sz w:val="28"/>
          <w:szCs w:val="28"/>
        </w:rPr>
        <w:t>!</w:t>
      </w:r>
      <w:r>
        <w:rPr>
          <w:w w:val="90"/>
          <w:sz w:val="28"/>
          <w:szCs w:val="28"/>
        </w:rPr>
        <w:t>D</w:t>
      </w:r>
      <w:r>
        <w:rPr>
          <w:w w:val="95"/>
          <w:sz w:val="28"/>
          <w:szCs w:val="28"/>
        </w:rPr>
        <w:t>O</w:t>
      </w:r>
      <w:r>
        <w:rPr>
          <w:spacing w:val="-4"/>
          <w:w w:val="97"/>
          <w:sz w:val="28"/>
          <w:szCs w:val="28"/>
        </w:rPr>
        <w:t>C</w:t>
      </w:r>
      <w:r>
        <w:rPr>
          <w:spacing w:val="2"/>
          <w:w w:val="97"/>
          <w:sz w:val="28"/>
          <w:szCs w:val="28"/>
        </w:rPr>
        <w:t>T</w:t>
      </w:r>
      <w:r>
        <w:rPr>
          <w:w w:val="83"/>
          <w:sz w:val="28"/>
          <w:szCs w:val="28"/>
        </w:rPr>
        <w:t>Y</w:t>
      </w:r>
      <w:r>
        <w:rPr>
          <w:w w:val="113"/>
          <w:sz w:val="28"/>
          <w:szCs w:val="28"/>
        </w:rPr>
        <w:t>P</w:t>
      </w:r>
      <w:r>
        <w:rPr>
          <w:w w:val="93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82"/>
        <w:ind w:left="119"/>
        <w:rPr>
          <w:sz w:val="28"/>
          <w:szCs w:val="28"/>
        </w:rPr>
      </w:pPr>
      <w:r>
        <w:rPr>
          <w:sz w:val="28"/>
          <w:szCs w:val="28"/>
        </w:rPr>
        <w:t>&lt;html</w:t>
      </w:r>
      <w:r>
        <w:rPr>
          <w:spacing w:val="2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9"/>
          <w:sz w:val="28"/>
          <w:szCs w:val="28"/>
        </w:rPr>
        <w:t>e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sz w:val="28"/>
          <w:szCs w:val="28"/>
        </w:rPr>
        <w:t xml:space="preserve">&lt;meta </w:t>
      </w:r>
      <w:r>
        <w:rPr>
          <w:spacing w:val="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89"/>
          <w:sz w:val="28"/>
          <w:szCs w:val="28"/>
        </w:rPr>
        <w:t>U</w:t>
      </w:r>
      <w:r>
        <w:rPr>
          <w:w w:val="97"/>
          <w:sz w:val="28"/>
          <w:szCs w:val="28"/>
        </w:rPr>
        <w:t>T</w:t>
      </w:r>
      <w:r>
        <w:rPr>
          <w:w w:val="99"/>
          <w:sz w:val="28"/>
          <w:szCs w:val="28"/>
        </w:rPr>
        <w:t>F</w:t>
      </w:r>
      <w:r>
        <w:rPr>
          <w:w w:val="82"/>
          <w:sz w:val="28"/>
          <w:szCs w:val="28"/>
        </w:rPr>
        <w:t>-</w:t>
      </w:r>
      <w:r>
        <w:rPr>
          <w:w w:val="96"/>
          <w:sz w:val="28"/>
          <w:szCs w:val="28"/>
        </w:rPr>
        <w:t>8"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396"/>
        <w:rPr>
          <w:sz w:val="28"/>
          <w:szCs w:val="28"/>
        </w:rPr>
      </w:pPr>
      <w:r>
        <w:rPr>
          <w:position w:val="-1"/>
          <w:sz w:val="28"/>
          <w:szCs w:val="28"/>
        </w:rPr>
        <w:t>&lt;title&gt;Li</w:t>
      </w:r>
      <w:r>
        <w:rPr>
          <w:spacing w:val="-2"/>
          <w:position w:val="-1"/>
          <w:sz w:val="28"/>
          <w:szCs w:val="28"/>
        </w:rPr>
        <w:t>v</w:t>
      </w:r>
      <w:r>
        <w:rPr>
          <w:position w:val="-1"/>
          <w:sz w:val="28"/>
          <w:szCs w:val="28"/>
        </w:rPr>
        <w:t>er</w:t>
      </w:r>
      <w:r>
        <w:rPr>
          <w:spacing w:val="-11"/>
          <w:position w:val="-1"/>
          <w:sz w:val="28"/>
          <w:szCs w:val="28"/>
        </w:rPr>
        <w:t xml:space="preserve"> </w:t>
      </w:r>
      <w:r>
        <w:rPr>
          <w:w w:val="113"/>
          <w:position w:val="-1"/>
          <w:sz w:val="28"/>
          <w:szCs w:val="28"/>
        </w:rPr>
        <w:t>P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98"/>
          <w:position w:val="-1"/>
          <w:sz w:val="28"/>
          <w:szCs w:val="28"/>
        </w:rPr>
        <w:t>M</w:t>
      </w:r>
      <w:r>
        <w:rPr>
          <w:w w:val="113"/>
          <w:position w:val="-1"/>
          <w:sz w:val="28"/>
          <w:szCs w:val="28"/>
        </w:rPr>
        <w:t>o</w:t>
      </w:r>
      <w:r>
        <w:rPr>
          <w:w w:val="112"/>
          <w:position w:val="-1"/>
          <w:sz w:val="28"/>
          <w:szCs w:val="28"/>
        </w:rPr>
        <w:t>d</w:t>
      </w:r>
      <w:r>
        <w:rPr>
          <w:w w:val="119"/>
          <w:position w:val="-1"/>
          <w:sz w:val="28"/>
          <w:szCs w:val="28"/>
        </w:rPr>
        <w:t>e</w:t>
      </w:r>
      <w:r>
        <w:rPr>
          <w:w w:val="87"/>
          <w:position w:val="-1"/>
          <w:sz w:val="28"/>
          <w:szCs w:val="28"/>
        </w:rPr>
        <w:t>l</w:t>
      </w:r>
      <w:r>
        <w:rPr>
          <w:w w:val="90"/>
          <w:position w:val="-1"/>
          <w:sz w:val="28"/>
          <w:szCs w:val="28"/>
        </w:rPr>
        <w:t>&lt;</w:t>
      </w:r>
      <w:r>
        <w:rPr>
          <w:w w:val="148"/>
          <w:position w:val="-1"/>
          <w:sz w:val="28"/>
          <w:szCs w:val="28"/>
        </w:rPr>
        <w:t>/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l</w:t>
      </w:r>
      <w:r>
        <w:rPr>
          <w:w w:val="119"/>
          <w:position w:val="-1"/>
          <w:sz w:val="28"/>
          <w:szCs w:val="28"/>
        </w:rPr>
        <w:t>e</w:t>
      </w:r>
      <w:r>
        <w:rPr>
          <w:w w:val="92"/>
          <w:position w:val="-1"/>
          <w:sz w:val="28"/>
          <w:szCs w:val="28"/>
        </w:rPr>
        <w:t>&gt;</w:t>
      </w:r>
    </w:p>
    <w:p w:rsidR="00DF7E86" w:rsidRDefault="00DF7E86">
      <w:pPr>
        <w:spacing w:before="10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sz w:val="28"/>
          <w:szCs w:val="28"/>
        </w:rPr>
        <w:t>&lt;div</w:t>
      </w:r>
      <w:r>
        <w:rPr>
          <w:spacing w:val="-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29" w:right="852"/>
        <w:jc w:val="center"/>
        <w:rPr>
          <w:sz w:val="28"/>
          <w:szCs w:val="28"/>
        </w:rPr>
      </w:pPr>
      <w:r>
        <w:rPr>
          <w:sz w:val="28"/>
          <w:szCs w:val="28"/>
        </w:rPr>
        <w:t>&lt;h2</w:t>
      </w:r>
      <w:r>
        <w:rPr>
          <w:spacing w:val="1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96"/>
          <w:sz w:val="28"/>
          <w:szCs w:val="28"/>
        </w:rPr>
        <w:t>'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6"/>
          <w:sz w:val="28"/>
          <w:szCs w:val="28"/>
        </w:rPr>
        <w:t>'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  <w:r>
        <w:rPr>
          <w:w w:val="88"/>
          <w:sz w:val="28"/>
          <w:szCs w:val="28"/>
        </w:rPr>
        <w:t>L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2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13" w:line="280" w:lineRule="exact"/>
        <w:rPr>
          <w:sz w:val="28"/>
          <w:szCs w:val="28"/>
        </w:rPr>
      </w:pPr>
    </w:p>
    <w:p w:rsidR="00DF7E86" w:rsidRDefault="00FB3854">
      <w:pPr>
        <w:ind w:left="4416" w:right="4721"/>
        <w:jc w:val="center"/>
        <w:rPr>
          <w:sz w:val="28"/>
          <w:szCs w:val="28"/>
        </w:rPr>
        <w:sectPr w:rsidR="00DF7E86">
          <w:footerReference w:type="default" r:id="rId57"/>
          <w:pgSz w:w="11900" w:h="16840"/>
          <w:pgMar w:top="1500" w:right="86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36</w:t>
      </w:r>
    </w:p>
    <w:p w:rsidR="00DF7E86" w:rsidRDefault="00DF7E86">
      <w:pPr>
        <w:spacing w:before="63" w:line="320" w:lineRule="exact"/>
        <w:ind w:left="396"/>
        <w:rPr>
          <w:sz w:val="28"/>
          <w:szCs w:val="28"/>
        </w:rPr>
      </w:pPr>
      <w:r w:rsidRPr="00DF7E86">
        <w:lastRenderedPageBreak/>
        <w:pict>
          <v:group id="_x0000_s1286" style="position:absolute;left:0;text-align:left;margin-left:38.2pt;margin-top:38.95pt;width:531.3pt;height:780.85pt;z-index:-3612;mso-position-horizontal-relative:page;mso-position-vertical-relative:page" coordorigin="764,779" coordsize="10626,15617">
            <v:shape id="_x0000_s1320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319" style="position:absolute;left:1619;top:1574;width:1049;height:345" coordorigin="1619,1574" coordsize="1049,345" path="m1619,1574r1049,l2668,1918r-1049,l1619,1574xe" stroked="f">
              <v:path arrowok="t"/>
            </v:shape>
            <v:shape id="_x0000_s1318" style="position:absolute;left:1619;top:2503;width:3537;height:345" coordorigin="1619,2503" coordsize="3537,345" path="m1619,2503r3537,l5156,2848r-3537,l1619,2503xe" stroked="f">
              <v:path arrowok="t"/>
            </v:shape>
            <v:shape id="_x0000_s1317" style="position:absolute;left:1619;top:2968;width:7134;height:345" coordorigin="1619,2968" coordsize="7134,345" path="m1619,2968r7134,l8753,3312r-7134,l1619,2968xe" stroked="f">
              <v:path arrowok="t"/>
            </v:shape>
            <v:shape id="_x0000_s1316" style="position:absolute;left:1619;top:3432;width:1364;height:345" coordorigin="1619,3432" coordsize="1364,345" path="m1619,3432r1363,l2982,3777r-1363,l1619,3432xe" stroked="f">
              <v:path arrowok="t"/>
            </v:shape>
            <v:shape id="_x0000_s1315" style="position:absolute;left:1619;top:3897;width:2638;height:345" coordorigin="1619,3897" coordsize="2638,345" path="m1619,3897r2637,l4256,4241r-2637,l1619,3897xe" stroked="f">
              <v:path arrowok="t"/>
            </v:shape>
            <v:shape id="_x0000_s1314" style="position:absolute;left:1619;top:4361;width:6984;height:345" coordorigin="1619,4361" coordsize="6984,345" path="m1619,4361r6984,l8603,4706r-6984,l1619,4361xe" stroked="f">
              <v:path arrowok="t"/>
            </v:shape>
            <v:shape id="_x0000_s1313" style="position:absolute;left:1619;top:4826;width:2518;height:345" coordorigin="1619,4826" coordsize="2518,345" path="m1619,4826r2518,l4137,5171r-2518,l1619,4826xe" stroked="f">
              <v:path arrowok="t"/>
            </v:shape>
            <v:shape id="_x0000_s1312" style="position:absolute;left:1619;top:5291;width:1364;height:345" coordorigin="1619,5291" coordsize="1364,345" path="m1619,5291r1363,l2982,5635r-1363,l1619,5291xe" stroked="f">
              <v:path arrowok="t"/>
            </v:shape>
            <v:shape id="_x0000_s1311" style="position:absolute;left:1619;top:5755;width:3042;height:345" coordorigin="1619,5755" coordsize="3042,345" path="m1619,5755r3042,l4661,6100r-3042,l1619,5755xe" stroked="f">
              <v:path arrowok="t"/>
            </v:shape>
            <v:shape id="_x0000_s1310" style="position:absolute;left:1619;top:6220;width:8003;height:345" coordorigin="1619,6220" coordsize="8003,345" path="m1619,6220r8003,l9622,6564r-8003,l1619,6220xe" stroked="f">
              <v:path arrowok="t"/>
            </v:shape>
            <v:shape id="_x0000_s1309" style="position:absolute;left:1619;top:6684;width:3897;height:345" coordorigin="1619,6684" coordsize="3897,345" path="m1619,6684r3896,l5515,7029r-3896,l1619,6684xe" stroked="f">
              <v:path arrowok="t"/>
            </v:shape>
            <v:shape id="_x0000_s1308" style="position:absolute;left:1619;top:7149;width:1364;height:345" coordorigin="1619,7149" coordsize="1364,345" path="m1619,7149r1363,l2982,7494r-1363,l1619,7149xe" stroked="f">
              <v:path arrowok="t"/>
            </v:shape>
            <v:shape id="_x0000_s1307" style="position:absolute;left:1619;top:7614;width:3852;height:345" coordorigin="1619,7614" coordsize="3852,345" path="m1619,7614r3851,l5470,7958r-3851,l1619,7614xe" stroked="f">
              <v:path arrowok="t"/>
            </v:shape>
            <v:shape id="_x0000_s1306" style="position:absolute;left:1619;top:8078;width:9172;height:345" coordorigin="1619,8078" coordsize="9172,345" path="m1619,8078r9172,l10791,8423r-9172,l1619,8078xe" stroked="f">
              <v:path arrowok="t"/>
            </v:shape>
            <v:shape id="_x0000_s1305" style="position:absolute;left:1619;top:8543;width:2368;height:345" coordorigin="1619,8543" coordsize="2368,345" path="m1619,8543r2368,l3987,8888r-2368,l1619,8543xe" stroked="f">
              <v:path arrowok="t"/>
            </v:shape>
            <v:shape id="_x0000_s1304" style="position:absolute;left:3987;top:8543;width:150;height:345" coordorigin="3987,8543" coordsize="150,345" path="m3987,8543r150,l4137,8888r-150,l3987,8543xe" stroked="f">
              <v:path arrowok="t"/>
            </v:shape>
            <v:shape id="_x0000_s1303" style="position:absolute;left:1619;top:9007;width:1364;height:345" coordorigin="1619,9007" coordsize="1364,345" path="m1619,9007r1363,l2982,9352r-1363,l1619,9007xe" stroked="f">
              <v:path arrowok="t"/>
            </v:shape>
            <v:shape id="_x0000_s1302" style="position:absolute;left:1619;top:9472;width:4841;height:345" coordorigin="1619,9472" coordsize="4841,345" path="m1619,9472r4841,l6460,9817r-4841,l1619,9472xe" stroked="f">
              <v:path arrowok="t"/>
            </v:shape>
            <v:shape id="_x0000_s1301" style="position:absolute;left:1619;top:9937;width:6804;height:345" coordorigin="1619,9937" coordsize="6804,345" path="m1619,9937r6804,l8423,10281r-6804,l1619,9937xe" stroked="f">
              <v:path arrowok="t"/>
            </v:shape>
            <v:shape id="_x0000_s1300" style="position:absolute;left:1619;top:10401;width:5545;height:345" coordorigin="1619,10401" coordsize="5545,345" path="m1619,10401r5545,l7164,10746r-5545,l1619,10401xe" stroked="f">
              <v:path arrowok="t"/>
            </v:shape>
            <v:shape id="_x0000_s1299" style="position:absolute;left:7164;top:10401;width:1499;height:345" coordorigin="7164,10401" coordsize="1499,345" path="m7164,10401r1499,l8663,10746r-1499,l7164,10401xe" stroked="f">
              <v:path arrowok="t"/>
            </v:shape>
            <v:shape id="_x0000_s1298" style="position:absolute;left:1619;top:10866;width:1364;height:345" coordorigin="1619,10866" coordsize="1364,345" path="m1619,10866r1363,l2982,11211r-1363,l1619,10866xe" stroked="f">
              <v:path arrowok="t"/>
            </v:shape>
            <v:shape id="_x0000_s1297" style="position:absolute;left:1619;top:11330;width:5455;height:345" coordorigin="1619,11330" coordsize="5455,345" path="m1619,11330r5455,l7074,11675r-5455,l1619,11330xe" stroked="f">
              <v:path arrowok="t"/>
            </v:shape>
            <v:shape id="_x0000_s1296" style="position:absolute;left:1619;top:11795;width:7149;height:345" coordorigin="1619,11795" coordsize="7149,345" path="m1619,11795r7149,l8768,12140r-7149,l1619,11795xe" stroked="f">
              <v:path arrowok="t"/>
            </v:shape>
            <v:shape id="_x0000_s1295" style="position:absolute;left:1619;top:12260;width:5066;height:345" coordorigin="1619,12260" coordsize="5066,345" path="m1619,12260r5065,l6684,12604r-5065,l1619,12260xe" stroked="f">
              <v:path arrowok="t"/>
            </v:shape>
            <v:shape id="_x0000_s1294" style="position:absolute;left:6684;top:12260;width:2593;height:345" coordorigin="6684,12260" coordsize="2593,345" path="m6684,12260r2593,l9277,12604r-2593,l6684,12260xe" stroked="f">
              <v:path arrowok="t"/>
            </v:shape>
            <v:shape id="_x0000_s1293" style="position:absolute;left:1619;top:12724;width:1364;height:345" coordorigin="1619,12724" coordsize="1364,345" path="m1619,12724r1363,l2982,13069r-1363,l1619,12724xe" stroked="f">
              <v:path arrowok="t"/>
            </v:shape>
            <v:shape id="_x0000_s1292" style="position:absolute;left:1619;top:13189;width:5650;height:345" coordorigin="1619,13189" coordsize="5650,345" path="m1619,13189r5650,l7269,13534r-5650,l1619,13189xe" stroked="f">
              <v:path arrowok="t"/>
            </v:shape>
            <v:shape id="_x0000_s1291" style="position:absolute;left:1619;top:13654;width:7449;height:345" coordorigin="1619,13654" coordsize="7449,345" path="m1619,13654r7448,l9067,13998r-7448,l1619,13654xe" stroked="f">
              <v:path arrowok="t"/>
            </v:shape>
            <v:shape id="_x0000_s1290" style="position:absolute;left:1619;top:14118;width:5276;height:345" coordorigin="1619,14118" coordsize="5276,345" path="m1619,14118r5275,l6894,14463r-5275,l1619,14118xe" stroked="f">
              <v:path arrowok="t"/>
            </v:shape>
            <v:shape id="_x0000_s1289" style="position:absolute;left:6894;top:14118;width:2578;height:345" coordorigin="6894,14118" coordsize="2578,345" path="m6894,14118r2578,l9472,14463r-2578,l6894,14118xe" stroked="f">
              <v:path arrowok="t"/>
            </v:shape>
            <v:shape id="_x0000_s1288" style="position:absolute;left:1619;top:14583;width:1364;height:345" coordorigin="1619,14583" coordsize="1364,345" path="m1619,14583r1363,l2982,14927r-1363,l1619,14583xe" stroked="f">
              <v:path arrowok="t"/>
            </v:shape>
            <v:shape id="_x0000_s1287" style="position:absolute;left:1619;top:15047;width:3867;height:345" coordorigin="1619,15047" coordsize="3867,345" path="m1619,15047r3866,l5485,15392r-3866,l1619,15047xe" stroked="f">
              <v:path arrowok="t"/>
            </v:shape>
            <w10:wrap anchorx="page" anchory="page"/>
          </v:group>
        </w:pict>
      </w:r>
      <w:r w:rsidR="00FB3854">
        <w:rPr>
          <w:w w:val="90"/>
          <w:position w:val="-1"/>
          <w:sz w:val="28"/>
          <w:szCs w:val="28"/>
        </w:rPr>
        <w:t>&lt;</w:t>
      </w:r>
      <w:r w:rsidR="00FB3854">
        <w:rPr>
          <w:w w:val="148"/>
          <w:position w:val="-1"/>
          <w:sz w:val="28"/>
          <w:szCs w:val="28"/>
        </w:rPr>
        <w:t>/</w:t>
      </w:r>
      <w:r w:rsidR="00FB3854">
        <w:rPr>
          <w:w w:val="112"/>
          <w:position w:val="-1"/>
          <w:sz w:val="28"/>
          <w:szCs w:val="28"/>
        </w:rPr>
        <w:t>d</w:t>
      </w:r>
      <w:r w:rsidR="00FB3854">
        <w:rPr>
          <w:w w:val="87"/>
          <w:position w:val="-1"/>
          <w:sz w:val="28"/>
          <w:szCs w:val="28"/>
        </w:rPr>
        <w:t>i</w:t>
      </w:r>
      <w:r w:rsidR="00FB3854">
        <w:rPr>
          <w:w w:val="96"/>
          <w:position w:val="-1"/>
          <w:sz w:val="28"/>
          <w:szCs w:val="28"/>
        </w:rPr>
        <w:t>v</w:t>
      </w:r>
      <w:r w:rsidR="00FB3854">
        <w:rPr>
          <w:w w:val="92"/>
          <w:position w:val="-1"/>
          <w:sz w:val="28"/>
          <w:szCs w:val="28"/>
        </w:rPr>
        <w:t>&gt;</w:t>
      </w:r>
    </w:p>
    <w:p w:rsidR="00DF7E86" w:rsidRDefault="00DF7E86">
      <w:pPr>
        <w:spacing w:before="10" w:line="180" w:lineRule="exact"/>
        <w:rPr>
          <w:sz w:val="18"/>
          <w:szCs w:val="1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spacing w:before="20"/>
        <w:ind w:left="355" w:right="5698"/>
        <w:jc w:val="center"/>
        <w:rPr>
          <w:sz w:val="28"/>
          <w:szCs w:val="28"/>
        </w:rPr>
      </w:pPr>
      <w:r>
        <w:rPr>
          <w:sz w:val="28"/>
          <w:szCs w:val="28"/>
        </w:rPr>
        <w:t>&lt;div</w:t>
      </w:r>
      <w:r>
        <w:rPr>
          <w:spacing w:val="-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3"/>
          <w:w w:val="78"/>
          <w:sz w:val="28"/>
          <w:szCs w:val="28"/>
        </w:rPr>
        <w:t>"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82"/>
          <w:sz w:val="28"/>
          <w:szCs w:val="28"/>
        </w:rPr>
        <w:t>-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sz w:val="28"/>
          <w:szCs w:val="28"/>
        </w:rPr>
        <w:t>&lt;form</w:t>
      </w:r>
      <w:r>
        <w:rPr>
          <w:spacing w:val="3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70"/>
          <w:sz w:val="28"/>
          <w:szCs w:val="28"/>
        </w:rPr>
        <w:t>{{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z w:val="28"/>
          <w:szCs w:val="28"/>
        </w:rPr>
        <w:t>(</w:t>
      </w:r>
      <w:r>
        <w:rPr>
          <w:spacing w:val="-3"/>
          <w:sz w:val="28"/>
          <w:szCs w:val="28"/>
        </w:rPr>
        <w:t>'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</w:t>
      </w:r>
      <w:r>
        <w:rPr>
          <w:spacing w:val="-1"/>
          <w:sz w:val="28"/>
          <w:szCs w:val="28"/>
        </w:rPr>
        <w:t xml:space="preserve"> </w:t>
      </w:r>
      <w:r>
        <w:rPr>
          <w:w w:val="72"/>
          <w:sz w:val="28"/>
          <w:szCs w:val="28"/>
        </w:rPr>
        <w:t>}}"</w:t>
      </w:r>
      <w:r>
        <w:rPr>
          <w:spacing w:val="20"/>
          <w:w w:val="72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13"/>
          <w:sz w:val="28"/>
          <w:szCs w:val="28"/>
        </w:rPr>
        <w:t>P</w:t>
      </w:r>
      <w:r>
        <w:rPr>
          <w:w w:val="95"/>
          <w:sz w:val="28"/>
          <w:szCs w:val="28"/>
        </w:rPr>
        <w:t>O</w:t>
      </w:r>
      <w:r>
        <w:rPr>
          <w:w w:val="106"/>
          <w:sz w:val="28"/>
          <w:szCs w:val="28"/>
        </w:rPr>
        <w:t>S</w:t>
      </w:r>
      <w:r>
        <w:rPr>
          <w:w w:val="9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2249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9"/>
          <w:sz w:val="28"/>
          <w:szCs w:val="28"/>
        </w:rPr>
        <w:t>ﬁ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pacing w:val="-9"/>
          <w:w w:val="83"/>
          <w:sz w:val="28"/>
          <w:szCs w:val="28"/>
        </w:rPr>
        <w:t>Y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 xml:space="preserve">"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1229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11"/>
          <w:w w:val="78"/>
          <w:sz w:val="28"/>
          <w:szCs w:val="28"/>
        </w:rPr>
        <w:t>"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4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8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1,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 xml:space="preserve">emale=0" </w:t>
      </w:r>
      <w:r>
        <w:rPr>
          <w:spacing w:val="3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&lt;h3&gt;</w:t>
      </w:r>
      <w:r>
        <w:rPr>
          <w:spacing w:val="-14"/>
          <w:sz w:val="28"/>
          <w:szCs w:val="28"/>
        </w:rPr>
        <w:t>T</w:t>
      </w:r>
      <w:r>
        <w:rPr>
          <w:sz w:val="28"/>
          <w:szCs w:val="28"/>
        </w:rPr>
        <w:t>otal</w:t>
      </w:r>
      <w:r>
        <w:rPr>
          <w:spacing w:val="44"/>
          <w:sz w:val="28"/>
          <w:szCs w:val="28"/>
        </w:rPr>
        <w:t xml:space="preserve"> 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61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14"/>
          <w:w w:val="9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spacing w:val="-1"/>
          <w:sz w:val="28"/>
          <w:szCs w:val="28"/>
        </w:rPr>
        <w:t xml:space="preserve"> </w:t>
      </w:r>
      <w:r>
        <w:rPr>
          <w:w w:val="91"/>
          <w:sz w:val="28"/>
          <w:szCs w:val="28"/>
        </w:rPr>
        <w:t>Bi</w:t>
      </w:r>
      <w:r>
        <w:rPr>
          <w:w w:val="87"/>
          <w:sz w:val="28"/>
          <w:szCs w:val="28"/>
        </w:rPr>
        <w:t>li</w:t>
      </w:r>
      <w:r>
        <w:rPr>
          <w:w w:val="101"/>
          <w:sz w:val="28"/>
          <w:szCs w:val="28"/>
        </w:rPr>
        <w:t>r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 xml:space="preserve">"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&lt;h3&gt;Alkaline</w:t>
      </w:r>
      <w:r>
        <w:rPr>
          <w:spacing w:val="16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2186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spacing w:val="-14"/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 xml:space="preserve">"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&lt;h3&gt;Alamine</w:t>
      </w:r>
      <w:r>
        <w:rPr>
          <w:spacing w:val="5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1575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9"/>
          <w:sz w:val="28"/>
          <w:szCs w:val="28"/>
        </w:rPr>
        <w:t>ﬁ</w:t>
      </w:r>
      <w:r>
        <w:rPr>
          <w:w w:val="104"/>
          <w:sz w:val="28"/>
          <w:szCs w:val="28"/>
        </w:rPr>
        <w:t>f</w:t>
      </w:r>
      <w:r>
        <w:rPr>
          <w:w w:val="117"/>
          <w:sz w:val="28"/>
          <w:szCs w:val="28"/>
        </w:rPr>
        <w:t>t</w:t>
      </w:r>
      <w:r>
        <w:rPr>
          <w:spacing w:val="-14"/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 xml:space="preserve">"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08"/>
          <w:sz w:val="28"/>
          <w:szCs w:val="28"/>
        </w:rPr>
        <w:t>&lt;h3&gt;Aspa</w:t>
      </w:r>
      <w:r>
        <w:rPr>
          <w:spacing w:val="8"/>
          <w:w w:val="108"/>
          <w:sz w:val="28"/>
          <w:szCs w:val="28"/>
        </w:rPr>
        <w:t>r</w:t>
      </w:r>
      <w:r>
        <w:rPr>
          <w:w w:val="108"/>
          <w:sz w:val="28"/>
          <w:szCs w:val="28"/>
        </w:rPr>
        <w:t>tate</w:t>
      </w:r>
      <w:r>
        <w:rPr>
          <w:spacing w:val="-2"/>
          <w:w w:val="108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1373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11"/>
          <w:w w:val="78"/>
          <w:sz w:val="28"/>
          <w:szCs w:val="28"/>
        </w:rPr>
        <w:t>"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spacing w:val="-14"/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0"/>
          <w:sz w:val="28"/>
          <w:szCs w:val="28"/>
        </w:rPr>
        <w:t>_A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 xml:space="preserve">"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spacing w:val="-3"/>
          <w:w w:val="104"/>
          <w:sz w:val="28"/>
          <w:szCs w:val="28"/>
        </w:rPr>
        <w:t>f</w:t>
      </w:r>
      <w:r>
        <w:rPr>
          <w:w w:val="119"/>
          <w:sz w:val="28"/>
          <w:szCs w:val="28"/>
        </w:rPr>
        <w:t>e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&lt;h3&gt;</w:t>
      </w:r>
      <w:r>
        <w:rPr>
          <w:spacing w:val="-14"/>
          <w:sz w:val="28"/>
          <w:szCs w:val="28"/>
        </w:rPr>
        <w:t>T</w:t>
      </w:r>
      <w:r>
        <w:rPr>
          <w:sz w:val="28"/>
          <w:szCs w:val="28"/>
        </w:rPr>
        <w:t>otal</w:t>
      </w:r>
      <w:r>
        <w:rPr>
          <w:spacing w:val="44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7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416" w:right="4581"/>
        <w:jc w:val="center"/>
        <w:rPr>
          <w:sz w:val="28"/>
          <w:szCs w:val="28"/>
        </w:rPr>
        <w:sectPr w:rsidR="00DF7E86">
          <w:footerReference w:type="default" r:id="rId58"/>
          <w:pgSz w:w="11900" w:h="16840"/>
          <w:pgMar w:top="1500" w:right="100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37</w:t>
      </w:r>
    </w:p>
    <w:p w:rsidR="00DF7E86" w:rsidRDefault="00DF7E86">
      <w:pPr>
        <w:spacing w:before="63"/>
        <w:ind w:left="950"/>
        <w:rPr>
          <w:sz w:val="28"/>
          <w:szCs w:val="28"/>
        </w:rPr>
      </w:pPr>
      <w:r w:rsidRPr="00DF7E86">
        <w:lastRenderedPageBreak/>
        <w:pict>
          <v:group id="_x0000_s1248" style="position:absolute;left:0;text-align:left;margin-left:38.2pt;margin-top:38.95pt;width:531.3pt;height:780.85pt;z-index:-3611;mso-position-horizontal-relative:page;mso-position-vertical-relative:page" coordorigin="764,779" coordsize="10626,15617">
            <v:shape id="_x0000_s1285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284" style="position:absolute;left:1619;top:1574;width:8453;height:345" coordorigin="1619,1574" coordsize="8453,345" path="m1619,1574r8453,l10072,1918r-8453,l1619,1574xe" stroked="f">
              <v:path arrowok="t"/>
            </v:shape>
            <v:shape id="_x0000_s1283" style="position:absolute;left:1619;top:2038;width:3567;height:345" coordorigin="1619,2038" coordsize="3567,345" path="m1619,2038r3567,l5186,2383r-3567,l1619,2038xe" stroked="f">
              <v:path arrowok="t"/>
            </v:shape>
            <v:shape id="_x0000_s1282" style="position:absolute;left:5186;top:2038;width:150;height:345" coordorigin="5186,2038" coordsize="150,345" path="m5186,2038r150,l5336,2383r-150,l5186,2038xe" stroked="f">
              <v:path arrowok="t"/>
            </v:shape>
            <v:shape id="_x0000_s1281" style="position:absolute;left:1619;top:2503;width:1364;height:345" coordorigin="1619,2503" coordsize="1364,345" path="m1619,2503r1363,l2982,2848r-1363,l1619,2503xe" stroked="f">
              <v:path arrowok="t"/>
            </v:shape>
            <v:shape id="_x0000_s1280" style="position:absolute;left:1619;top:2968;width:3177;height:345" coordorigin="1619,2968" coordsize="3177,345" path="m1619,2968r3177,l4796,3312r-3177,l1619,2968xe" stroked="f">
              <v:path arrowok="t"/>
            </v:shape>
            <v:shape id="_x0000_s1279" style="position:absolute;left:1619;top:3432;width:7793;height:345" coordorigin="1619,3432" coordsize="7793,345" path="m1619,3432r7793,l9412,3777r-7793,l1619,3432xe" stroked="f">
              <v:path arrowok="t"/>
            </v:shape>
            <v:shape id="_x0000_s1278" style="position:absolute;left:1619;top:3897;width:2518;height:345" coordorigin="1619,3897" coordsize="2518,345" path="m1619,3897r2518,l4137,4241r-2518,l1619,3897xe" stroked="f">
              <v:path arrowok="t"/>
            </v:shape>
            <v:shape id="_x0000_s1277" style="position:absolute;left:1619;top:4361;width:1364;height:345" coordorigin="1619,4361" coordsize="1364,345" path="m1619,4361r1363,l2982,4706r-1363,l1619,4361xe" stroked="f">
              <v:path arrowok="t"/>
            </v:shape>
            <v:shape id="_x0000_s1276" style="position:absolute;left:1619;top:4826;width:5515;height:345" coordorigin="1619,4826" coordsize="5515,345" path="m1619,4826r5515,l7134,5171r-5515,l1619,4826xe" stroked="f">
              <v:path arrowok="t"/>
            </v:shape>
            <v:shape id="_x0000_s1275" style="position:absolute;left:1619;top:5291;width:7434;height:345" coordorigin="1619,5291" coordsize="7434,345" path="m1619,5291r7433,l9052,5635r-7433,l1619,5291xe" stroked="f">
              <v:path arrowok="t"/>
            </v:shape>
            <v:shape id="_x0000_s1274" style="position:absolute;left:1619;top:5755;width:5111;height:345" coordorigin="1619,5755" coordsize="5111,345" path="m1619,5755r5110,l6729,6100r-5110,l1619,5755xe" stroked="f">
              <v:path arrowok="t"/>
            </v:shape>
            <v:shape id="_x0000_s1273" style="position:absolute;left:6729;top:5755;width:2593;height:345" coordorigin="6729,5755" coordsize="2593,345" path="m6729,5755r2593,l9322,6100r-2593,l6729,5755xe" stroked="f">
              <v:path arrowok="t"/>
            </v:shape>
            <v:shape id="_x0000_s1272" style="position:absolute;left:1619;top:6220;width:1364;height:345" coordorigin="1619,6220" coordsize="1364,345" path="m1619,6220r1363,l2982,6564r-1363,l1619,6220xe" stroked="f">
              <v:path arrowok="t"/>
            </v:shape>
            <v:shape id="_x0000_s1271" style="position:absolute;left:1619;top:6684;width:1364;height:345" coordorigin="1619,6684" coordsize="1364,345" path="m1619,6684r1363,l2982,7029r-1363,l1619,6684xe" stroked="f">
              <v:path arrowok="t"/>
            </v:shape>
            <v:shape id="_x0000_s1270" style="position:absolute;left:1619;top:7149;width:1364;height:345" coordorigin="1619,7149" coordsize="1364,345" path="m1619,7149r1363,l2982,7494r-1363,l1619,7149xe" stroked="f">
              <v:path arrowok="t"/>
            </v:shape>
            <v:shape id="_x0000_s1269" style="position:absolute;left:1619;top:7614;width:6924;height:345" coordorigin="1619,7614" coordsize="6924,345" path="m1619,7614r6924,l8543,7958r-6924,l1619,7614xe" stroked="f">
              <v:path arrowok="t"/>
            </v:shape>
            <v:shape id="_x0000_s1268" style="position:absolute;left:1619;top:8078;width:1364;height:345" coordorigin="1619,8078" coordsize="1364,345" path="m1619,8078r1363,l2982,8423r-1363,l1619,8078xe" stroked="f">
              <v:path arrowok="t"/>
            </v:shape>
            <v:shape id="_x0000_s1267" style="position:absolute;left:1619;top:8543;width:1364;height:345" coordorigin="1619,8543" coordsize="1364,345" path="m1619,8543r1363,l2982,8888r-1363,l1619,8543xe" stroked="f">
              <v:path arrowok="t"/>
            </v:shape>
            <v:shape id="_x0000_s1266" style="position:absolute;left:1619;top:9007;width:1364;height:345" coordorigin="1619,9007" coordsize="1364,345" path="m1619,9007r1363,l2982,9352r-1363,l1619,9007xe" stroked="f">
              <v:path arrowok="t"/>
            </v:shape>
            <v:shape id="_x0000_s1265" style="position:absolute;left:1619;top:9472;width:1364;height:345" coordorigin="1619,9472" coordsize="1364,345" path="m1619,9472r1363,l2982,9817r-1363,l1619,9472xe" stroked="f">
              <v:path arrowok="t"/>
            </v:shape>
            <v:shape id="_x0000_s1264" style="position:absolute;left:1619;top:9937;width:1559;height:345" coordorigin="1619,9937" coordsize="1559,345" path="m1619,9937r1558,l3177,10281r-1558,l1619,9937xe" stroked="f">
              <v:path arrowok="t"/>
            </v:shape>
            <v:shape id="_x0000_s1263" style="position:absolute;left:1619;top:10401;width:1049;height:345" coordorigin="1619,10401" coordsize="1049,345" path="m1619,10401r1049,l2668,10746r-1049,l1619,10401xe" stroked="f">
              <v:path arrowok="t"/>
            </v:shape>
            <v:shape id="_x0000_s1262" style="position:absolute;left:1619;top:10866;width:869;height:345" coordorigin="1619,10866" coordsize="869,345" path="m1619,10866r869,l2488,11211r-869,l1619,10866xe" stroked="f">
              <v:path arrowok="t"/>
            </v:shape>
            <v:shape id="_x0000_s1261" style="position:absolute;left:1619;top:11330;width:2938;height:345" coordorigin="1619,11330" coordsize="2938,345" path="m1619,11330r2937,l4556,11675r-2937,l1619,11330xe" stroked="f">
              <v:path arrowok="t"/>
            </v:shape>
            <v:shape id="_x0000_s1260" style="position:absolute;left:1619;top:11795;width:614;height:345" coordorigin="1619,11795" coordsize="614,345" path="m1619,11795r614,l2233,12140r-614,l1619,11795xe" stroked="f">
              <v:path arrowok="t"/>
            </v:shape>
            <v:shape id="_x0000_s1259" style="position:absolute;left:1664;top:12260;width:0;height:345" coordorigin="1664,12260" coordsize="0,345" path="m1664,12604r,-344e" filled="f" strokecolor="white" strokeweight="1.62144mm">
              <v:path arrowok="t"/>
            </v:shape>
            <v:shape id="_x0000_s1258" style="position:absolute;left:1619;top:12724;width:1469;height:345" coordorigin="1619,12724" coordsize="1469,345" path="m1619,12724r1468,l3087,13069r-1468,l1619,12724xe" stroked="f">
              <v:path arrowok="t"/>
            </v:shape>
            <v:shape id="_x0000_s1257" style="position:absolute;left:3125;top:12724;width:0;height:345" coordorigin="3125,12724" coordsize="0,345" path="m3125,13069r,-345e" filled="f" strokecolor="white" strokeweight="1.3571mm">
              <v:path arrowok="t"/>
            </v:shape>
            <v:shape id="_x0000_s1256" style="position:absolute;left:1619;top:13189;width:9127;height:345" coordorigin="1619,13189" coordsize="9127,345" path="m1619,13189r9127,l10746,13534r-9127,l1619,13189xe" stroked="f">
              <v:path arrowok="t"/>
            </v:shape>
            <v:shape id="_x0000_s1255" style="position:absolute;left:10746;top:13189;width:150;height:345" coordorigin="10746,13189" coordsize="150,345" path="m10746,13189r150,l10896,13534r-150,l10746,13189xe" stroked="f">
              <v:path arrowok="t"/>
            </v:shape>
            <v:shape id="_x0000_s1254" style="position:absolute;left:1619;top:13654;width:7778;height:345" coordorigin="1619,13654" coordsize="7778,345" path="m1619,13654r7778,l9397,13998r-7778,l1619,13654xe" stroked="f">
              <v:path arrowok="t"/>
            </v:shape>
            <v:shape id="_x0000_s1253" style="position:absolute;left:9435;top:13654;width:0;height:345" coordorigin="9435,13654" coordsize="0,345" path="m9435,13998r,-344e" filled="f" strokecolor="white" strokeweight="1.3571mm">
              <v:path arrowok="t"/>
            </v:shape>
            <v:shape id="_x0000_s1252" style="position:absolute;left:1619;top:14118;width:2743;height:345" coordorigin="1619,14118" coordsize="2743,345" path="m1619,14118r2742,l4361,14463r-2742,l1619,14118xe" stroked="f">
              <v:path arrowok="t"/>
            </v:shape>
            <v:shape id="_x0000_s1251" style="position:absolute;left:4361;top:14118;width:150;height:345" coordorigin="4361,14118" coordsize="150,345" path="m4361,14118r150,l4511,14463r-150,l4361,14118xe" stroked="f">
              <v:path arrowok="t"/>
            </v:shape>
            <v:shape id="_x0000_s1250" style="position:absolute;left:1619;top:14583;width:1649;height:345" coordorigin="1619,14583" coordsize="1649,345" path="m1619,14583r1648,l3267,14927r-1648,l1619,14583xe" stroked="f">
              <v:path arrowok="t"/>
            </v:shape>
            <v:shape id="_x0000_s1249" style="position:absolute;left:1619;top:15047;width:4781;height:345" coordorigin="1619,15047" coordsize="4781,345" path="m1619,15047r4781,l6400,15392r-4781,l1619,15047xe" stroked="f">
              <v:path arrowok="t"/>
            </v:shape>
            <w10:wrap anchorx="page" anchory="page"/>
          </v:group>
        </w:pict>
      </w:r>
      <w:r w:rsidR="00FB3854">
        <w:rPr>
          <w:sz w:val="28"/>
          <w:szCs w:val="28"/>
        </w:rPr>
        <w:t>&lt;input</w:t>
      </w:r>
      <w:r w:rsidR="00FB3854">
        <w:rPr>
          <w:spacing w:val="31"/>
          <w:sz w:val="28"/>
          <w:szCs w:val="28"/>
        </w:rPr>
        <w:t xml:space="preserve"> </w:t>
      </w:r>
      <w:r w:rsidR="00FB3854">
        <w:rPr>
          <w:w w:val="87"/>
          <w:sz w:val="28"/>
          <w:szCs w:val="28"/>
        </w:rPr>
        <w:t>i</w:t>
      </w:r>
      <w:r w:rsidR="00FB3854">
        <w:rPr>
          <w:w w:val="112"/>
          <w:sz w:val="28"/>
          <w:szCs w:val="28"/>
        </w:rPr>
        <w:t>d</w:t>
      </w:r>
      <w:r w:rsidR="00FB3854">
        <w:rPr>
          <w:w w:val="97"/>
          <w:sz w:val="28"/>
          <w:szCs w:val="28"/>
        </w:rPr>
        <w:t>=</w:t>
      </w:r>
      <w:r w:rsidR="00FB3854">
        <w:rPr>
          <w:spacing w:val="-11"/>
          <w:w w:val="78"/>
          <w:sz w:val="28"/>
          <w:szCs w:val="28"/>
        </w:rPr>
        <w:t>"</w:t>
      </w:r>
      <w:r w:rsidR="00FB3854">
        <w:rPr>
          <w:w w:val="132"/>
          <w:sz w:val="28"/>
          <w:szCs w:val="28"/>
        </w:rPr>
        <w:t>s</w:t>
      </w:r>
      <w:r w:rsidR="00FB3854">
        <w:rPr>
          <w:spacing w:val="-2"/>
          <w:w w:val="119"/>
          <w:sz w:val="28"/>
          <w:szCs w:val="28"/>
        </w:rPr>
        <w:t>e</w:t>
      </w:r>
      <w:r w:rsidR="00FB3854">
        <w:rPr>
          <w:spacing w:val="-2"/>
          <w:w w:val="96"/>
          <w:sz w:val="28"/>
          <w:szCs w:val="28"/>
        </w:rPr>
        <w:t>v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spacing w:val="-14"/>
          <w:w w:val="110"/>
          <w:sz w:val="28"/>
          <w:szCs w:val="28"/>
        </w:rPr>
        <w:t>h</w:t>
      </w:r>
      <w:r w:rsidR="00FB3854">
        <w:rPr>
          <w:w w:val="78"/>
          <w:sz w:val="28"/>
          <w:szCs w:val="28"/>
        </w:rPr>
        <w:t>"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0"/>
          <w:sz w:val="28"/>
          <w:szCs w:val="28"/>
        </w:rPr>
        <w:t>n</w:t>
      </w:r>
      <w:r w:rsidR="00FB3854">
        <w:rPr>
          <w:w w:val="122"/>
          <w:sz w:val="28"/>
          <w:szCs w:val="28"/>
        </w:rPr>
        <w:t>a</w:t>
      </w:r>
      <w:r w:rsidR="00FB3854">
        <w:rPr>
          <w:w w:val="112"/>
          <w:sz w:val="28"/>
          <w:szCs w:val="28"/>
        </w:rPr>
        <w:t>m</w:t>
      </w:r>
      <w:r w:rsidR="00FB3854">
        <w:rPr>
          <w:w w:val="119"/>
          <w:sz w:val="28"/>
          <w:szCs w:val="28"/>
        </w:rPr>
        <w:t>e</w:t>
      </w:r>
      <w:r w:rsidR="00FB3854">
        <w:rPr>
          <w:w w:val="97"/>
          <w:sz w:val="28"/>
          <w:szCs w:val="28"/>
        </w:rPr>
        <w:t>=</w:t>
      </w:r>
      <w:r w:rsidR="00FB3854">
        <w:rPr>
          <w:w w:val="78"/>
          <w:sz w:val="28"/>
          <w:szCs w:val="28"/>
        </w:rPr>
        <w:t>"</w:t>
      </w:r>
      <w:r w:rsidR="00FB3854">
        <w:rPr>
          <w:spacing w:val="-14"/>
          <w:w w:val="97"/>
          <w:sz w:val="28"/>
          <w:szCs w:val="28"/>
        </w:rPr>
        <w:t>T</w:t>
      </w:r>
      <w:r w:rsidR="00FB3854">
        <w:rPr>
          <w:w w:val="113"/>
          <w:sz w:val="28"/>
          <w:szCs w:val="28"/>
        </w:rPr>
        <w:t>o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  <w:r w:rsidR="00FB3854">
        <w:rPr>
          <w:w w:val="90"/>
          <w:sz w:val="28"/>
          <w:szCs w:val="28"/>
        </w:rPr>
        <w:t>_</w:t>
      </w:r>
      <w:r w:rsidR="00FB3854">
        <w:rPr>
          <w:w w:val="113"/>
          <w:sz w:val="28"/>
          <w:szCs w:val="28"/>
        </w:rPr>
        <w:t>P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32"/>
          <w:sz w:val="28"/>
          <w:szCs w:val="28"/>
        </w:rPr>
        <w:t>s</w:t>
      </w:r>
      <w:r w:rsidR="00FB3854">
        <w:rPr>
          <w:w w:val="78"/>
          <w:sz w:val="28"/>
          <w:szCs w:val="28"/>
        </w:rPr>
        <w:t>"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p</w:t>
      </w:r>
      <w:r w:rsidR="00FB3854">
        <w:rPr>
          <w:w w:val="87"/>
          <w:sz w:val="28"/>
          <w:szCs w:val="28"/>
        </w:rPr>
        <w:t>l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h</w:t>
      </w:r>
      <w:r w:rsidR="00FB3854">
        <w:rPr>
          <w:w w:val="113"/>
          <w:sz w:val="28"/>
          <w:szCs w:val="28"/>
        </w:rPr>
        <w:t>o</w:t>
      </w:r>
      <w:r w:rsidR="00FB3854">
        <w:rPr>
          <w:w w:val="87"/>
          <w:sz w:val="28"/>
          <w:szCs w:val="28"/>
        </w:rPr>
        <w:t>l</w:t>
      </w:r>
      <w:r w:rsidR="00FB3854">
        <w:rPr>
          <w:w w:val="112"/>
          <w:sz w:val="28"/>
          <w:szCs w:val="28"/>
        </w:rPr>
        <w:t>d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97"/>
          <w:sz w:val="28"/>
          <w:szCs w:val="28"/>
        </w:rPr>
        <w:t>=</w:t>
      </w:r>
      <w:r w:rsidR="00FB3854">
        <w:rPr>
          <w:w w:val="78"/>
          <w:sz w:val="28"/>
          <w:szCs w:val="28"/>
        </w:rPr>
        <w:t>"</w:t>
      </w:r>
      <w:r w:rsidR="00FB3854">
        <w:rPr>
          <w:spacing w:val="-14"/>
          <w:w w:val="97"/>
          <w:sz w:val="28"/>
          <w:szCs w:val="28"/>
        </w:rPr>
        <w:t>T</w:t>
      </w:r>
      <w:r w:rsidR="00FB3854">
        <w:rPr>
          <w:w w:val="113"/>
          <w:sz w:val="28"/>
          <w:szCs w:val="28"/>
        </w:rPr>
        <w:t>o</w:t>
      </w:r>
      <w:r w:rsidR="00FB3854">
        <w:rPr>
          <w:w w:val="117"/>
          <w:sz w:val="28"/>
          <w:szCs w:val="28"/>
        </w:rPr>
        <w:t>t</w: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1544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 xml:space="preserve">"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&lt;h3&gt;Albumin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Globulin</w:t>
      </w:r>
      <w:r>
        <w:rPr>
          <w:spacing w:val="20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3&gt;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1632" w:firstLine="831"/>
        <w:rPr>
          <w:sz w:val="28"/>
          <w:szCs w:val="28"/>
        </w:rPr>
      </w:pPr>
      <w:r>
        <w:rPr>
          <w:sz w:val="28"/>
          <w:szCs w:val="28"/>
        </w:rPr>
        <w:t>&lt;input</w:t>
      </w:r>
      <w:r>
        <w:rPr>
          <w:spacing w:val="3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3"/>
          <w:w w:val="78"/>
          <w:sz w:val="28"/>
          <w:szCs w:val="28"/>
        </w:rPr>
        <w:t>"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spacing w:val="-14"/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d</w:t>
      </w:r>
      <w:r>
        <w:rPr>
          <w:w w:val="90"/>
          <w:sz w:val="28"/>
          <w:szCs w:val="28"/>
        </w:rPr>
        <w:t>_</w:t>
      </w:r>
      <w:r>
        <w:rPr>
          <w:w w:val="94"/>
          <w:sz w:val="28"/>
          <w:szCs w:val="28"/>
        </w:rPr>
        <w:t>G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li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_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78"/>
          <w:sz w:val="28"/>
          <w:szCs w:val="28"/>
        </w:rPr>
        <w:t xml:space="preserve">" 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97"/>
          <w:sz w:val="28"/>
          <w:szCs w:val="28"/>
        </w:rPr>
        <w:t>=</w:t>
      </w:r>
      <w:r>
        <w:rPr>
          <w:spacing w:val="-16"/>
          <w:w w:val="78"/>
          <w:sz w:val="28"/>
          <w:szCs w:val="28"/>
        </w:rPr>
        <w:t>"</w:t>
      </w:r>
      <w:r>
        <w:rPr>
          <w:w w:val="90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</w:rPr>
        <w:t>Globulin</w:t>
      </w:r>
      <w:r>
        <w:rPr>
          <w:spacing w:val="20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19"/>
          <w:w w:val="113"/>
          <w:sz w:val="28"/>
          <w:szCs w:val="28"/>
        </w:rPr>
        <w:t>o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3"/>
          <w:sz w:val="28"/>
          <w:szCs w:val="28"/>
        </w:rPr>
        <w:t>q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&lt;but</w:t>
      </w:r>
      <w:r>
        <w:rPr>
          <w:spacing w:val="-3"/>
          <w:sz w:val="28"/>
          <w:szCs w:val="28"/>
        </w:rPr>
        <w:t>t</w:t>
      </w:r>
      <w:r>
        <w:rPr>
          <w:sz w:val="28"/>
          <w:szCs w:val="28"/>
        </w:rPr>
        <w:t xml:space="preserve">on </w:t>
      </w:r>
      <w:r>
        <w:rPr>
          <w:spacing w:val="3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11"/>
          <w:w w:val="78"/>
          <w:sz w:val="28"/>
          <w:szCs w:val="28"/>
        </w:rPr>
        <w:t>"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spacing w:val="-4"/>
          <w:w w:val="112"/>
          <w:sz w:val="28"/>
          <w:szCs w:val="28"/>
        </w:rPr>
        <w:t>b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11"/>
          <w:w w:val="78"/>
          <w:sz w:val="28"/>
          <w:szCs w:val="28"/>
        </w:rPr>
        <w:t>"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bm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  <w:r>
        <w:rPr>
          <w:w w:val="106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bm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u</w:t>
      </w:r>
      <w:r>
        <w:rPr>
          <w:w w:val="117"/>
          <w:sz w:val="28"/>
          <w:szCs w:val="28"/>
        </w:rPr>
        <w:t>t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32" w:right="7785"/>
        <w:jc w:val="center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w w:val="108"/>
          <w:sz w:val="28"/>
          <w:szCs w:val="28"/>
        </w:rPr>
        <w:t>Bac</w:t>
      </w:r>
      <w:r>
        <w:rPr>
          <w:spacing w:val="-3"/>
          <w:w w:val="108"/>
          <w:sz w:val="28"/>
          <w:szCs w:val="28"/>
        </w:rPr>
        <w:t>k</w:t>
      </w:r>
      <w:r>
        <w:rPr>
          <w:w w:val="108"/>
          <w:sz w:val="28"/>
          <w:szCs w:val="28"/>
        </w:rPr>
        <w:t>g</w:t>
      </w:r>
      <w:r>
        <w:rPr>
          <w:spacing w:val="-3"/>
          <w:w w:val="108"/>
          <w:sz w:val="28"/>
          <w:szCs w:val="28"/>
        </w:rPr>
        <w:t>r</w:t>
      </w:r>
      <w:r>
        <w:rPr>
          <w:w w:val="108"/>
          <w:sz w:val="28"/>
          <w:szCs w:val="28"/>
        </w:rPr>
        <w:t>ound</w:t>
      </w:r>
      <w:r>
        <w:rPr>
          <w:spacing w:val="4"/>
          <w:w w:val="108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53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k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82"/>
          <w:sz w:val="28"/>
          <w:szCs w:val="28"/>
        </w:rPr>
        <w:t xml:space="preserve">- 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89"/>
          <w:sz w:val="28"/>
          <w:szCs w:val="28"/>
        </w:rPr>
        <w:t>("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tt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31"/>
          <w:w w:val="148"/>
          <w:sz w:val="28"/>
          <w:szCs w:val="28"/>
        </w:rPr>
        <w:t>/</w:t>
      </w:r>
      <w:r>
        <w:rPr>
          <w:w w:val="148"/>
          <w:sz w:val="28"/>
          <w:szCs w:val="28"/>
        </w:rPr>
        <w:t>/</w:t>
      </w:r>
      <w:r>
        <w:rPr>
          <w:w w:val="122"/>
          <w:sz w:val="28"/>
          <w:szCs w:val="28"/>
        </w:rPr>
        <w:t>a</w:t>
      </w:r>
      <w:r>
        <w:rPr>
          <w:spacing w:val="-3"/>
          <w:w w:val="101"/>
          <w:sz w:val="28"/>
          <w:szCs w:val="28"/>
        </w:rPr>
        <w:t>k</w:t>
      </w:r>
      <w:r>
        <w:rPr>
          <w:w w:val="118"/>
          <w:sz w:val="28"/>
          <w:szCs w:val="28"/>
        </w:rPr>
        <w:t>c</w:t>
      </w:r>
      <w:r>
        <w:rPr>
          <w:w w:val="112"/>
          <w:sz w:val="28"/>
          <w:szCs w:val="28"/>
        </w:rPr>
        <w:t>d</w:t>
      </w:r>
      <w:r>
        <w:rPr>
          <w:w w:val="110"/>
          <w:sz w:val="28"/>
          <w:szCs w:val="28"/>
        </w:rPr>
        <w:t>n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01"/>
          <w:sz w:val="28"/>
          <w:szCs w:val="28"/>
        </w:rPr>
        <w:t>k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48"/>
          <w:sz w:val="28"/>
          <w:szCs w:val="28"/>
        </w:rPr>
        <w:t>/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mm</w:t>
      </w:r>
      <w:r>
        <w:rPr>
          <w:w w:val="110"/>
          <w:sz w:val="28"/>
          <w:szCs w:val="28"/>
        </w:rPr>
        <w:t>un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148"/>
          <w:sz w:val="28"/>
          <w:szCs w:val="28"/>
        </w:rPr>
        <w:t>/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48"/>
          <w:sz w:val="28"/>
          <w:szCs w:val="28"/>
        </w:rPr>
        <w:t>/</w:t>
      </w:r>
      <w:r>
        <w:rPr>
          <w:w w:val="116"/>
          <w:sz w:val="28"/>
          <w:szCs w:val="28"/>
        </w:rPr>
        <w:t>2020/</w:t>
      </w:r>
      <w:r>
        <w:rPr>
          <w:w w:val="120"/>
          <w:sz w:val="28"/>
          <w:szCs w:val="28"/>
        </w:rPr>
        <w:t>12/</w:t>
      </w:r>
      <w:r>
        <w:rPr>
          <w:w w:val="112"/>
          <w:sz w:val="28"/>
          <w:szCs w:val="28"/>
        </w:rPr>
        <w:t>17</w:t>
      </w:r>
    </w:p>
    <w:p w:rsidR="00DF7E86" w:rsidRDefault="00FB3854">
      <w:pPr>
        <w:spacing w:before="5"/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sz w:val="28"/>
          <w:szCs w:val="28"/>
        </w:rPr>
        <w:t>6-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k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un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k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h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spacing w:val="-2"/>
          <w:w w:val="94"/>
          <w:sz w:val="28"/>
          <w:szCs w:val="28"/>
        </w:rPr>
        <w:t>y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k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87"/>
          <w:sz w:val="28"/>
          <w:szCs w:val="28"/>
        </w:rPr>
        <w:t>li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h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un</w:t>
      </w:r>
      <w:r>
        <w:rPr>
          <w:spacing w:val="-2"/>
          <w:w w:val="94"/>
          <w:sz w:val="28"/>
          <w:szCs w:val="28"/>
        </w:rPr>
        <w:t>y</w:t>
      </w:r>
      <w:r>
        <w:rPr>
          <w:w w:val="122"/>
          <w:sz w:val="28"/>
          <w:szCs w:val="28"/>
        </w:rPr>
        <w:t>a</w:t>
      </w:r>
      <w:r>
        <w:rPr>
          <w:w w:val="82"/>
          <w:sz w:val="28"/>
          <w:szCs w:val="28"/>
        </w:rPr>
        <w:t>-</w:t>
      </w:r>
      <w:r>
        <w:rPr>
          <w:w w:val="101"/>
          <w:sz w:val="28"/>
          <w:szCs w:val="28"/>
        </w:rPr>
        <w:t>k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i</w:t>
      </w:r>
      <w:r>
        <w:rPr>
          <w:w w:val="82"/>
          <w:sz w:val="28"/>
          <w:szCs w:val="28"/>
        </w:rPr>
        <w:t>-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01"/>
          <w:sz w:val="28"/>
          <w:szCs w:val="28"/>
        </w:rPr>
        <w:t>5_</w:t>
      </w:r>
      <w:r>
        <w:rPr>
          <w:w w:val="110"/>
          <w:sz w:val="28"/>
          <w:szCs w:val="28"/>
        </w:rPr>
        <w:t>43.</w:t>
      </w:r>
      <w:r>
        <w:rPr>
          <w:w w:val="86"/>
          <w:sz w:val="28"/>
          <w:szCs w:val="28"/>
        </w:rPr>
        <w:t>j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g</w:t>
      </w:r>
      <w:r>
        <w:rPr>
          <w:w w:val="106"/>
          <w:sz w:val="28"/>
          <w:szCs w:val="28"/>
        </w:rPr>
        <w:t>?</w:t>
      </w:r>
      <w:r>
        <w:rPr>
          <w:w w:val="103"/>
          <w:sz w:val="28"/>
          <w:szCs w:val="28"/>
        </w:rPr>
        <w:t>w</w:t>
      </w:r>
      <w:r>
        <w:rPr>
          <w:w w:val="97"/>
          <w:sz w:val="28"/>
          <w:szCs w:val="28"/>
        </w:rPr>
        <w:t>=</w:t>
      </w:r>
      <w:r>
        <w:rPr>
          <w:w w:val="101"/>
          <w:sz w:val="28"/>
          <w:szCs w:val="28"/>
        </w:rPr>
        <w:t>250&amp;</w:t>
      </w:r>
      <w:r>
        <w:rPr>
          <w:w w:val="113"/>
          <w:sz w:val="28"/>
          <w:szCs w:val="28"/>
        </w:rPr>
        <w:t>q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04"/>
          <w:sz w:val="28"/>
          <w:szCs w:val="28"/>
        </w:rPr>
        <w:t>)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100%;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Center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7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 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nicely</w:t>
      </w:r>
      <w:r>
        <w:rPr>
          <w:spacing w:val="30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7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416" w:right="4681"/>
        <w:jc w:val="center"/>
        <w:rPr>
          <w:sz w:val="28"/>
          <w:szCs w:val="28"/>
        </w:rPr>
        <w:sectPr w:rsidR="00DF7E86">
          <w:footerReference w:type="default" r:id="rId59"/>
          <w:pgSz w:w="11900" w:h="16840"/>
          <w:pgMar w:top="1500" w:right="90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38</w:t>
      </w:r>
    </w:p>
    <w:p w:rsidR="00DF7E86" w:rsidRDefault="00DF7E86">
      <w:pPr>
        <w:spacing w:before="63" w:line="346" w:lineRule="auto"/>
        <w:ind w:left="119" w:right="4841"/>
        <w:rPr>
          <w:sz w:val="28"/>
          <w:szCs w:val="28"/>
        </w:rPr>
      </w:pPr>
      <w:r w:rsidRPr="00DF7E86">
        <w:lastRenderedPageBreak/>
        <w:pict>
          <v:group id="_x0000_s1216" style="position:absolute;left:0;text-align:left;margin-left:38.2pt;margin-top:38.95pt;width:531.3pt;height:780.85pt;z-index:-3610;mso-position-horizontal-relative:page;mso-position-vertical-relative:page" coordorigin="764,779" coordsize="10626,15617">
            <v:shape id="_x0000_s1247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246" style="position:absolute;left:1619;top:1574;width:3522;height:345" coordorigin="1619,1574" coordsize="3522,345" path="m1619,1574r3522,l5141,1918r-3522,l1619,1574xe" stroked="f">
              <v:path arrowok="t"/>
            </v:shape>
            <v:shape id="_x0000_s1245" style="position:absolute;left:1619;top:2038;width:3717;height:345" coordorigin="1619,2038" coordsize="3717,345" path="m1619,2038r3717,l5336,2383r-3717,l1619,2038xe" stroked="f">
              <v:path arrowok="t"/>
            </v:shape>
            <v:shape id="_x0000_s1244" style="position:absolute;left:1619;top:2503;width:3657;height:345" coordorigin="1619,2503" coordsize="3657,345" path="m1619,2503r3657,l5276,2848r-3657,l1619,2503xe" stroked="f">
              <v:path arrowok="t"/>
            </v:shape>
            <v:shape id="_x0000_s1243" style="position:absolute;left:1664;top:2968;width:0;height:345" coordorigin="1664,2968" coordsize="0,345" path="m1664,3312r,-344e" filled="f" strokecolor="white" strokeweight="1.62144mm">
              <v:path arrowok="t"/>
            </v:shape>
            <v:shape id="_x0000_s1242" style="position:absolute;left:1619;top:3432;width:1274;height:345" coordorigin="1619,3432" coordsize="1274,345" path="m1619,3432r1274,l2893,3777r-1274,l1619,3432xe" stroked="f">
              <v:path arrowok="t"/>
            </v:shape>
            <v:shape id="_x0000_s1241" style="position:absolute;left:1619;top:3897;width:704;height:345" coordorigin="1619,3897" coordsize="704,345" path="m1619,3897r704,l2323,4241r-704,l1619,3897xe" stroked="f">
              <v:path arrowok="t"/>
            </v:shape>
            <v:shape id="_x0000_s1240" style="position:absolute;left:1619;top:4361;width:4946;height:345" coordorigin="1619,4361" coordsize="4946,345" path="m1619,4361r4945,l6564,4706r-4945,l1619,4361xe" stroked="f">
              <v:path arrowok="t"/>
            </v:shape>
            <v:shape id="_x0000_s1239" style="position:absolute;left:1619;top:4826;width:2398;height:345" coordorigin="1619,4826" coordsize="2398,345" path="m1619,4826r2398,l4017,5171r-2398,l1619,4826xe" stroked="f">
              <v:path arrowok="t"/>
            </v:shape>
            <v:shape id="_x0000_s1238" style="position:absolute;left:1619;top:5291;width:1499;height:345" coordorigin="1619,5291" coordsize="1499,345" path="m1619,5291r1498,l3117,5635r-1498,l1619,5291xe" stroked="f">
              <v:path arrowok="t"/>
            </v:shape>
            <v:shape id="_x0000_s1237" style="position:absolute;left:1619;top:5755;width:1634;height:345" coordorigin="1619,5755" coordsize="1634,345" path="m1619,5755r1633,l3252,6100r-1633,l1619,5755xe" stroked="f">
              <v:path arrowok="t"/>
            </v:shape>
            <v:shape id="_x0000_s1236" style="position:absolute;left:1619;top:6220;width:1828;height:345" coordorigin="1619,6220" coordsize="1828,345" path="m1619,6220r1828,l3447,6565r-1828,l1619,6220xe" stroked="f">
              <v:path arrowok="t"/>
            </v:shape>
            <v:shape id="_x0000_s1235" style="position:absolute;left:1619;top:6684;width:1918;height:345" coordorigin="1619,6684" coordsize="1918,345" path="m1619,6684r1918,l3537,7029r-1918,l1619,6684xe" stroked="f">
              <v:path arrowok="t"/>
            </v:shape>
            <v:shape id="_x0000_s1234" style="position:absolute;left:1619;top:7149;width:1798;height:345" coordorigin="1619,7149" coordsize="1798,345" path="m1619,7149r1798,l3417,7494r-1798,l1619,7149xe" stroked="f">
              <v:path arrowok="t"/>
            </v:shape>
            <v:shape id="_x0000_s1233" style="position:absolute;left:1619;top:7614;width:3012;height:345" coordorigin="1619,7614" coordsize="3012,345" path="m1619,7614r3012,l4631,7958r-3012,l1619,7614xe" stroked="f">
              <v:path arrowok="t"/>
            </v:shape>
            <v:shape id="_x0000_s1232" style="position:absolute;left:1664;top:8078;width:0;height:345" coordorigin="1664,8078" coordsize="0,345" path="m1664,8423r,-345e" filled="f" strokecolor="white" strokeweight="1.62144mm">
              <v:path arrowok="t"/>
            </v:shape>
            <v:shape id="_x0000_s1231" style="position:absolute;left:1619;top:8543;width:2278;height:345" coordorigin="1619,8543" coordsize="2278,345" path="m1619,8543r2278,l3897,8888r-2278,l1619,8543xe" stroked="f">
              <v:path arrowok="t"/>
            </v:shape>
            <v:shape id="_x0000_s1230" style="position:absolute;left:1619;top:9007;width:2413;height:345" coordorigin="1619,9007" coordsize="2413,345" path="m1619,9007r2413,l4032,9352r-2413,l1619,9007xe" stroked="f">
              <v:path arrowok="t"/>
            </v:shape>
            <v:shape id="_x0000_s1229" style="position:absolute;left:1619;top:9472;width:1499;height:345" coordorigin="1619,9472" coordsize="1499,345" path="m1619,9472r1498,l3117,9817r-1498,l1619,9472xe" stroked="f">
              <v:path arrowok="t"/>
            </v:shape>
            <v:shape id="_x0000_s1228" style="position:absolute;left:1664;top:9937;width:0;height:345" coordorigin="1664,9937" coordsize="0,345" path="m1664,10281r,-344e" filled="f" strokecolor="white" strokeweight="1.62144mm">
              <v:path arrowok="t"/>
            </v:shape>
            <v:shape id="_x0000_s1227" style="position:absolute;left:1619;top:10401;width:1784;height:345" coordorigin="1619,10401" coordsize="1784,345" path="m1619,10401r1783,l3402,10746r-1783,l1619,10401xe" stroked="f">
              <v:path arrowok="t"/>
            </v:shape>
            <v:shape id="_x0000_s1226" style="position:absolute;left:1619;top:10866;width:1933;height:345" coordorigin="1619,10866" coordsize="1933,345" path="m1619,10866r1933,l3552,11211r-1933,l1619,10866xe" stroked="f">
              <v:path arrowok="t"/>
            </v:shape>
            <v:shape id="_x0000_s1225" style="position:absolute;left:1619;top:11331;width:3912;height:345" coordorigin="1619,11331" coordsize="3912,345" path="m1619,11331r3911,l5530,11675r-3911,l1619,11331xe" stroked="f">
              <v:path arrowok="t"/>
            </v:shape>
            <v:shape id="_x0000_s1224" style="position:absolute;left:1619;top:11795;width:2158;height:345" coordorigin="1619,11795" coordsize="2158,345" path="m1619,11795r2158,l3777,12140r-2158,l1619,11795xe" stroked="f">
              <v:path arrowok="t"/>
            </v:shape>
            <v:shape id="_x0000_s1223" style="position:absolute;left:1619;top:12260;width:2758;height:345" coordorigin="1619,12260" coordsize="2758,345" path="m1619,12260r2757,l4376,12604r-2757,l1619,12260xe" stroked="f">
              <v:path arrowok="t"/>
            </v:shape>
            <v:shape id="_x0000_s1222" style="position:absolute;left:1664;top:12724;width:0;height:345" coordorigin="1664,12724" coordsize="0,345" path="m1664,13069r,-345e" filled="f" strokecolor="white" strokeweight="1.62144mm">
              <v:path arrowok="t"/>
            </v:shape>
            <v:shape id="_x0000_s1221" style="position:absolute;left:1619;top:13189;width:1079;height:345" coordorigin="1619,13189" coordsize="1079,345" path="m1619,13189r1079,l2698,13534r-1079,l1619,13189xe" stroked="f">
              <v:path arrowok="t"/>
            </v:shape>
            <v:shape id="_x0000_s1220" style="position:absolute;left:1619;top:13654;width:1379;height:345" coordorigin="1619,13654" coordsize="1379,345" path="m1619,13654r1378,l2997,13998r-1378,l1619,13654xe" stroked="f">
              <v:path arrowok="t"/>
            </v:shape>
            <v:shape id="_x0000_s1219" style="position:absolute;left:1619;top:14118;width:3282;height:345" coordorigin="1619,14118" coordsize="3282,345" path="m1619,14118r3282,l4901,14463r-3282,l1619,14118xe" stroked="f">
              <v:path arrowok="t"/>
            </v:shape>
            <v:shape id="_x0000_s1218" style="position:absolute;left:1619;top:14583;width:2413;height:345" coordorigin="1619,14583" coordsize="2413,345" path="m1619,14583r2413,l4032,14927r-2413,l1619,14583xe" stroked="f">
              <v:path arrowok="t"/>
            </v:shape>
            <v:shape id="_x0000_s1217" style="position:absolute;left:1619;top:15047;width:2473;height:345" coordorigin="1619,15047" coordsize="2473,345" path="m1619,15047r2473,l4092,15392r-2473,l1619,15047xe" stroked="f">
              <v:path arrowok="t"/>
            </v:shape>
            <w10:wrap anchorx="page" anchory="page"/>
          </v:group>
        </w:pict>
      </w:r>
      <w:r w:rsidR="00FB3854">
        <w:rPr>
          <w:w w:val="112"/>
          <w:sz w:val="28"/>
          <w:szCs w:val="28"/>
        </w:rPr>
        <w:t>b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spacing w:val="-3"/>
          <w:w w:val="101"/>
          <w:sz w:val="28"/>
          <w:szCs w:val="28"/>
        </w:rPr>
        <w:t>k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un</w:t>
      </w:r>
      <w:r w:rsidR="00FB3854">
        <w:rPr>
          <w:w w:val="112"/>
          <w:sz w:val="28"/>
          <w:szCs w:val="28"/>
        </w:rPr>
        <w:t>d</w:t>
      </w:r>
      <w:r w:rsidR="00FB3854">
        <w:rPr>
          <w:w w:val="82"/>
          <w:sz w:val="28"/>
          <w:szCs w:val="28"/>
        </w:rPr>
        <w:t>-</w:t>
      </w:r>
      <w:r w:rsidR="00FB3854">
        <w:rPr>
          <w:w w:val="112"/>
          <w:sz w:val="28"/>
          <w:szCs w:val="28"/>
        </w:rPr>
        <w:t>p</w:t>
      </w:r>
      <w:r w:rsidR="00FB3854">
        <w:rPr>
          <w:w w:val="113"/>
          <w:sz w:val="28"/>
          <w:szCs w:val="28"/>
        </w:rPr>
        <w:t>o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i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w w:val="87"/>
          <w:sz w:val="28"/>
          <w:szCs w:val="28"/>
        </w:rPr>
        <w:t>: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8"/>
          <w:sz w:val="28"/>
          <w:szCs w:val="28"/>
        </w:rPr>
        <w:t>c</w:t>
      </w:r>
      <w:r w:rsidR="00FB3854">
        <w:rPr>
          <w:w w:val="119"/>
          <w:sz w:val="28"/>
          <w:szCs w:val="28"/>
        </w:rPr>
        <w:t>e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119"/>
          <w:sz w:val="28"/>
          <w:szCs w:val="28"/>
        </w:rPr>
        <w:t>e</w:t>
      </w:r>
      <w:r w:rsidR="00FB3854">
        <w:rPr>
          <w:w w:val="101"/>
          <w:sz w:val="28"/>
          <w:szCs w:val="28"/>
        </w:rPr>
        <w:t>r</w:t>
      </w:r>
      <w:r w:rsidR="00FB3854">
        <w:rPr>
          <w:w w:val="76"/>
          <w:sz w:val="28"/>
          <w:szCs w:val="28"/>
        </w:rPr>
        <w:t xml:space="preserve">; </w:t>
      </w:r>
      <w:r w:rsidR="00FB3854">
        <w:rPr>
          <w:w w:val="112"/>
          <w:sz w:val="28"/>
          <w:szCs w:val="28"/>
        </w:rPr>
        <w:t>b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spacing w:val="-3"/>
          <w:w w:val="101"/>
          <w:sz w:val="28"/>
          <w:szCs w:val="28"/>
        </w:rPr>
        <w:t>k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un</w:t>
      </w:r>
      <w:r w:rsidR="00FB3854">
        <w:rPr>
          <w:w w:val="112"/>
          <w:sz w:val="28"/>
          <w:szCs w:val="28"/>
        </w:rPr>
        <w:t>d</w:t>
      </w:r>
      <w:r w:rsidR="00FB3854">
        <w:rPr>
          <w:w w:val="82"/>
          <w:sz w:val="28"/>
          <w:szCs w:val="28"/>
        </w:rPr>
        <w:t>-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p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87"/>
          <w:sz w:val="28"/>
          <w:szCs w:val="28"/>
        </w:rPr>
        <w:t>: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0"/>
          <w:sz w:val="28"/>
          <w:szCs w:val="28"/>
        </w:rPr>
        <w:t>n</w:t>
      </w:r>
      <w:r w:rsidR="00FB3854">
        <w:rPr>
          <w:w w:val="113"/>
          <w:sz w:val="28"/>
          <w:szCs w:val="28"/>
        </w:rPr>
        <w:t>o</w:t>
      </w:r>
      <w:r w:rsidR="00FB3854">
        <w:rPr>
          <w:w w:val="82"/>
          <w:sz w:val="28"/>
          <w:szCs w:val="28"/>
        </w:rPr>
        <w:t>-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9"/>
          <w:sz w:val="28"/>
          <w:szCs w:val="28"/>
        </w:rPr>
        <w:t>e</w:t>
      </w:r>
      <w:r w:rsidR="00FB3854">
        <w:rPr>
          <w:w w:val="112"/>
          <w:sz w:val="28"/>
          <w:szCs w:val="28"/>
        </w:rPr>
        <w:t>p</w:t>
      </w:r>
      <w:r w:rsidR="00FB3854">
        <w:rPr>
          <w:w w:val="119"/>
          <w:sz w:val="28"/>
          <w:szCs w:val="28"/>
        </w:rPr>
        <w:t>e</w:t>
      </w:r>
      <w:r w:rsidR="00FB3854">
        <w:rPr>
          <w:w w:val="122"/>
          <w:sz w:val="28"/>
          <w:szCs w:val="28"/>
        </w:rPr>
        <w:t>a</w:t>
      </w:r>
      <w:r w:rsidR="00FB3854">
        <w:rPr>
          <w:w w:val="117"/>
          <w:sz w:val="28"/>
          <w:szCs w:val="28"/>
        </w:rPr>
        <w:t>t</w:t>
      </w:r>
      <w:r w:rsidR="00FB3854">
        <w:rPr>
          <w:w w:val="76"/>
          <w:sz w:val="28"/>
          <w:szCs w:val="28"/>
        </w:rPr>
        <w:t xml:space="preserve">; </w:t>
      </w:r>
      <w:r w:rsidR="00FB3854">
        <w:rPr>
          <w:w w:val="112"/>
          <w:sz w:val="28"/>
          <w:szCs w:val="28"/>
        </w:rPr>
        <w:t>b</w:t>
      </w:r>
      <w:r w:rsidR="00FB3854">
        <w:rPr>
          <w:w w:val="122"/>
          <w:sz w:val="28"/>
          <w:szCs w:val="28"/>
        </w:rPr>
        <w:t>a</w:t>
      </w:r>
      <w:r w:rsidR="00FB3854">
        <w:rPr>
          <w:w w:val="118"/>
          <w:sz w:val="28"/>
          <w:szCs w:val="28"/>
        </w:rPr>
        <w:t>c</w:t>
      </w:r>
      <w:r w:rsidR="00FB3854">
        <w:rPr>
          <w:spacing w:val="-3"/>
          <w:w w:val="101"/>
          <w:sz w:val="28"/>
          <w:szCs w:val="28"/>
        </w:rPr>
        <w:t>k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-3"/>
          <w:w w:val="101"/>
          <w:sz w:val="28"/>
          <w:szCs w:val="28"/>
        </w:rPr>
        <w:t>r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un</w:t>
      </w:r>
      <w:r w:rsidR="00FB3854">
        <w:rPr>
          <w:w w:val="112"/>
          <w:sz w:val="28"/>
          <w:szCs w:val="28"/>
        </w:rPr>
        <w:t>d</w:t>
      </w:r>
      <w:r w:rsidR="00FB3854">
        <w:rPr>
          <w:w w:val="82"/>
          <w:sz w:val="28"/>
          <w:szCs w:val="28"/>
        </w:rPr>
        <w:t>-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spacing w:val="-2"/>
          <w:w w:val="111"/>
          <w:sz w:val="28"/>
          <w:szCs w:val="28"/>
        </w:rPr>
        <w:t>z</w:t>
      </w:r>
      <w:r w:rsidR="00FB3854">
        <w:rPr>
          <w:w w:val="119"/>
          <w:sz w:val="28"/>
          <w:szCs w:val="28"/>
        </w:rPr>
        <w:t>e</w:t>
      </w:r>
      <w:r w:rsidR="00FB3854">
        <w:rPr>
          <w:w w:val="87"/>
          <w:sz w:val="28"/>
          <w:szCs w:val="28"/>
        </w:rPr>
        <w:t>: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sz w:val="28"/>
          <w:szCs w:val="28"/>
        </w:rPr>
        <w:t>100%</w:t>
      </w:r>
      <w:r w:rsidR="00FB3854">
        <w:rPr>
          <w:spacing w:val="19"/>
          <w:sz w:val="28"/>
          <w:szCs w:val="28"/>
        </w:rPr>
        <w:t xml:space="preserve"> </w:t>
      </w:r>
      <w:r w:rsidR="00FB3854">
        <w:rPr>
          <w:sz w:val="28"/>
          <w:szCs w:val="28"/>
        </w:rPr>
        <w:t>100%;</w:t>
      </w:r>
    </w:p>
    <w:p w:rsidR="00DF7E86" w:rsidRDefault="00FB3854">
      <w:pPr>
        <w:spacing w:before="5"/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Color</w:t>
      </w:r>
      <w:r>
        <w:rPr>
          <w:spacing w:val="21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04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78"/>
          <w:sz w:val="28"/>
          <w:szCs w:val="28"/>
        </w:rPr>
        <w:t>,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396" w:right="6150"/>
        <w:rPr>
          <w:sz w:val="28"/>
          <w:szCs w:val="28"/>
        </w:rPr>
      </w:pP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ma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gin: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 xml:space="preserve">0;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0;</w:t>
      </w:r>
    </w:p>
    <w:p w:rsidR="00DF7E86" w:rsidRDefault="00FB3854">
      <w:pPr>
        <w:spacing w:before="5" w:line="346" w:lineRule="auto"/>
        <w:ind w:left="396" w:right="6630"/>
        <w:rPr>
          <w:sz w:val="28"/>
          <w:szCs w:val="28"/>
        </w:rPr>
      </w:pP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100%; height: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 xml:space="preserve">100%; 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spacing w:val="-2"/>
          <w:w w:val="122"/>
          <w:sz w:val="28"/>
          <w:szCs w:val="28"/>
        </w:rPr>
        <w:t>a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02"/>
          <w:sz w:val="28"/>
          <w:szCs w:val="28"/>
        </w:rPr>
        <w:t>ﬂ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396"/>
        <w:rPr>
          <w:sz w:val="28"/>
          <w:szCs w:val="28"/>
        </w:rPr>
      </w:pPr>
      <w:r>
        <w:rPr>
          <w:w w:val="102"/>
          <w:position w:val="-1"/>
          <w:sz w:val="28"/>
          <w:szCs w:val="28"/>
        </w:rPr>
        <w:t>ﬂ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82"/>
          <w:position w:val="-1"/>
          <w:sz w:val="28"/>
          <w:szCs w:val="28"/>
        </w:rPr>
        <w:t>-</w:t>
      </w:r>
      <w:r>
        <w:rPr>
          <w:w w:val="112"/>
          <w:position w:val="-1"/>
          <w:sz w:val="28"/>
          <w:szCs w:val="28"/>
        </w:rPr>
        <w:t>d</w:t>
      </w:r>
      <w:r>
        <w:rPr>
          <w:w w:val="87"/>
          <w:position w:val="-1"/>
          <w:sz w:val="28"/>
          <w:szCs w:val="28"/>
        </w:rPr>
        <w:t>i</w:t>
      </w:r>
      <w:r>
        <w:rPr>
          <w:spacing w:val="-3"/>
          <w:w w:val="101"/>
          <w:position w:val="-1"/>
          <w:sz w:val="28"/>
          <w:szCs w:val="28"/>
        </w:rPr>
        <w:t>r</w:t>
      </w:r>
      <w:r>
        <w:rPr>
          <w:w w:val="119"/>
          <w:position w:val="-1"/>
          <w:sz w:val="28"/>
          <w:szCs w:val="28"/>
        </w:rPr>
        <w:t>e</w:t>
      </w:r>
      <w:r>
        <w:rPr>
          <w:w w:val="118"/>
          <w:position w:val="-1"/>
          <w:sz w:val="28"/>
          <w:szCs w:val="28"/>
        </w:rPr>
        <w:t>c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i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3"/>
          <w:position w:val="-1"/>
          <w:sz w:val="28"/>
          <w:szCs w:val="28"/>
        </w:rPr>
        <w:t>o</w:t>
      </w:r>
      <w:r>
        <w:rPr>
          <w:w w:val="87"/>
          <w:position w:val="-1"/>
          <w:sz w:val="28"/>
          <w:szCs w:val="28"/>
        </w:rPr>
        <w:t>l</w:t>
      </w:r>
      <w:r>
        <w:rPr>
          <w:w w:val="110"/>
          <w:position w:val="-1"/>
          <w:sz w:val="28"/>
          <w:szCs w:val="28"/>
        </w:rPr>
        <w:t>u</w:t>
      </w:r>
      <w:r>
        <w:rPr>
          <w:w w:val="112"/>
          <w:position w:val="-1"/>
          <w:sz w:val="28"/>
          <w:szCs w:val="28"/>
        </w:rPr>
        <w:t>m</w:t>
      </w:r>
      <w:r>
        <w:rPr>
          <w:w w:val="110"/>
          <w:position w:val="-1"/>
          <w:sz w:val="28"/>
          <w:szCs w:val="28"/>
        </w:rPr>
        <w:t>n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>ont</w:t>
      </w:r>
      <w:r>
        <w:rPr>
          <w:spacing w:val="43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05"/>
          <w:sz w:val="28"/>
          <w:szCs w:val="28"/>
        </w:rPr>
        <w:t>.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396"/>
        <w:rPr>
          <w:sz w:val="28"/>
          <w:szCs w:val="28"/>
        </w:rPr>
      </w:pPr>
      <w:r>
        <w:rPr>
          <w:position w:val="-1"/>
          <w:sz w:val="28"/>
          <w:szCs w:val="28"/>
        </w:rPr>
        <w:t>ma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gin:</w:t>
      </w:r>
      <w:r>
        <w:rPr>
          <w:spacing w:val="64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0;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sz w:val="28"/>
          <w:szCs w:val="28"/>
        </w:rPr>
        <w:t>color:</w:t>
      </w:r>
      <w:r>
        <w:rPr>
          <w:spacing w:val="38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#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04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'</w:t>
      </w:r>
      <w:r>
        <w:rPr>
          <w:spacing w:val="-2"/>
          <w:w w:val="113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50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396"/>
        <w:rPr>
          <w:sz w:val="28"/>
          <w:szCs w:val="28"/>
        </w:rPr>
      </w:pPr>
      <w:r>
        <w:rPr>
          <w:w w:val="104"/>
          <w:position w:val="-1"/>
          <w:sz w:val="28"/>
          <w:szCs w:val="28"/>
        </w:rPr>
        <w:t>f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03"/>
          <w:position w:val="-1"/>
          <w:sz w:val="28"/>
          <w:szCs w:val="28"/>
        </w:rPr>
        <w:t>w</w:t>
      </w:r>
      <w:r>
        <w:rPr>
          <w:w w:val="119"/>
          <w:position w:val="-1"/>
          <w:sz w:val="28"/>
          <w:szCs w:val="28"/>
        </w:rPr>
        <w:t>e</w:t>
      </w:r>
      <w:r>
        <w:rPr>
          <w:w w:val="87"/>
          <w:position w:val="-1"/>
          <w:sz w:val="28"/>
          <w:szCs w:val="28"/>
        </w:rPr>
        <w:t>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h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0"/>
          <w:position w:val="-1"/>
          <w:sz w:val="28"/>
          <w:szCs w:val="28"/>
        </w:rPr>
        <w:t>n</w:t>
      </w:r>
      <w:r>
        <w:rPr>
          <w:w w:val="113"/>
          <w:position w:val="-1"/>
          <w:sz w:val="28"/>
          <w:szCs w:val="28"/>
        </w:rPr>
        <w:t>o</w:t>
      </w:r>
      <w:r>
        <w:rPr>
          <w:w w:val="101"/>
          <w:position w:val="-1"/>
          <w:sz w:val="28"/>
          <w:szCs w:val="28"/>
        </w:rPr>
        <w:t>r</w:t>
      </w:r>
      <w:r>
        <w:rPr>
          <w:w w:val="112"/>
          <w:position w:val="-1"/>
          <w:sz w:val="28"/>
          <w:szCs w:val="28"/>
        </w:rPr>
        <w:t>m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>
        <w:rPr>
          <w:spacing w:val="-3"/>
          <w:sz w:val="28"/>
          <w:szCs w:val="28"/>
        </w:rPr>
        <w:t>o</w:t>
      </w:r>
      <w:r>
        <w:rPr>
          <w:sz w:val="28"/>
          <w:szCs w:val="28"/>
        </w:rPr>
        <w:t>x</w:t>
      </w:r>
      <w:r>
        <w:rPr>
          <w:spacing w:val="4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113"/>
          <w:sz w:val="28"/>
          <w:szCs w:val="28"/>
        </w:rPr>
        <w:t>#ﬁrst</w:t>
      </w:r>
      <w:r>
        <w:rPr>
          <w:spacing w:val="-7"/>
          <w:w w:val="113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950"/>
        <w:rPr>
          <w:sz w:val="28"/>
          <w:szCs w:val="28"/>
        </w:rPr>
      </w:pPr>
      <w:r>
        <w:rPr>
          <w:position w:val="-1"/>
          <w:sz w:val="28"/>
          <w:szCs w:val="28"/>
        </w:rPr>
        <w:t>width:</w:t>
      </w:r>
      <w:r>
        <w:rPr>
          <w:spacing w:val="29"/>
          <w:position w:val="-1"/>
          <w:sz w:val="28"/>
          <w:szCs w:val="28"/>
        </w:rPr>
        <w:t xml:space="preserve"> </w:t>
      </w:r>
      <w:r>
        <w:rPr>
          <w:w w:val="112"/>
          <w:position w:val="-1"/>
          <w:sz w:val="28"/>
          <w:szCs w:val="28"/>
        </w:rPr>
        <w:t>150</w:t>
      </w:r>
      <w:r>
        <w:rPr>
          <w:spacing w:val="-2"/>
          <w:w w:val="112"/>
          <w:position w:val="-1"/>
          <w:sz w:val="28"/>
          <w:szCs w:val="28"/>
        </w:rPr>
        <w:t>p</w:t>
      </w:r>
      <w:r>
        <w:rPr>
          <w:w w:val="99"/>
          <w:position w:val="-1"/>
          <w:sz w:val="28"/>
          <w:szCs w:val="28"/>
        </w:rPr>
        <w:t>x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10" w:line="280" w:lineRule="exact"/>
        <w:rPr>
          <w:sz w:val="28"/>
          <w:szCs w:val="28"/>
        </w:rPr>
      </w:pPr>
    </w:p>
    <w:p w:rsidR="00DF7E86" w:rsidRDefault="00FB3854">
      <w:pPr>
        <w:spacing w:before="20"/>
        <w:ind w:left="4416" w:right="3901"/>
        <w:jc w:val="center"/>
        <w:rPr>
          <w:sz w:val="28"/>
          <w:szCs w:val="28"/>
        </w:rPr>
        <w:sectPr w:rsidR="00DF7E86">
          <w:footerReference w:type="default" r:id="rId60"/>
          <w:pgSz w:w="11900" w:h="16840"/>
          <w:pgMar w:top="1500" w:right="168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39</w:t>
      </w:r>
    </w:p>
    <w:p w:rsidR="00DF7E86" w:rsidRDefault="00DF7E86">
      <w:pPr>
        <w:spacing w:before="63"/>
        <w:ind w:left="770"/>
        <w:rPr>
          <w:sz w:val="28"/>
          <w:szCs w:val="28"/>
        </w:rPr>
      </w:pPr>
      <w:r w:rsidRPr="00DF7E86">
        <w:lastRenderedPageBreak/>
        <w:pict>
          <v:group id="_x0000_s1184" style="position:absolute;left:0;text-align:left;margin-left:38.2pt;margin-top:38.95pt;width:531.3pt;height:780.85pt;z-index:-3609;mso-position-horizontal-relative:page;mso-position-vertical-relative:page" coordorigin="764,779" coordsize="10626,15617">
            <v:shape id="_x0000_s1215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214" style="position:absolute;left:1619;top:1574;width:2713;height:345" coordorigin="1619,1574" coordsize="2713,345" path="m1619,1574r2712,l4331,1918r-2712,l1619,1574xe" stroked="f">
              <v:path arrowok="t"/>
            </v:shape>
            <v:shape id="_x0000_s1213" style="position:absolute;left:1619;top:2038;width:2953;height:345" coordorigin="1619,2038" coordsize="2953,345" path="m1619,2038r2952,l4571,2383r-2952,l1619,2038xe" stroked="f">
              <v:path arrowok="t"/>
            </v:shape>
            <v:shape id="_x0000_s1212" style="position:absolute;left:1619;top:2503;width:644;height:345" coordorigin="1619,2503" coordsize="644,345" path="m1619,2503r644,l2263,2848r-644,l1619,2503xe" stroked="f">
              <v:path arrowok="t"/>
            </v:shape>
            <v:shape id="_x0000_s1211" style="position:absolute;left:1619;top:2967;width:1798;height:345" coordorigin="1619,2967" coordsize="1798,345" path="m1619,2967r1798,l3417,3312r-1798,l1619,2967xe" stroked="f">
              <v:path arrowok="t"/>
            </v:shape>
            <v:shape id="_x0000_s1210" style="position:absolute;left:1619;top:3432;width:3282;height:345" coordorigin="1619,3432" coordsize="3282,345" path="m1619,3432r3282,l4901,3777r-3282,l1619,3432xe" stroked="f">
              <v:path arrowok="t"/>
            </v:shape>
            <v:shape id="_x0000_s1209" style="position:absolute;left:1619;top:3897;width:2413;height:345" coordorigin="1619,3897" coordsize="2413,345" path="m1619,3897r2413,l4032,4241r-2413,l1619,3897xe" stroked="f">
              <v:path arrowok="t"/>
            </v:shape>
            <v:shape id="_x0000_s1208" style="position:absolute;left:1619;top:4361;width:2473;height:345" coordorigin="1619,4361" coordsize="2473,345" path="m1619,4361r2473,l4092,4706r-2473,l1619,4361xe" stroked="f">
              <v:path arrowok="t"/>
            </v:shape>
            <v:shape id="_x0000_s1207" style="position:absolute;left:1619;top:4826;width:2713;height:345" coordorigin="1619,4826" coordsize="2713,345" path="m1619,4826r2712,l4331,5171r-2712,l1619,4826xe" stroked="f">
              <v:path arrowok="t"/>
            </v:shape>
            <v:shape id="_x0000_s1206" style="position:absolute;left:1619;top:5291;width:2953;height:345" coordorigin="1619,5291" coordsize="2953,345" path="m1619,5291r2952,l4571,5635r-2952,l1619,5291xe" stroked="f">
              <v:path arrowok="t"/>
            </v:shape>
            <v:shape id="_x0000_s1205" style="position:absolute;left:1619;top:5755;width:644;height:345" coordorigin="1619,5755" coordsize="644,345" path="m1619,5755r644,l2263,6100r-644,l1619,5755xe" stroked="f">
              <v:path arrowok="t"/>
            </v:shape>
            <v:shape id="_x0000_s1204" style="position:absolute;left:1619;top:6220;width:1454;height:345" coordorigin="1619,6220" coordsize="1454,345" path="m1619,6220r1453,l3072,6564r-1453,l1619,6220xe" stroked="f">
              <v:path arrowok="t"/>
            </v:shape>
            <v:shape id="_x0000_s1203" style="position:absolute;left:1619;top:6684;width:3282;height:345" coordorigin="1619,6684" coordsize="3282,345" path="m1619,6684r3282,l4901,7029r-3282,l1619,6684xe" stroked="f">
              <v:path arrowok="t"/>
            </v:shape>
            <v:shape id="_x0000_s1202" style="position:absolute;left:1619;top:7149;width:2413;height:345" coordorigin="1619,7149" coordsize="2413,345" path="m1619,7149r2413,l4032,7494r-2413,l1619,7149xe" stroked="f">
              <v:path arrowok="t"/>
            </v:shape>
            <v:shape id="_x0000_s1201" style="position:absolute;left:1619;top:7614;width:2473;height:345" coordorigin="1619,7614" coordsize="2473,345" path="m1619,7614r2473,l4092,7958r-2473,l1619,7614xe" stroked="f">
              <v:path arrowok="t"/>
            </v:shape>
            <v:shape id="_x0000_s1200" style="position:absolute;left:1619;top:8078;width:2713;height:345" coordorigin="1619,8078" coordsize="2713,345" path="m1619,8078r2712,l4331,8423r-2712,l1619,8078xe" stroked="f">
              <v:path arrowok="t"/>
            </v:shape>
            <v:shape id="_x0000_s1199" style="position:absolute;left:1619;top:8543;width:2953;height:345" coordorigin="1619,8543" coordsize="2953,345" path="m1619,8543r2952,l4571,8888r-2952,l1619,8543xe" stroked="f">
              <v:path arrowok="t"/>
            </v:shape>
            <v:shape id="_x0000_s1198" style="position:absolute;left:1619;top:9007;width:644;height:345" coordorigin="1619,9007" coordsize="644,345" path="m1619,9007r644,l2263,9352r-644,l1619,9007xe" stroked="f">
              <v:path arrowok="t"/>
            </v:shape>
            <v:shape id="_x0000_s1197" style="position:absolute;left:1619;top:9472;width:1649;height:345" coordorigin="1619,9472" coordsize="1649,345" path="m1619,9472r1648,l3267,9817r-1648,l1619,9472xe" stroked="f">
              <v:path arrowok="t"/>
            </v:shape>
            <v:shape id="_x0000_s1196" style="position:absolute;left:1619;top:9937;width:3282;height:345" coordorigin="1619,9937" coordsize="3282,345" path="m1619,9937r3282,l4901,10281r-3282,l1619,9937xe" stroked="f">
              <v:path arrowok="t"/>
            </v:shape>
            <v:shape id="_x0000_s1195" style="position:absolute;left:1619;top:10401;width:2413;height:345" coordorigin="1619,10401" coordsize="2413,345" path="m1619,10401r2413,l4032,10746r-2413,l1619,10401xe" stroked="f">
              <v:path arrowok="t"/>
            </v:shape>
            <v:shape id="_x0000_s1194" style="position:absolute;left:1619;top:10866;width:2473;height:345" coordorigin="1619,10866" coordsize="2473,345" path="m1619,10866r2473,l4092,11211r-2473,l1619,10866xe" stroked="f">
              <v:path arrowok="t"/>
            </v:shape>
            <v:shape id="_x0000_s1193" style="position:absolute;left:1619;top:11330;width:2713;height:345" coordorigin="1619,11330" coordsize="2713,345" path="m1619,11330r2712,l4331,11675r-2712,l1619,11330xe" stroked="f">
              <v:path arrowok="t"/>
            </v:shape>
            <v:shape id="_x0000_s1192" style="position:absolute;left:1619;top:11795;width:2953;height:345" coordorigin="1619,11795" coordsize="2953,345" path="m1619,11795r2952,l4571,12140r-2952,l1619,11795xe" stroked="f">
              <v:path arrowok="t"/>
            </v:shape>
            <v:shape id="_x0000_s1191" style="position:absolute;left:1619;top:12260;width:644;height:345" coordorigin="1619,12260" coordsize="644,345" path="m1619,12260r644,l2263,12604r-644,l1619,12260xe" stroked="f">
              <v:path arrowok="t"/>
            </v:shape>
            <v:shape id="_x0000_s1190" style="position:absolute;left:1619;top:12724;width:1394;height:345" coordorigin="1619,12724" coordsize="1394,345" path="m1619,12724r1393,l3012,13069r-1393,l1619,12724xe" stroked="f">
              <v:path arrowok="t"/>
            </v:shape>
            <v:shape id="_x0000_s1189" style="position:absolute;left:1619;top:13189;width:3282;height:345" coordorigin="1619,13189" coordsize="3282,345" path="m1619,13189r3282,l4901,13534r-3282,l1619,13189xe" stroked="f">
              <v:path arrowok="t"/>
            </v:shape>
            <v:shape id="_x0000_s1188" style="position:absolute;left:1619;top:13654;width:2413;height:345" coordorigin="1619,13654" coordsize="2413,345" path="m1619,13654r2413,l4032,13998r-2413,l1619,13654xe" stroked="f">
              <v:path arrowok="t"/>
            </v:shape>
            <v:shape id="_x0000_s1187" style="position:absolute;left:1619;top:14118;width:2473;height:345" coordorigin="1619,14118" coordsize="2473,345" path="m1619,14118r2473,l4092,14463r-2473,l1619,14118xe" stroked="f">
              <v:path arrowok="t"/>
            </v:shape>
            <v:shape id="_x0000_s1186" style="position:absolute;left:1619;top:14583;width:2713;height:345" coordorigin="1619,14583" coordsize="2713,345" path="m1619,14583r2712,l4331,14927r-2712,l1619,14583xe" stroked="f">
              <v:path arrowok="t"/>
            </v:shape>
            <v:shape id="_x0000_s1185" style="position:absolute;left:1619;top:15047;width:2953;height:345" coordorigin="1619,15047" coordsize="2953,345" path="m1619,15047r2952,l4571,15392r-2952,l1619,15047xe" stroked="f">
              <v:path arrowok="t"/>
            </v:shape>
            <w10:wrap anchorx="page" anchory="page"/>
          </v:group>
        </w:pict>
      </w:r>
      <w:r w:rsidR="00FB3854">
        <w:rPr>
          <w:w w:val="104"/>
          <w:sz w:val="28"/>
          <w:szCs w:val="28"/>
        </w:rPr>
        <w:t>f</w:t>
      </w:r>
      <w:r w:rsidR="00FB3854">
        <w:rPr>
          <w:w w:val="113"/>
          <w:sz w:val="28"/>
          <w:szCs w:val="28"/>
        </w:rPr>
        <w:t>o</w:t>
      </w:r>
      <w:r w:rsidR="00FB3854">
        <w:rPr>
          <w:w w:val="110"/>
          <w:sz w:val="28"/>
          <w:szCs w:val="28"/>
        </w:rPr>
        <w:t>n</w:t>
      </w:r>
      <w:r w:rsidR="00FB3854">
        <w:rPr>
          <w:w w:val="117"/>
          <w:sz w:val="28"/>
          <w:szCs w:val="28"/>
        </w:rPr>
        <w:t>t</w:t>
      </w:r>
      <w:r w:rsidR="00FB3854">
        <w:rPr>
          <w:w w:val="82"/>
          <w:sz w:val="28"/>
          <w:szCs w:val="28"/>
        </w:rPr>
        <w:t>-</w:t>
      </w:r>
      <w:r w:rsidR="00FB3854">
        <w:rPr>
          <w:w w:val="132"/>
          <w:sz w:val="28"/>
          <w:szCs w:val="28"/>
        </w:rPr>
        <w:t>s</w:t>
      </w:r>
      <w:r w:rsidR="00FB3854">
        <w:rPr>
          <w:w w:val="87"/>
          <w:sz w:val="28"/>
          <w:szCs w:val="28"/>
        </w:rPr>
        <w:t>i</w:t>
      </w:r>
      <w:r w:rsidR="00FB3854">
        <w:rPr>
          <w:spacing w:val="-2"/>
          <w:w w:val="111"/>
          <w:sz w:val="28"/>
          <w:szCs w:val="28"/>
        </w:rPr>
        <w:t>z</w:t>
      </w:r>
      <w:r w:rsidR="00FB3854">
        <w:rPr>
          <w:w w:val="119"/>
          <w:sz w:val="28"/>
          <w:szCs w:val="28"/>
        </w:rPr>
        <w:t>e</w:t>
      </w:r>
      <w:r w:rsidR="00FB3854">
        <w:rPr>
          <w:w w:val="87"/>
          <w:sz w:val="28"/>
          <w:szCs w:val="28"/>
        </w:rPr>
        <w:t>: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12"/>
          <w:sz w:val="28"/>
          <w:szCs w:val="28"/>
        </w:rPr>
        <w:t>20</w:t>
      </w:r>
      <w:r w:rsidR="00FB3854">
        <w:rPr>
          <w:spacing w:val="-2"/>
          <w:w w:val="112"/>
          <w:sz w:val="28"/>
          <w:szCs w:val="28"/>
        </w:rPr>
        <w:t>p</w:t>
      </w:r>
      <w:r w:rsidR="00FB3854">
        <w:rPr>
          <w:w w:val="99"/>
          <w:sz w:val="28"/>
          <w:szCs w:val="28"/>
        </w:rPr>
        <w:t>x</w:t>
      </w:r>
      <w:r w:rsidR="00FB3854"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70"/>
        <w:rPr>
          <w:sz w:val="28"/>
          <w:szCs w:val="28"/>
        </w:rPr>
      </w:pP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493"/>
        <w:rPr>
          <w:sz w:val="28"/>
          <w:szCs w:val="28"/>
        </w:rPr>
      </w:pPr>
      <w:r>
        <w:rPr>
          <w:w w:val="70"/>
          <w:position w:val="-1"/>
          <w:sz w:val="28"/>
          <w:szCs w:val="28"/>
        </w:rPr>
        <w:t>}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w w:val="117"/>
          <w:sz w:val="28"/>
          <w:szCs w:val="28"/>
        </w:rPr>
        <w:t>#second</w:t>
      </w:r>
      <w:r>
        <w:rPr>
          <w:spacing w:val="-8"/>
          <w:w w:val="117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7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77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77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sz w:val="28"/>
          <w:szCs w:val="28"/>
        </w:rPr>
        <w:t>#thi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d</w:t>
      </w:r>
      <w:r>
        <w:rPr>
          <w:spacing w:val="65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7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77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180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77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w w:val="111"/>
          <w:sz w:val="28"/>
          <w:szCs w:val="28"/>
        </w:rPr>
        <w:t>#fou</w:t>
      </w:r>
      <w:r>
        <w:rPr>
          <w:spacing w:val="8"/>
          <w:w w:val="111"/>
          <w:sz w:val="28"/>
          <w:szCs w:val="28"/>
        </w:rPr>
        <w:t>r</w:t>
      </w:r>
      <w:r>
        <w:rPr>
          <w:w w:val="111"/>
          <w:sz w:val="28"/>
          <w:szCs w:val="28"/>
        </w:rPr>
        <w:t>th</w:t>
      </w:r>
      <w:r>
        <w:rPr>
          <w:spacing w:val="-5"/>
          <w:w w:val="111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7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77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77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93"/>
        <w:rPr>
          <w:sz w:val="28"/>
          <w:szCs w:val="28"/>
        </w:rPr>
      </w:pPr>
      <w:r>
        <w:rPr>
          <w:sz w:val="28"/>
          <w:szCs w:val="28"/>
        </w:rPr>
        <w:t>#ﬁfth</w:t>
      </w:r>
      <w:r>
        <w:rPr>
          <w:spacing w:val="59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7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77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270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77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10" w:line="280" w:lineRule="exact"/>
        <w:rPr>
          <w:sz w:val="28"/>
          <w:szCs w:val="28"/>
        </w:rPr>
      </w:pPr>
    </w:p>
    <w:p w:rsidR="00DF7E86" w:rsidRDefault="00FB3854">
      <w:pPr>
        <w:spacing w:before="20"/>
        <w:ind w:left="4236" w:right="3901"/>
        <w:jc w:val="center"/>
        <w:rPr>
          <w:sz w:val="28"/>
          <w:szCs w:val="28"/>
        </w:rPr>
        <w:sectPr w:rsidR="00DF7E86">
          <w:footerReference w:type="default" r:id="rId61"/>
          <w:pgSz w:w="11900" w:h="16840"/>
          <w:pgMar w:top="1500" w:right="1680" w:bottom="280" w:left="1680" w:header="0" w:footer="0" w:gutter="0"/>
          <w:cols w:space="720"/>
        </w:sectPr>
      </w:pPr>
      <w:r>
        <w:rPr>
          <w:b/>
          <w:w w:val="114"/>
          <w:sz w:val="28"/>
          <w:szCs w:val="28"/>
        </w:rPr>
        <w:t>40</w:t>
      </w:r>
    </w:p>
    <w:p w:rsidR="00DF7E86" w:rsidRDefault="00DF7E86">
      <w:pPr>
        <w:spacing w:before="63"/>
        <w:ind w:left="673"/>
        <w:rPr>
          <w:sz w:val="28"/>
          <w:szCs w:val="28"/>
        </w:rPr>
      </w:pPr>
      <w:r w:rsidRPr="00DF7E86">
        <w:lastRenderedPageBreak/>
        <w:pict>
          <v:group id="_x0000_s1152" style="position:absolute;left:0;text-align:left;margin-left:38.2pt;margin-top:38.95pt;width:531.3pt;height:780.85pt;z-index:-3608;mso-position-horizontal-relative:page;mso-position-vertical-relative:page" coordorigin="764,779" coordsize="10626,15617">
            <v:shape id="_x0000_s1183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182" style="position:absolute;left:1619;top:1574;width:644;height:345" coordorigin="1619,1574" coordsize="644,345" path="m1619,1574r644,l2263,1918r-644,l1619,1574xe" stroked="f">
              <v:path arrowok="t"/>
            </v:shape>
            <v:shape id="_x0000_s1181" style="position:absolute;left:1619;top:2038;width:1484;height:345" coordorigin="1619,2038" coordsize="1484,345" path="m1619,2038r1483,l3102,2383r-1483,l1619,2038xe" stroked="f">
              <v:path arrowok="t"/>
            </v:shape>
            <v:shape id="_x0000_s1180" style="position:absolute;left:1619;top:2503;width:3282;height:345" coordorigin="1619,2503" coordsize="3282,345" path="m1619,2503r3282,l4901,2848r-3282,l1619,2503xe" stroked="f">
              <v:path arrowok="t"/>
            </v:shape>
            <v:shape id="_x0000_s1179" style="position:absolute;left:1619;top:2968;width:2413;height:345" coordorigin="1619,2968" coordsize="2413,345" path="m1619,2968r2413,l4032,3312r-2413,l1619,2968xe" stroked="f">
              <v:path arrowok="t"/>
            </v:shape>
            <v:shape id="_x0000_s1178" style="position:absolute;left:1619;top:3432;width:2473;height:345" coordorigin="1619,3432" coordsize="2473,345" path="m1619,3432r2473,l4092,3777r-2473,l1619,3432xe" stroked="f">
              <v:path arrowok="t"/>
            </v:shape>
            <v:shape id="_x0000_s1177" style="position:absolute;left:1619;top:3897;width:2713;height:345" coordorigin="1619,3897" coordsize="2713,345" path="m1619,3897r2712,l4331,4241r-2712,l1619,3897xe" stroked="f">
              <v:path arrowok="t"/>
            </v:shape>
            <v:shape id="_x0000_s1176" style="position:absolute;left:1619;top:4361;width:2953;height:345" coordorigin="1619,4361" coordsize="2953,345" path="m1619,4361r2952,l4571,4706r-2952,l1619,4361xe" stroked="f">
              <v:path arrowok="t"/>
            </v:shape>
            <v:shape id="_x0000_s1175" style="position:absolute;left:1619;top:4826;width:644;height:345" coordorigin="1619,4826" coordsize="644,345" path="m1619,4826r644,l2263,5171r-644,l1619,4826xe" stroked="f">
              <v:path arrowok="t"/>
            </v:shape>
            <v:shape id="_x0000_s1174" style="position:absolute;left:1619;top:5291;width:1858;height:345" coordorigin="1619,5291" coordsize="1858,345" path="m1619,5291r1858,l3477,5635r-1858,l1619,5291xe" stroked="f">
              <v:path arrowok="t"/>
            </v:shape>
            <v:shape id="_x0000_s1173" style="position:absolute;left:1619;top:5755;width:3282;height:345" coordorigin="1619,5755" coordsize="3282,345" path="m1619,5755r3282,l4901,6100r-3282,l1619,5755xe" stroked="f">
              <v:path arrowok="t"/>
            </v:shape>
            <v:shape id="_x0000_s1172" style="position:absolute;left:1619;top:6220;width:2413;height:345" coordorigin="1619,6220" coordsize="2413,345" path="m1619,6220r2413,l4032,6565r-2413,l1619,6220xe" stroked="f">
              <v:path arrowok="t"/>
            </v:shape>
            <v:shape id="_x0000_s1171" style="position:absolute;left:1619;top:6684;width:2473;height:345" coordorigin="1619,6684" coordsize="2473,345" path="m1619,6684r2473,l4092,7029r-2473,l1619,6684xe" stroked="f">
              <v:path arrowok="t"/>
            </v:shape>
            <v:shape id="_x0000_s1170" style="position:absolute;left:1619;top:7149;width:2713;height:345" coordorigin="1619,7149" coordsize="2713,345" path="m1619,7149r2712,l4331,7494r-2712,l1619,7149xe" stroked="f">
              <v:path arrowok="t"/>
            </v:shape>
            <v:shape id="_x0000_s1169" style="position:absolute;left:1619;top:7614;width:2953;height:345" coordorigin="1619,7614" coordsize="2953,345" path="m1619,7614r2952,l4571,7958r-2952,l1619,7614xe" stroked="f">
              <v:path arrowok="t"/>
            </v:shape>
            <v:shape id="_x0000_s1168" style="position:absolute;left:1619;top:8078;width:644;height:345" coordorigin="1619,8078" coordsize="644,345" path="m1619,8078r644,l2263,8423r-644,l1619,8078xe" stroked="f">
              <v:path arrowok="t"/>
            </v:shape>
            <v:shape id="_x0000_s1167" style="position:absolute;left:1619;top:8543;width:1514;height:345" coordorigin="1619,8543" coordsize="1514,345" path="m1619,8543r1513,l3132,8888r-1513,l1619,8543xe" stroked="f">
              <v:path arrowok="t"/>
            </v:shape>
            <v:shape id="_x0000_s1166" style="position:absolute;left:1619;top:9007;width:3282;height:345" coordorigin="1619,9007" coordsize="3282,345" path="m1619,9007r3282,l4901,9352r-3282,l1619,9007xe" stroked="f">
              <v:path arrowok="t"/>
            </v:shape>
            <v:shape id="_x0000_s1165" style="position:absolute;left:1619;top:9472;width:2413;height:345" coordorigin="1619,9472" coordsize="2413,345" path="m1619,9472r2413,l4032,9817r-2413,l1619,9472xe" stroked="f">
              <v:path arrowok="t"/>
            </v:shape>
            <v:shape id="_x0000_s1164" style="position:absolute;left:1619;top:9937;width:2473;height:345" coordorigin="1619,9937" coordsize="2473,345" path="m1619,9937r2473,l4092,10281r-2473,l1619,9937xe" stroked="f">
              <v:path arrowok="t"/>
            </v:shape>
            <v:shape id="_x0000_s1163" style="position:absolute;left:1619;top:10401;width:2713;height:345" coordorigin="1619,10401" coordsize="2713,345" path="m1619,10401r2712,l4331,10746r-2712,l1619,10401xe" stroked="f">
              <v:path arrowok="t"/>
            </v:shape>
            <v:shape id="_x0000_s1162" style="position:absolute;left:1619;top:10866;width:2953;height:345" coordorigin="1619,10866" coordsize="2953,345" path="m1619,10866r2952,l4571,11211r-2952,l1619,10866xe" stroked="f">
              <v:path arrowok="t"/>
            </v:shape>
            <v:shape id="_x0000_s1161" style="position:absolute;left:1619;top:11331;width:644;height:345" coordorigin="1619,11331" coordsize="644,345" path="m1619,11331r644,l2263,11675r-644,l1619,11331xe" stroked="f">
              <v:path arrowok="t"/>
            </v:shape>
            <v:shape id="_x0000_s1160" style="position:absolute;left:1619;top:11795;width:1514;height:345" coordorigin="1619,11795" coordsize="1514,345" path="m1619,11795r1513,l3132,12140r-1513,l1619,11795xe" stroked="f">
              <v:path arrowok="t"/>
            </v:shape>
            <v:shape id="_x0000_s1159" style="position:absolute;left:1619;top:12260;width:3282;height:345" coordorigin="1619,12260" coordsize="3282,345" path="m1619,12260r3282,l4901,12604r-3282,l1619,12260xe" stroked="f">
              <v:path arrowok="t"/>
            </v:shape>
            <v:shape id="_x0000_s1158" style="position:absolute;left:1619;top:12724;width:2413;height:345" coordorigin="1619,12724" coordsize="2413,345" path="m1619,12724r2413,l4032,13069r-2413,l1619,12724xe" stroked="f">
              <v:path arrowok="t"/>
            </v:shape>
            <v:shape id="_x0000_s1157" style="position:absolute;left:1619;top:13189;width:2473;height:345" coordorigin="1619,13189" coordsize="2473,345" path="m1619,13189r2473,l4092,13534r-2473,l1619,13189xe" stroked="f">
              <v:path arrowok="t"/>
            </v:shape>
            <v:shape id="_x0000_s1156" style="position:absolute;left:1619;top:13654;width:2713;height:345" coordorigin="1619,13654" coordsize="2713,345" path="m1619,13654r2712,l4331,13998r-2712,l1619,13654xe" stroked="f">
              <v:path arrowok="t"/>
            </v:shape>
            <v:shape id="_x0000_s1155" style="position:absolute;left:1619;top:14118;width:2953;height:345" coordorigin="1619,14118" coordsize="2953,345" path="m1619,14118r2952,l4571,14463r-2952,l1619,14118xe" stroked="f">
              <v:path arrowok="t"/>
            </v:shape>
            <v:shape id="_x0000_s1154" style="position:absolute;left:1619;top:14583;width:644;height:345" coordorigin="1619,14583" coordsize="644,345" path="m1619,14583r644,l2263,14927r-644,l1619,14583xe" stroked="f">
              <v:path arrowok="t"/>
            </v:shape>
            <v:shape id="_x0000_s1153" style="position:absolute;left:1619;top:15047;width:2383;height:345" coordorigin="1619,15047" coordsize="2383,345" path="m1619,15047r2383,l4002,15392r-2383,l1619,15047xe" stroked="f">
              <v:path arrowok="t"/>
            </v:shape>
            <w10:wrap anchorx="page" anchory="page"/>
          </v:group>
        </w:pict>
      </w:r>
      <w:r w:rsidR="00FB3854"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spacing w:val="-1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95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280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95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114"/>
          <w:sz w:val="28"/>
          <w:szCs w:val="28"/>
        </w:rPr>
        <w:t>#s</w:t>
      </w:r>
      <w:r>
        <w:rPr>
          <w:spacing w:val="-2"/>
          <w:w w:val="114"/>
          <w:sz w:val="28"/>
          <w:szCs w:val="28"/>
        </w:rPr>
        <w:t>ev</w:t>
      </w:r>
      <w:r>
        <w:rPr>
          <w:w w:val="114"/>
          <w:sz w:val="28"/>
          <w:szCs w:val="28"/>
        </w:rPr>
        <w:t>enth</w:t>
      </w:r>
      <w:r>
        <w:rPr>
          <w:spacing w:val="-1"/>
          <w:w w:val="114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95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170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95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122"/>
          <w:sz w:val="28"/>
          <w:szCs w:val="28"/>
        </w:rPr>
        <w:t>#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95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150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95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sz w:val="28"/>
          <w:szCs w:val="28"/>
        </w:rPr>
        <w:t xml:space="preserve">#ninth </w:t>
      </w:r>
      <w:r>
        <w:rPr>
          <w:spacing w:val="5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950" w:right="5841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25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280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FB3854">
      <w:pPr>
        <w:spacing w:before="5" w:line="320" w:lineRule="exact"/>
        <w:ind w:left="950"/>
        <w:rPr>
          <w:sz w:val="28"/>
          <w:szCs w:val="28"/>
        </w:rPr>
      </w:pP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99"/>
          <w:position w:val="-1"/>
          <w:sz w:val="28"/>
          <w:szCs w:val="28"/>
        </w:rPr>
        <w:t>x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n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8"/>
          <w:position w:val="-1"/>
          <w:sz w:val="28"/>
          <w:szCs w:val="28"/>
        </w:rPr>
        <w:t>c</w:t>
      </w:r>
      <w:r>
        <w:rPr>
          <w:w w:val="119"/>
          <w:position w:val="-1"/>
          <w:sz w:val="28"/>
          <w:szCs w:val="28"/>
        </w:rPr>
        <w:t>e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119"/>
          <w:position w:val="-1"/>
          <w:sz w:val="28"/>
          <w:szCs w:val="28"/>
        </w:rPr>
        <w:t>e</w:t>
      </w:r>
      <w:r>
        <w:rPr>
          <w:w w:val="101"/>
          <w:position w:val="-1"/>
          <w:sz w:val="28"/>
          <w:szCs w:val="28"/>
        </w:rPr>
        <w:t>r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119"/>
        <w:rPr>
          <w:sz w:val="28"/>
          <w:szCs w:val="28"/>
        </w:rPr>
      </w:pPr>
      <w:r>
        <w:rPr>
          <w:w w:val="148"/>
          <w:position w:val="-1"/>
          <w:sz w:val="28"/>
          <w:szCs w:val="28"/>
        </w:rPr>
        <w:t>/</w:t>
      </w:r>
      <w:r>
        <w:rPr>
          <w:w w:val="86"/>
          <w:position w:val="-1"/>
          <w:sz w:val="28"/>
          <w:szCs w:val="28"/>
        </w:rPr>
        <w:t>*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Submit</w:t>
      </w:r>
      <w:r>
        <w:rPr>
          <w:spacing w:val="68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But</w:t>
      </w:r>
      <w:r>
        <w:rPr>
          <w:spacing w:val="-3"/>
          <w:position w:val="-1"/>
          <w:sz w:val="28"/>
          <w:szCs w:val="28"/>
        </w:rPr>
        <w:t>t</w:t>
      </w:r>
      <w:r>
        <w:rPr>
          <w:position w:val="-1"/>
          <w:sz w:val="28"/>
          <w:szCs w:val="28"/>
        </w:rPr>
        <w:t>on</w:t>
      </w:r>
      <w:r>
        <w:rPr>
          <w:spacing w:val="58"/>
          <w:position w:val="-1"/>
          <w:sz w:val="28"/>
          <w:szCs w:val="28"/>
        </w:rPr>
        <w:t xml:space="preserve"> </w:t>
      </w:r>
      <w:r>
        <w:rPr>
          <w:w w:val="86"/>
          <w:position w:val="-1"/>
          <w:sz w:val="28"/>
          <w:szCs w:val="28"/>
        </w:rPr>
        <w:t>*</w:t>
      </w:r>
      <w:r>
        <w:rPr>
          <w:w w:val="148"/>
          <w:position w:val="-1"/>
          <w:sz w:val="28"/>
          <w:szCs w:val="28"/>
        </w:rPr>
        <w:t>/</w:t>
      </w:r>
    </w:p>
    <w:p w:rsidR="00DF7E86" w:rsidRDefault="00DF7E86">
      <w:pPr>
        <w:spacing w:before="10" w:line="280" w:lineRule="exact"/>
        <w:rPr>
          <w:sz w:val="28"/>
          <w:szCs w:val="28"/>
        </w:rPr>
      </w:pPr>
    </w:p>
    <w:p w:rsidR="00DF7E86" w:rsidRDefault="00FB3854">
      <w:pPr>
        <w:spacing w:before="20"/>
        <w:ind w:left="4416" w:right="3901"/>
        <w:jc w:val="center"/>
        <w:rPr>
          <w:sz w:val="28"/>
          <w:szCs w:val="28"/>
        </w:rPr>
        <w:sectPr w:rsidR="00DF7E86">
          <w:footerReference w:type="default" r:id="rId62"/>
          <w:pgSz w:w="11900" w:h="16840"/>
          <w:pgMar w:top="1500" w:right="168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41</w:t>
      </w:r>
    </w:p>
    <w:p w:rsidR="00DF7E86" w:rsidRDefault="00FB3854">
      <w:pPr>
        <w:spacing w:before="63"/>
        <w:ind w:left="419" w:right="-62"/>
        <w:rPr>
          <w:sz w:val="28"/>
          <w:szCs w:val="28"/>
        </w:rPr>
      </w:pPr>
      <w:r>
        <w:rPr>
          <w:w w:val="118"/>
          <w:sz w:val="28"/>
          <w:szCs w:val="28"/>
        </w:rPr>
        <w:lastRenderedPageBreak/>
        <w:t>#sub</w:t>
      </w:r>
      <w:r>
        <w:rPr>
          <w:spacing w:val="-12"/>
          <w:w w:val="118"/>
          <w:sz w:val="28"/>
          <w:szCs w:val="28"/>
        </w:rPr>
        <w:t xml:space="preserve"> 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6" w:line="260" w:lineRule="exact"/>
        <w:rPr>
          <w:sz w:val="26"/>
          <w:szCs w:val="26"/>
        </w:rPr>
      </w:pPr>
    </w:p>
    <w:p w:rsidR="00DF7E86" w:rsidRDefault="00FB3854">
      <w:pPr>
        <w:spacing w:line="320" w:lineRule="exact"/>
        <w:ind w:right="143"/>
        <w:jc w:val="right"/>
        <w:rPr>
          <w:sz w:val="28"/>
          <w:szCs w:val="28"/>
        </w:rPr>
      </w:pPr>
      <w:r>
        <w:rPr>
          <w:w w:val="70"/>
          <w:position w:val="-1"/>
          <w:sz w:val="28"/>
          <w:szCs w:val="28"/>
        </w:rPr>
        <w:t>}</w:t>
      </w:r>
    </w:p>
    <w:p w:rsidR="00DF7E86" w:rsidRDefault="00FB3854">
      <w:pPr>
        <w:spacing w:before="8" w:line="120" w:lineRule="exact"/>
        <w:rPr>
          <w:sz w:val="12"/>
          <w:szCs w:val="12"/>
        </w:rPr>
      </w:pPr>
      <w:r>
        <w:br w:type="column"/>
      </w: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FB3854">
      <w:pPr>
        <w:rPr>
          <w:sz w:val="28"/>
          <w:szCs w:val="28"/>
        </w:rPr>
      </w:pP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120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43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right="5966"/>
        <w:rPr>
          <w:sz w:val="28"/>
          <w:szCs w:val="28"/>
        </w:rPr>
        <w:sectPr w:rsidR="00DF7E86">
          <w:footerReference w:type="default" r:id="rId63"/>
          <w:pgSz w:w="11900" w:h="16840"/>
          <w:pgMar w:top="1500" w:right="980" w:bottom="280" w:left="1200" w:header="0" w:footer="0" w:gutter="0"/>
          <w:cols w:num="2" w:space="720" w:equalWidth="0">
            <w:col w:w="1211" w:space="39"/>
            <w:col w:w="8470"/>
          </w:cols>
        </w:sectPr>
      </w:pP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76"/>
          <w:sz w:val="28"/>
          <w:szCs w:val="28"/>
        </w:rPr>
        <w:t xml:space="preserve">; 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spacing w:val="-3"/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d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u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14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 xml:space="preserve">; 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18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  <w:r w:rsidRPr="00DF7E86">
        <w:lastRenderedPageBreak/>
        <w:pict>
          <v:group id="_x0000_s1118" style="position:absolute;margin-left:38.2pt;margin-top:38.95pt;width:531.3pt;height:780.85pt;z-index:-3607;mso-position-horizontal-relative:page;mso-position-vertical-relative:page" coordorigin="764,779" coordsize="10626,15617">
            <v:shape id="_x0000_s1151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150" style="position:absolute;left:1619;top:1574;width:794;height:345" coordorigin="1619,1574" coordsize="794,345" path="m1619,1574r794,l2413,1918r-794,l1619,1574xe" stroked="f">
              <v:path arrowok="t"/>
            </v:shape>
            <v:shape id="_x0000_s1149" style="position:absolute;left:1619;top:2038;width:2473;height:345" coordorigin="1619,2038" coordsize="2473,345" path="m1619,2038r2473,l4092,2383r-2473,l1619,2038xe" stroked="f">
              <v:path arrowok="t"/>
            </v:shape>
            <v:shape id="_x0000_s1148" style="position:absolute;left:1619;top:2503;width:2413;height:345" coordorigin="1619,2503" coordsize="2413,345" path="m1619,2503r2413,l4032,2848r-2413,l1619,2503xe" stroked="f">
              <v:path arrowok="t"/>
            </v:shape>
            <v:shape id="_x0000_s1147" style="position:absolute;left:1619;top:2967;width:2953;height:345" coordorigin="1619,2967" coordsize="2953,345" path="m1619,2967r2952,l4571,3312r-2952,l1619,2967xe" stroked="f">
              <v:path arrowok="t"/>
            </v:shape>
            <v:shape id="_x0000_s1146" style="position:absolute;left:1619;top:3432;width:3282;height:345" coordorigin="1619,3432" coordsize="3282,345" path="m1619,3432r3282,l4901,3777r-3282,l1619,3432xe" stroked="f">
              <v:path arrowok="t"/>
            </v:shape>
            <v:shape id="_x0000_s1145" style="position:absolute;left:1619;top:3897;width:2713;height:345" coordorigin="1619,3897" coordsize="2713,345" path="m1619,3897r2712,l4331,4241r-2712,l1619,3897xe" stroked="f">
              <v:path arrowok="t"/>
            </v:shape>
            <v:shape id="_x0000_s1144" style="position:absolute;left:1619;top:4361;width:644;height:345" coordorigin="1619,4361" coordsize="644,345" path="m1619,4361r644,l2263,4706r-644,l1619,4361xe" stroked="f">
              <v:path arrowok="t"/>
            </v:shape>
            <v:shape id="_x0000_s1143" style="position:absolute;left:1619;top:4826;width:989;height:345" coordorigin="1619,4826" coordsize="989,345" path="m1619,4826r989,l2608,5171r-989,l1619,4826xe" stroked="f">
              <v:path arrowok="t"/>
            </v:shape>
            <v:shape id="_x0000_s1142" style="position:absolute;left:1619;top:5291;width:1004;height:345" coordorigin="1619,5291" coordsize="1004,345" path="m1619,5291r1004,l2623,5635r-1004,l1619,5291xe" stroked="f">
              <v:path arrowok="t"/>
            </v:shape>
            <v:shape id="_x0000_s1141" style="position:absolute;left:1619;top:5755;width:959;height:345" coordorigin="1619,5755" coordsize="959,345" path="m1619,5755r959,l2578,6100r-959,l1619,5755xe" stroked="f">
              <v:path arrowok="t"/>
            </v:shape>
            <v:shape id="_x0000_s1140" style="position:absolute;left:899;top:6250;width:420;height:345" coordorigin="899,6250" coordsize="420,345" path="m899,6250r420,l1319,6594r-420,l899,6250xe" stroked="f">
              <v:path arrowok="t"/>
            </v:shape>
            <v:shape id="_x0000_s1139" style="position:absolute;left:1319;top:6250;width:1364;height:345" coordorigin="1319,6250" coordsize="1364,345" path="m1319,6250r1364,l2683,6594r-1364,l1319,6250xe" stroked="f">
              <v:path arrowok="t"/>
            </v:shape>
            <v:shape id="_x0000_s1138" style="position:absolute;left:1619;top:6684;width:2218;height:345" coordorigin="1619,6684" coordsize="2218,345" path="m1619,6684r2218,l3837,7029r-2218,l1619,6684xe" stroked="f">
              <v:path arrowok="t"/>
            </v:shape>
            <v:shape id="_x0000_s1137" style="position:absolute;left:1619;top:7149;width:2053;height:345" coordorigin="1619,7149" coordsize="2053,345" path="m1619,7149r2053,l3672,7494r-2053,l1619,7149xe" stroked="f">
              <v:path arrowok="t"/>
            </v:shape>
            <v:shape id="_x0000_s1136" style="position:absolute;left:1619;top:7614;width:899;height:345" coordorigin="1619,7614" coordsize="899,345" path="m1619,7614r899,l2518,7958r-899,l1619,7614xe" stroked="f">
              <v:path arrowok="t"/>
            </v:shape>
            <v:shape id="_x0000_s1135" style="position:absolute;left:1619;top:8078;width:3267;height:345" coordorigin="1619,8078" coordsize="3267,345" path="m1619,8078r3267,l4886,8423r-3267,l1619,8078xe" stroked="f">
              <v:path arrowok="t"/>
            </v:shape>
            <v:shape id="_x0000_s1134" style="position:absolute;left:1619;top:8543;width:9187;height:345" coordorigin="1619,8543" coordsize="9187,345" path="m1619,8543r9187,l10806,8888r-9187,l1619,8543xe" stroked="f">
              <v:path arrowok="t"/>
            </v:shape>
            <v:shape id="_x0000_s1133" style="position:absolute;left:1619;top:9007;width:4406;height:345" coordorigin="1619,9007" coordsize="4406,345" path="m1619,9007r4406,l6025,9352r-4406,l1619,9007xe" stroked="f">
              <v:path arrowok="t"/>
            </v:shape>
            <v:shape id="_x0000_s1132" style="position:absolute;left:1619;top:9472;width:1019;height:345" coordorigin="1619,9472" coordsize="1019,345" path="m1619,9472r1019,l2638,9817r-1019,l1619,9472xe" stroked="f">
              <v:path arrowok="t"/>
            </v:shape>
            <v:shape id="_x0000_s1131" style="position:absolute;left:1619;top:9937;width:899;height:345" coordorigin="1619,9937" coordsize="899,345" path="m1619,9937r899,l2518,10281r-899,l1619,9937xe" stroked="f">
              <v:path arrowok="t"/>
            </v:shape>
            <v:shape id="_x0000_s1130" style="position:absolute;left:1619;top:10401;width:3147;height:345" coordorigin="1619,10401" coordsize="3147,345" path="m1619,10401r3147,l4766,10746r-3147,l1619,10401xe" stroked="f">
              <v:path arrowok="t"/>
            </v:shape>
            <v:shape id="_x0000_s1129" style="position:absolute;left:1619;top:10866;width:6909;height:345" coordorigin="1619,10866" coordsize="6909,345" path="m1619,10866r6909,l8528,11211r-6909,l1619,10866xe" stroked="f">
              <v:path arrowok="t"/>
            </v:shape>
            <v:shape id="_x0000_s1128" style="position:absolute;left:1619;top:11330;width:8798;height:345" coordorigin="1619,11330" coordsize="8798,345" path="m1619,11330r8797,l10416,11675r-8797,l1619,11330xe" stroked="f">
              <v:path arrowok="t"/>
            </v:shape>
            <v:shape id="_x0000_s1127" style="position:absolute;left:1619;top:11795;width:4047;height:345" coordorigin="1619,11795" coordsize="4047,345" path="m1619,11795r4046,l5665,12140r-4046,l1619,11795xe" stroked="f">
              <v:path arrowok="t"/>
            </v:shape>
            <v:shape id="_x0000_s1126" style="position:absolute;left:1619;top:12260;width:4271;height:345" coordorigin="1619,12260" coordsize="4271,345" path="m1619,12260r4271,l5890,12604r-4271,l1619,12260xe" stroked="f">
              <v:path arrowok="t"/>
            </v:shape>
            <v:shape id="_x0000_s1125" style="position:absolute;left:1619;top:12724;width:2143;height:345" coordorigin="1619,12724" coordsize="2143,345" path="m1619,12724r2143,l3762,13069r-2143,l1619,12724xe" stroked="f">
              <v:path arrowok="t"/>
            </v:shape>
            <v:shape id="_x0000_s1124" style="position:absolute;left:1619;top:13189;width:3102;height:345" coordorigin="1619,13189" coordsize="3102,345" path="m1619,13189r3102,l4721,13534r-3102,l1619,13189xe" stroked="f">
              <v:path arrowok="t"/>
            </v:shape>
            <v:shape id="_x0000_s1123" style="position:absolute;left:1619;top:13654;width:3507;height:345" coordorigin="1619,13654" coordsize="3507,345" path="m1619,13654r3507,l5126,13998r-3507,l1619,13654xe" stroked="f">
              <v:path arrowok="t"/>
            </v:shape>
            <v:shape id="_x0000_s1122" style="position:absolute;left:1619;top:14118;width:8633;height:345" coordorigin="1619,14118" coordsize="8633,345" path="m1619,14118r8632,l10251,14463r-8632,l1619,14118xe" stroked="f">
              <v:path arrowok="t"/>
            </v:shape>
            <v:shape id="_x0000_s1121" style="position:absolute;left:1619;top:14583;width:5276;height:345" coordorigin="1619,14583" coordsize="5276,345" path="m1619,14583r5275,l6894,14927r-5275,l1619,14583xe" stroked="f">
              <v:path arrowok="t"/>
            </v:shape>
            <v:shape id="_x0000_s1120" style="position:absolute;left:6894;top:14583;width:1724;height:345" coordorigin="6894,14583" coordsize="1724,345" path="m6894,14583r1724,l8618,14927r-1724,l6894,14583xe" stroked="f">
              <v:path arrowok="t"/>
            </v:shape>
            <v:shape id="_x0000_s1119" style="position:absolute;left:1619;top:15047;width:8168;height:345" coordorigin="1619,15047" coordsize="8168,345" path="m1619,15047r8168,l9787,15392r-8168,l1619,15047xe" stroked="f">
              <v:path arrowok="t"/>
            </v:shape>
            <w10:wrap anchorx="page" anchory="page"/>
          </v:group>
        </w:pict>
      </w: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60" w:lineRule="exact"/>
        <w:rPr>
          <w:sz w:val="17"/>
          <w:szCs w:val="17"/>
        </w:rPr>
      </w:pPr>
    </w:p>
    <w:p w:rsidR="00DF7E86" w:rsidRDefault="00FB3854">
      <w:pPr>
        <w:ind w:left="74" w:right="8195"/>
        <w:jc w:val="center"/>
        <w:rPr>
          <w:sz w:val="28"/>
          <w:szCs w:val="28"/>
        </w:rPr>
      </w:pPr>
      <w:r>
        <w:rPr>
          <w:b/>
          <w:spacing w:val="-3"/>
          <w:w w:val="82"/>
          <w:sz w:val="28"/>
          <w:szCs w:val="28"/>
        </w:rPr>
        <w:t>r</w:t>
      </w:r>
      <w:r>
        <w:rPr>
          <w:b/>
          <w:w w:val="121"/>
          <w:sz w:val="28"/>
          <w:szCs w:val="28"/>
        </w:rPr>
        <w:t>e</w:t>
      </w:r>
      <w:r>
        <w:rPr>
          <w:b/>
          <w:w w:val="132"/>
          <w:sz w:val="28"/>
          <w:szCs w:val="28"/>
        </w:rPr>
        <w:t>s</w:t>
      </w:r>
      <w:r>
        <w:rPr>
          <w:b/>
          <w:sz w:val="28"/>
          <w:szCs w:val="28"/>
        </w:rPr>
        <w:t>u</w:t>
      </w:r>
      <w:r>
        <w:rPr>
          <w:b/>
          <w:w w:val="95"/>
          <w:sz w:val="28"/>
          <w:szCs w:val="28"/>
        </w:rPr>
        <w:t>l</w:t>
      </w:r>
      <w:r>
        <w:rPr>
          <w:b/>
          <w:w w:val="101"/>
          <w:sz w:val="28"/>
          <w:szCs w:val="28"/>
        </w:rPr>
        <w:t>t</w:t>
      </w:r>
      <w:r>
        <w:rPr>
          <w:b/>
          <w:w w:val="116"/>
          <w:sz w:val="28"/>
          <w:szCs w:val="28"/>
        </w:rPr>
        <w:t>.</w:t>
      </w:r>
      <w:r>
        <w:rPr>
          <w:b/>
          <w:sz w:val="28"/>
          <w:szCs w:val="28"/>
        </w:rPr>
        <w:t>h</w:t>
      </w:r>
      <w:r>
        <w:rPr>
          <w:b/>
          <w:w w:val="101"/>
          <w:sz w:val="28"/>
          <w:szCs w:val="28"/>
        </w:rPr>
        <w:t>t</w:t>
      </w:r>
      <w:r>
        <w:rPr>
          <w:b/>
          <w:w w:val="103"/>
          <w:sz w:val="28"/>
          <w:szCs w:val="28"/>
        </w:rPr>
        <w:t>m</w:t>
      </w:r>
      <w:r>
        <w:rPr>
          <w:b/>
          <w:w w:val="95"/>
          <w:sz w:val="28"/>
          <w:szCs w:val="28"/>
        </w:rPr>
        <w:t>l</w:t>
      </w:r>
    </w:p>
    <w:p w:rsidR="00DF7E86" w:rsidRDefault="00DF7E86">
      <w:pPr>
        <w:spacing w:before="3" w:line="100" w:lineRule="exact"/>
        <w:rPr>
          <w:sz w:val="11"/>
          <w:szCs w:val="11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77"/>
          <w:sz w:val="28"/>
          <w:szCs w:val="28"/>
        </w:rPr>
        <w:t>!</w:t>
      </w:r>
      <w:r>
        <w:rPr>
          <w:w w:val="90"/>
          <w:sz w:val="28"/>
          <w:szCs w:val="28"/>
        </w:rPr>
        <w:t>D</w:t>
      </w:r>
      <w:r>
        <w:rPr>
          <w:w w:val="95"/>
          <w:sz w:val="28"/>
          <w:szCs w:val="28"/>
        </w:rPr>
        <w:t>O</w:t>
      </w:r>
      <w:r>
        <w:rPr>
          <w:spacing w:val="-4"/>
          <w:w w:val="97"/>
          <w:sz w:val="28"/>
          <w:szCs w:val="28"/>
        </w:rPr>
        <w:t>C</w:t>
      </w:r>
      <w:r>
        <w:rPr>
          <w:spacing w:val="2"/>
          <w:w w:val="97"/>
          <w:sz w:val="28"/>
          <w:szCs w:val="28"/>
        </w:rPr>
        <w:t>T</w:t>
      </w:r>
      <w:r>
        <w:rPr>
          <w:w w:val="83"/>
          <w:sz w:val="28"/>
          <w:szCs w:val="28"/>
        </w:rPr>
        <w:t>Y</w:t>
      </w:r>
      <w:r>
        <w:rPr>
          <w:w w:val="113"/>
          <w:sz w:val="28"/>
          <w:szCs w:val="28"/>
        </w:rPr>
        <w:t>P</w:t>
      </w:r>
      <w:r>
        <w:rPr>
          <w:w w:val="93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sz w:val="28"/>
          <w:szCs w:val="28"/>
        </w:rPr>
        <w:t>&lt;html</w:t>
      </w:r>
      <w:r>
        <w:rPr>
          <w:spacing w:val="26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9"/>
          <w:sz w:val="28"/>
          <w:szCs w:val="28"/>
        </w:rPr>
        <w:t>e</w:t>
      </w:r>
      <w:r>
        <w:rPr>
          <w:spacing w:val="-14"/>
          <w:w w:val="110"/>
          <w:sz w:val="28"/>
          <w:szCs w:val="28"/>
        </w:rPr>
        <w:t>n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96"/>
        <w:rPr>
          <w:sz w:val="28"/>
          <w:szCs w:val="28"/>
        </w:rPr>
      </w:pPr>
      <w:r>
        <w:rPr>
          <w:sz w:val="28"/>
          <w:szCs w:val="28"/>
        </w:rPr>
        <w:t xml:space="preserve">&lt;meta </w:t>
      </w:r>
      <w:r>
        <w:rPr>
          <w:spacing w:val="3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89"/>
          <w:sz w:val="28"/>
          <w:szCs w:val="28"/>
        </w:rPr>
        <w:t>U</w:t>
      </w:r>
      <w:r>
        <w:rPr>
          <w:w w:val="97"/>
          <w:sz w:val="28"/>
          <w:szCs w:val="28"/>
        </w:rPr>
        <w:t>T</w:t>
      </w:r>
      <w:r>
        <w:rPr>
          <w:w w:val="99"/>
          <w:sz w:val="28"/>
          <w:szCs w:val="28"/>
        </w:rPr>
        <w:t>F</w:t>
      </w:r>
      <w:r>
        <w:rPr>
          <w:w w:val="82"/>
          <w:sz w:val="28"/>
          <w:szCs w:val="28"/>
        </w:rPr>
        <w:t>-</w:t>
      </w:r>
      <w:r>
        <w:rPr>
          <w:w w:val="96"/>
          <w:sz w:val="28"/>
          <w:szCs w:val="28"/>
        </w:rPr>
        <w:t>8"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96"/>
        <w:rPr>
          <w:sz w:val="28"/>
          <w:szCs w:val="28"/>
        </w:rPr>
      </w:pPr>
      <w:r>
        <w:rPr>
          <w:sz w:val="28"/>
          <w:szCs w:val="28"/>
        </w:rPr>
        <w:t xml:space="preserve">&lt;meta </w:t>
      </w:r>
      <w:r>
        <w:rPr>
          <w:spacing w:val="3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9"/>
          <w:sz w:val="28"/>
          <w:szCs w:val="28"/>
        </w:rPr>
        <w:t>e</w:t>
      </w:r>
      <w:r>
        <w:rPr>
          <w:w w:val="103"/>
          <w:sz w:val="28"/>
          <w:szCs w:val="28"/>
        </w:rPr>
        <w:t>w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spacing w:val="7"/>
          <w:w w:val="101"/>
          <w:sz w:val="28"/>
          <w:szCs w:val="28"/>
        </w:rPr>
        <w:t>r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=</w:t>
      </w:r>
      <w:r>
        <w:rPr>
          <w:spacing w:val="2"/>
          <w:w w:val="78"/>
          <w:sz w:val="28"/>
          <w:szCs w:val="28"/>
        </w:rPr>
        <w:t>"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97"/>
          <w:sz w:val="28"/>
          <w:szCs w:val="28"/>
        </w:rPr>
        <w:t>=</w:t>
      </w:r>
      <w:r>
        <w:rPr>
          <w:w w:val="112"/>
          <w:sz w:val="28"/>
          <w:szCs w:val="28"/>
        </w:rPr>
        <w:t>d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v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82"/>
          <w:sz w:val="28"/>
          <w:szCs w:val="28"/>
        </w:rPr>
        <w:t>-</w:t>
      </w:r>
      <w:r>
        <w:rPr>
          <w:w w:val="103"/>
          <w:sz w:val="28"/>
          <w:szCs w:val="28"/>
        </w:rPr>
        <w:t>w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d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109"/>
          <w:sz w:val="28"/>
          <w:szCs w:val="28"/>
        </w:rPr>
        <w:t>1.</w:t>
      </w:r>
      <w:r>
        <w:rPr>
          <w:w w:val="96"/>
          <w:sz w:val="28"/>
          <w:szCs w:val="28"/>
        </w:rPr>
        <w:t>0"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96"/>
        <w:rPr>
          <w:sz w:val="28"/>
          <w:szCs w:val="28"/>
        </w:rPr>
      </w:pPr>
      <w:r>
        <w:rPr>
          <w:sz w:val="28"/>
          <w:szCs w:val="28"/>
        </w:rPr>
        <w:t>&lt;title&gt;Li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er</w:t>
      </w:r>
      <w:r>
        <w:rPr>
          <w:spacing w:val="-1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96"/>
        <w:rPr>
          <w:sz w:val="28"/>
          <w:szCs w:val="28"/>
        </w:rPr>
      </w:pPr>
      <w:r>
        <w:rPr>
          <w:sz w:val="28"/>
          <w:szCs w:val="28"/>
        </w:rPr>
        <w:t>&lt;div</w:t>
      </w:r>
      <w:r>
        <w:rPr>
          <w:spacing w:val="-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73"/>
        <w:rPr>
          <w:sz w:val="28"/>
          <w:szCs w:val="28"/>
        </w:rPr>
      </w:pPr>
      <w:r>
        <w:rPr>
          <w:sz w:val="28"/>
          <w:szCs w:val="28"/>
        </w:rPr>
        <w:t>&lt;form</w:t>
      </w:r>
      <w:r>
        <w:rPr>
          <w:spacing w:val="32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70"/>
          <w:sz w:val="28"/>
          <w:szCs w:val="28"/>
        </w:rPr>
        <w:t>{{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z w:val="28"/>
          <w:szCs w:val="28"/>
        </w:rPr>
        <w:t>(</w:t>
      </w:r>
      <w:r>
        <w:rPr>
          <w:spacing w:val="-3"/>
          <w:sz w:val="28"/>
          <w:szCs w:val="28"/>
        </w:rPr>
        <w:t>'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</w:t>
      </w:r>
      <w:r>
        <w:rPr>
          <w:w w:val="70"/>
          <w:sz w:val="28"/>
          <w:szCs w:val="28"/>
        </w:rPr>
        <w:t>}}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h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7"/>
          <w:sz w:val="28"/>
          <w:szCs w:val="28"/>
        </w:rPr>
        <w:t>=</w:t>
      </w:r>
      <w:r>
        <w:rPr>
          <w:spacing w:val="-3"/>
          <w:w w:val="78"/>
          <w:sz w:val="28"/>
          <w:szCs w:val="28"/>
        </w:rPr>
        <w:t>"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250"/>
        <w:rPr>
          <w:sz w:val="28"/>
          <w:szCs w:val="28"/>
        </w:rPr>
      </w:pPr>
      <w:r>
        <w:rPr>
          <w:sz w:val="28"/>
          <w:szCs w:val="28"/>
        </w:rPr>
        <w:t>&lt;h2</w:t>
      </w:r>
      <w:r>
        <w:rPr>
          <w:spacing w:val="14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96"/>
          <w:sz w:val="28"/>
          <w:szCs w:val="28"/>
        </w:rPr>
        <w:t>'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6"/>
          <w:sz w:val="28"/>
          <w:szCs w:val="28"/>
        </w:rPr>
        <w:t>'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  <w:r>
        <w:rPr>
          <w:w w:val="88"/>
          <w:sz w:val="28"/>
          <w:szCs w:val="28"/>
        </w:rPr>
        <w:t>L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19"/>
        <w:rPr>
          <w:sz w:val="28"/>
          <w:szCs w:val="28"/>
        </w:rPr>
      </w:pPr>
      <w:r>
        <w:rPr>
          <w:w w:val="90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113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2"/>
          <w:sz w:val="28"/>
          <w:szCs w:val="28"/>
        </w:rPr>
        <w:t>2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04"/>
        <w:rPr>
          <w:sz w:val="28"/>
          <w:szCs w:val="28"/>
        </w:rPr>
      </w:pPr>
      <w:r>
        <w:rPr>
          <w:sz w:val="28"/>
          <w:szCs w:val="28"/>
        </w:rPr>
        <w:t>&lt;br&gt;&lt;br&gt;&lt;br&gt;&lt;br&gt;&lt;br&gt;&lt;br&gt;&lt;br&gt;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73"/>
        <w:rPr>
          <w:sz w:val="28"/>
          <w:szCs w:val="28"/>
        </w:rPr>
      </w:pPr>
      <w:r>
        <w:rPr>
          <w:w w:val="83"/>
          <w:sz w:val="28"/>
          <w:szCs w:val="28"/>
        </w:rPr>
        <w:t>&lt;!--</w:t>
      </w:r>
      <w:r>
        <w:rPr>
          <w:spacing w:val="14"/>
          <w:w w:val="83"/>
          <w:sz w:val="28"/>
          <w:szCs w:val="28"/>
        </w:rPr>
        <w:t xml:space="preserve"> </w:t>
      </w:r>
      <w:r>
        <w:rPr>
          <w:w w:val="92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82"/>
          <w:sz w:val="28"/>
          <w:szCs w:val="28"/>
        </w:rPr>
        <w:t>--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73"/>
        <w:rPr>
          <w:sz w:val="28"/>
          <w:szCs w:val="28"/>
        </w:rPr>
      </w:pPr>
      <w:r>
        <w:rPr>
          <w:sz w:val="28"/>
          <w:szCs w:val="28"/>
        </w:rPr>
        <w:t>&lt;div</w:t>
      </w:r>
      <w:r>
        <w:rPr>
          <w:spacing w:val="-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132"/>
          <w:sz w:val="28"/>
          <w:szCs w:val="28"/>
        </w:rPr>
        <w:t>s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250"/>
        <w:rPr>
          <w:sz w:val="28"/>
          <w:szCs w:val="28"/>
        </w:rPr>
      </w:pPr>
      <w:r>
        <w:rPr>
          <w:w w:val="80"/>
          <w:sz w:val="28"/>
          <w:szCs w:val="28"/>
        </w:rPr>
        <w:t>{%</w:t>
      </w:r>
      <w:r>
        <w:rPr>
          <w:spacing w:val="16"/>
          <w:w w:val="80"/>
          <w:sz w:val="28"/>
          <w:szCs w:val="28"/>
        </w:rPr>
        <w:t xml:space="preserve"> </w:t>
      </w:r>
      <w:r>
        <w:rPr>
          <w:sz w:val="28"/>
          <w:szCs w:val="28"/>
        </w:rPr>
        <w:t>if</w:t>
      </w:r>
      <w:r>
        <w:rPr>
          <w:spacing w:val="-7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==</w:t>
      </w:r>
      <w:r>
        <w:rPr>
          <w:w w:val="112"/>
          <w:sz w:val="28"/>
          <w:szCs w:val="28"/>
        </w:rPr>
        <w:t>2</w:t>
      </w:r>
      <w:r>
        <w:rPr>
          <w:spacing w:val="-1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%}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419" w:right="623" w:firstLine="1108"/>
        <w:rPr>
          <w:sz w:val="28"/>
          <w:szCs w:val="28"/>
        </w:rPr>
      </w:pPr>
      <w:r>
        <w:rPr>
          <w:w w:val="106"/>
          <w:sz w:val="28"/>
          <w:szCs w:val="28"/>
        </w:rPr>
        <w:t>&lt;h1&gt;&lt;span</w:t>
      </w:r>
      <w:r>
        <w:rPr>
          <w:spacing w:val="-3"/>
          <w:w w:val="10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96"/>
          <w:sz w:val="28"/>
          <w:szCs w:val="28"/>
        </w:rPr>
        <w:t>'</w:t>
      </w:r>
      <w:r>
        <w:rPr>
          <w:w w:val="112"/>
          <w:sz w:val="28"/>
          <w:szCs w:val="28"/>
        </w:rPr>
        <w:t>d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spacing w:val="2"/>
          <w:w w:val="101"/>
          <w:sz w:val="28"/>
          <w:szCs w:val="28"/>
        </w:rPr>
        <w:t>r</w:t>
      </w:r>
      <w:r>
        <w:rPr>
          <w:w w:val="96"/>
          <w:sz w:val="28"/>
          <w:szCs w:val="28"/>
        </w:rPr>
        <w:t>'</w:t>
      </w:r>
      <w:r>
        <w:rPr>
          <w:w w:val="92"/>
          <w:sz w:val="28"/>
          <w:szCs w:val="28"/>
        </w:rPr>
        <w:t>&gt;</w:t>
      </w:r>
      <w:r>
        <w:rPr>
          <w:w w:val="95"/>
          <w:sz w:val="28"/>
          <w:szCs w:val="28"/>
        </w:rPr>
        <w:t>O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w w:val="77"/>
          <w:sz w:val="28"/>
          <w:szCs w:val="28"/>
        </w:rPr>
        <w:t>!</w:t>
      </w:r>
      <w:r>
        <w:rPr>
          <w:spacing w:val="-1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🙁&lt;br&gt;&lt;br&gt;</w:t>
      </w:r>
      <w:r>
        <w:rPr>
          <w:spacing w:val="-9"/>
          <w:w w:val="95"/>
          <w:sz w:val="28"/>
          <w:szCs w:val="28"/>
        </w:rPr>
        <w:t>Y</w:t>
      </w:r>
      <w:r>
        <w:rPr>
          <w:w w:val="95"/>
          <w:sz w:val="28"/>
          <w:szCs w:val="28"/>
        </w:rPr>
        <w:t>ou</w:t>
      </w:r>
      <w:r>
        <w:rPr>
          <w:spacing w:val="18"/>
          <w:w w:val="95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h</w:t>
      </w:r>
      <w:r>
        <w:rPr>
          <w:spacing w:val="-2"/>
          <w:w w:val="122"/>
          <w:sz w:val="28"/>
          <w:szCs w:val="28"/>
        </w:rPr>
        <w:t>a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88"/>
          <w:sz w:val="28"/>
          <w:szCs w:val="28"/>
        </w:rPr>
        <w:t>L</w:t>
      </w:r>
      <w:r>
        <w:rPr>
          <w:w w:val="81"/>
          <w:sz w:val="28"/>
          <w:szCs w:val="28"/>
        </w:rPr>
        <w:t>I</w:t>
      </w:r>
      <w:r>
        <w:rPr>
          <w:w w:val="88"/>
          <w:sz w:val="28"/>
          <w:szCs w:val="28"/>
        </w:rPr>
        <w:t>V</w:t>
      </w:r>
      <w:r>
        <w:rPr>
          <w:w w:val="93"/>
          <w:sz w:val="28"/>
          <w:szCs w:val="28"/>
        </w:rPr>
        <w:t>E</w:t>
      </w:r>
      <w:r>
        <w:rPr>
          <w:w w:val="92"/>
          <w:sz w:val="28"/>
          <w:szCs w:val="28"/>
        </w:rPr>
        <w:t xml:space="preserve">R </w:t>
      </w:r>
      <w:r>
        <w:rPr>
          <w:w w:val="94"/>
          <w:sz w:val="28"/>
          <w:szCs w:val="28"/>
        </w:rPr>
        <w:t>DISEASE</w:t>
      </w:r>
      <w:r>
        <w:rPr>
          <w:spacing w:val="9"/>
          <w:w w:val="94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01"/>
          <w:sz w:val="28"/>
          <w:szCs w:val="28"/>
        </w:rPr>
        <w:t>r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01"/>
          <w:sz w:val="28"/>
          <w:szCs w:val="28"/>
        </w:rPr>
        <w:t>r</w:t>
      </w:r>
      <w:r>
        <w:rPr>
          <w:w w:val="92"/>
          <w:sz w:val="28"/>
          <w:szCs w:val="28"/>
        </w:rPr>
        <w:t>&gt;</w:t>
      </w:r>
      <w:r>
        <w:rPr>
          <w:w w:val="113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26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8"/>
          <w:sz w:val="28"/>
          <w:szCs w:val="28"/>
        </w:rPr>
        <w:t>c</w:t>
      </w:r>
      <w:r>
        <w:rPr>
          <w:spacing w:val="-3"/>
          <w:w w:val="117"/>
          <w:sz w:val="28"/>
          <w:szCs w:val="28"/>
        </w:rPr>
        <w:t>t</w:t>
      </w:r>
      <w:r>
        <w:rPr>
          <w:w w:val="113"/>
          <w:sz w:val="28"/>
          <w:szCs w:val="28"/>
        </w:rPr>
        <w:t>o</w:t>
      </w:r>
      <w:r>
        <w:rPr>
          <w:spacing w:val="-17"/>
          <w:w w:val="101"/>
          <w:sz w:val="28"/>
          <w:szCs w:val="28"/>
        </w:rPr>
        <w:t>r</w:t>
      </w:r>
      <w:r>
        <w:rPr>
          <w:w w:val="105"/>
          <w:sz w:val="28"/>
          <w:szCs w:val="28"/>
        </w:rPr>
        <w:t>.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1&gt;</w:t>
      </w:r>
    </w:p>
    <w:p w:rsidR="00DF7E86" w:rsidRDefault="00FB3854">
      <w:pPr>
        <w:spacing w:before="5"/>
        <w:ind w:left="1486" w:right="1099"/>
        <w:jc w:val="center"/>
        <w:rPr>
          <w:sz w:val="28"/>
          <w:szCs w:val="28"/>
        </w:rPr>
      </w:pPr>
      <w:r>
        <w:rPr>
          <w:sz w:val="28"/>
          <w:szCs w:val="28"/>
        </w:rPr>
        <w:t>&lt;img</w:t>
      </w:r>
      <w:r>
        <w:rPr>
          <w:spacing w:val="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spacing w:val="2"/>
          <w:w w:val="104"/>
          <w:sz w:val="28"/>
          <w:szCs w:val="28"/>
        </w:rPr>
        <w:t>f</w:t>
      </w:r>
      <w:r>
        <w:rPr>
          <w:w w:val="78"/>
          <w:sz w:val="28"/>
          <w:szCs w:val="28"/>
        </w:rPr>
        <w:t>"</w:t>
      </w:r>
      <w:r>
        <w:rPr>
          <w:spacing w:val="-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70"/>
          <w:sz w:val="28"/>
          <w:szCs w:val="28"/>
        </w:rPr>
        <w:t>{{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z w:val="28"/>
          <w:szCs w:val="28"/>
        </w:rPr>
        <w:t>(</w:t>
      </w:r>
      <w:r>
        <w:rPr>
          <w:spacing w:val="-11"/>
          <w:sz w:val="28"/>
          <w:szCs w:val="28"/>
        </w:rPr>
        <w:t>'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118"/>
          <w:sz w:val="28"/>
          <w:szCs w:val="28"/>
        </w:rPr>
        <w:t>c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spacing w:val="-8"/>
          <w:w w:val="96"/>
          <w:sz w:val="28"/>
          <w:szCs w:val="28"/>
        </w:rPr>
        <w:t>'</w:t>
      </w:r>
      <w:r>
        <w:rPr>
          <w:w w:val="112"/>
          <w:sz w:val="28"/>
          <w:szCs w:val="28"/>
        </w:rPr>
        <w:t>d</w:t>
      </w:r>
      <w:r>
        <w:rPr>
          <w:spacing w:val="-17"/>
          <w:w w:val="101"/>
          <w:sz w:val="28"/>
          <w:szCs w:val="28"/>
        </w:rPr>
        <w:t>r</w:t>
      </w:r>
      <w:r>
        <w:rPr>
          <w:w w:val="105"/>
          <w:sz w:val="28"/>
          <w:szCs w:val="28"/>
        </w:rPr>
        <w:t>.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spacing w:val="2"/>
          <w:w w:val="104"/>
          <w:sz w:val="28"/>
          <w:szCs w:val="28"/>
        </w:rPr>
        <w:t>f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</w:t>
      </w:r>
      <w:r>
        <w:rPr>
          <w:w w:val="70"/>
          <w:sz w:val="28"/>
          <w:szCs w:val="28"/>
        </w:rPr>
        <w:t>}}</w:t>
      </w:r>
      <w:r>
        <w:rPr>
          <w:w w:val="78"/>
          <w:sz w:val="28"/>
          <w:szCs w:val="28"/>
        </w:rPr>
        <w:t>"</w:t>
      </w:r>
    </w:p>
    <w:p w:rsidR="00DF7E86" w:rsidRDefault="00DF7E86">
      <w:pPr>
        <w:spacing w:before="7" w:line="100" w:lineRule="exact"/>
        <w:rPr>
          <w:sz w:val="10"/>
          <w:szCs w:val="10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716" w:right="4601"/>
        <w:jc w:val="center"/>
        <w:rPr>
          <w:sz w:val="28"/>
          <w:szCs w:val="28"/>
        </w:rPr>
        <w:sectPr w:rsidR="00DF7E86">
          <w:type w:val="continuous"/>
          <w:pgSz w:w="11900" w:h="16840"/>
          <w:pgMar w:top="1500" w:right="980" w:bottom="280" w:left="1200" w:header="720" w:footer="720" w:gutter="0"/>
          <w:cols w:space="720"/>
        </w:sectPr>
      </w:pPr>
      <w:r>
        <w:rPr>
          <w:b/>
          <w:w w:val="114"/>
          <w:sz w:val="28"/>
          <w:szCs w:val="28"/>
        </w:rPr>
        <w:t>42</w:t>
      </w:r>
    </w:p>
    <w:p w:rsidR="00DF7E86" w:rsidRDefault="00DF7E86">
      <w:pPr>
        <w:spacing w:before="68"/>
        <w:ind w:left="119"/>
        <w:rPr>
          <w:sz w:val="28"/>
          <w:szCs w:val="28"/>
        </w:rPr>
      </w:pPr>
      <w:r w:rsidRPr="00DF7E86">
        <w:lastRenderedPageBreak/>
        <w:pict>
          <v:group id="_x0000_s1083" style="position:absolute;left:0;text-align:left;margin-left:38.2pt;margin-top:38.95pt;width:531.3pt;height:780.85pt;z-index:-3606;mso-position-horizontal-relative:page;mso-position-vertical-relative:page" coordorigin="764,779" coordsize="10626,15617">
            <v:shape id="_x0000_s1117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116" style="position:absolute;left:1619;top:1559;width:2368;height:345" coordorigin="1619,1559" coordsize="2368,345" path="m1619,1559r2368,l3987,1903r-2368,l1619,1559xe" stroked="f">
              <v:path arrowok="t"/>
            </v:shape>
            <v:shape id="_x0000_s1115" style="position:absolute;left:1619;top:2023;width:3732;height:345" coordorigin="1619,2023" coordsize="3732,345" path="m1619,2023r3732,l5351,2368r-3732,l1619,2023xe" stroked="f">
              <v:path arrowok="t"/>
            </v:shape>
            <v:shape id="_x0000_s1114" style="position:absolute;left:1619;top:2488;width:9322;height:345" coordorigin="1619,2488" coordsize="9322,345" path="m1619,2488r9322,l10941,2833r-9322,l1619,2488xe" stroked="f">
              <v:path arrowok="t"/>
            </v:shape>
            <v:shape id="_x0000_s1113" style="position:absolute;left:1619;top:2953;width:4346;height:345" coordorigin="1619,2953" coordsize="4346,345" path="m1619,2953r4346,l5965,3297r-4346,l1619,2953xe" stroked="f">
              <v:path arrowok="t"/>
            </v:shape>
            <v:shape id="_x0000_s1112" style="position:absolute;left:1619;top:3417;width:8858;height:345" coordorigin="1619,3417" coordsize="8858,345" path="m1619,3417r8857,l10476,3762r-8857,l1619,3417xe" stroked="f">
              <v:path arrowok="t"/>
            </v:shape>
            <v:shape id="_x0000_s1111" style="position:absolute;left:1619;top:3882;width:2743;height:345" coordorigin="1619,3882" coordsize="2743,345" path="m1619,3882r2742,l4361,4226r-2742,l1619,3882xe" stroked="f">
              <v:path arrowok="t"/>
            </v:shape>
            <v:shape id="_x0000_s1110" style="position:absolute;left:4361;top:3882;width:150;height:345" coordorigin="4361,3882" coordsize="150,345" path="m4361,3882r150,l4511,4226r-150,l4361,3882xe" stroked="f">
              <v:path arrowok="t"/>
            </v:shape>
            <v:shape id="_x0000_s1109" style="position:absolute;left:1619;top:4346;width:2188;height:345" coordorigin="1619,4346" coordsize="2188,345" path="m1619,4346r2188,l3807,4691r-2188,l1619,4346xe" stroked="f">
              <v:path arrowok="t"/>
            </v:shape>
            <v:shape id="_x0000_s1108" style="position:absolute;left:1619;top:4811;width:1319;height:345" coordorigin="1619,4811" coordsize="1319,345" path="m1619,4811r1319,l2938,5156r-1319,l1619,4811xe" stroked="f">
              <v:path arrowok="t"/>
            </v:shape>
            <v:shape id="_x0000_s1107" style="position:absolute;left:1619;top:5276;width:1559;height:345" coordorigin="1619,5276" coordsize="1559,345" path="m1619,5276r1558,l3177,5620r-1558,l1619,5276xe" stroked="f">
              <v:path arrowok="t"/>
            </v:shape>
            <v:shape id="_x0000_s1106" style="position:absolute;left:1619;top:5740;width:1049;height:345" coordorigin="1619,5740" coordsize="1049,345" path="m1619,5740r1049,l2668,6085r-1049,l1619,5740xe" stroked="f">
              <v:path arrowok="t"/>
            </v:shape>
            <v:shape id="_x0000_s1105" style="position:absolute;left:1619;top:6205;width:869;height:345" coordorigin="1619,6205" coordsize="869,345" path="m1619,6205r869,l2488,6550r-869,l1619,6205xe" stroked="f">
              <v:path arrowok="t"/>
            </v:shape>
            <v:shape id="_x0000_s1104" style="position:absolute;left:1619;top:6669;width:2938;height:345" coordorigin="1619,6669" coordsize="2938,345" path="m1619,6669r2937,l4556,7014r-2937,l1619,6669xe" stroked="f">
              <v:path arrowok="t"/>
            </v:shape>
            <v:shape id="_x0000_s1103" style="position:absolute;left:1619;top:7134;width:614;height:345" coordorigin="1619,7134" coordsize="614,345" path="m1619,7134r614,l2233,7479r-614,l1619,7134xe" stroked="f">
              <v:path arrowok="t"/>
            </v:shape>
            <v:shape id="_x0000_s1102" style="position:absolute;left:1664;top:7599;width:0;height:345" coordorigin="1664,7599" coordsize="0,345" path="m1664,7943r,-344e" filled="f" strokecolor="white" strokeweight="1.62144mm">
              <v:path arrowok="t"/>
            </v:shape>
            <v:shape id="_x0000_s1101" style="position:absolute;left:1619;top:8063;width:8932;height:345" coordorigin="1619,8063" coordsize="8932,345" path="m1619,8063r8932,l10551,8408r-8932,l1619,8063xe" stroked="f">
              <v:path arrowok="t"/>
            </v:shape>
            <v:shape id="_x0000_s1100" style="position:absolute;left:10589;top:8063;width:0;height:345" coordorigin="10589,8063" coordsize="0,345" path="m10589,8408r,-345e" filled="f" strokecolor="white" strokeweight="1.3571mm">
              <v:path arrowok="t"/>
            </v:shape>
            <v:shape id="_x0000_s1099" style="position:absolute;left:1619;top:8528;width:8243;height:345" coordorigin="1619,8528" coordsize="8243,345" path="m1619,8528r8243,l9862,8873r-8243,l1619,8528xe" stroked="f">
              <v:path arrowok="t"/>
            </v:shape>
            <v:shape id="_x0000_s1098" style="position:absolute;left:9862;top:8528;width:150;height:345" coordorigin="9862,8528" coordsize="150,345" path="m9862,8528r150,l10012,8873r-150,l9862,8528xe" stroked="f">
              <v:path arrowok="t"/>
            </v:shape>
            <v:shape id="_x0000_s1097" style="position:absolute;left:1619;top:8992;width:1649;height:345" coordorigin="1619,8992" coordsize="1649,345" path="m1619,8992r1648,l3267,9337r-1648,l1619,8992xe" stroked="f">
              <v:path arrowok="t"/>
            </v:shape>
            <v:shape id="_x0000_s1096" style="position:absolute;left:1619;top:9457;width:4781;height:345" coordorigin="1619,9457" coordsize="4781,345" path="m1619,9457r4781,l6400,9802r-4781,l1619,9457xe" stroked="f">
              <v:path arrowok="t"/>
            </v:shape>
            <v:shape id="_x0000_s1095" style="position:absolute;left:1619;top:9922;width:3522;height:345" coordorigin="1619,9922" coordsize="3522,345" path="m1619,9922r3522,l5141,10266r-3522,l1619,9922xe" stroked="f">
              <v:path arrowok="t"/>
            </v:shape>
            <v:shape id="_x0000_s1094" style="position:absolute;left:1619;top:10386;width:3717;height:345" coordorigin="1619,10386" coordsize="3717,345" path="m1619,10386r3717,l5336,10731r-3717,l1619,10386xe" stroked="f">
              <v:path arrowok="t"/>
            </v:shape>
            <v:shape id="_x0000_s1093" style="position:absolute;left:1619;top:10851;width:3657;height:345" coordorigin="1619,10851" coordsize="3657,345" path="m1619,10851r3657,l5276,11196r-3657,l1619,10851xe" stroked="f">
              <v:path arrowok="t"/>
            </v:shape>
            <v:shape id="_x0000_s1092" style="position:absolute;left:1664;top:11316;width:0;height:345" coordorigin="1664,11316" coordsize="0,345" path="m1664,11660r,-344e" filled="f" strokecolor="white" strokeweight="1.62144mm">
              <v:path arrowok="t"/>
            </v:shape>
            <v:shape id="_x0000_s1091" style="position:absolute;left:1619;top:11780;width:1274;height:345" coordorigin="1619,11780" coordsize="1274,345" path="m1619,11780r1274,l2893,12125r-1274,l1619,11780xe" stroked="f">
              <v:path arrowok="t"/>
            </v:shape>
            <v:shape id="_x0000_s1090" style="position:absolute;left:1619;top:12245;width:704;height:345" coordorigin="1619,12245" coordsize="704,345" path="m1619,12245r704,l2323,12589r-704,l1619,12245xe" stroked="f">
              <v:path arrowok="t"/>
            </v:shape>
            <v:shape id="_x0000_s1089" style="position:absolute;left:1619;top:12709;width:4946;height:345" coordorigin="1619,12709" coordsize="4946,345" path="m1619,12709r4945,l6564,13054r-4945,l1619,12709xe" stroked="f">
              <v:path arrowok="t"/>
            </v:shape>
            <v:shape id="_x0000_s1088" style="position:absolute;left:1619;top:13174;width:2398;height:345" coordorigin="1619,13174" coordsize="2398,345" path="m1619,13174r2398,l4017,13519r-2398,l1619,13174xe" stroked="f">
              <v:path arrowok="t"/>
            </v:shape>
            <v:shape id="_x0000_s1087" style="position:absolute;left:1619;top:13639;width:1499;height:345" coordorigin="1619,13639" coordsize="1499,345" path="m1619,13639r1498,l3117,13983r-1498,l1619,13639xe" stroked="f">
              <v:path arrowok="t"/>
            </v:shape>
            <v:shape id="_x0000_s1086" style="position:absolute;left:1619;top:14103;width:1634;height:345" coordorigin="1619,14103" coordsize="1634,345" path="m1619,14103r1633,l3252,14448r-1633,l1619,14103xe" stroked="f">
              <v:path arrowok="t"/>
            </v:shape>
            <v:shape id="_x0000_s1085" style="position:absolute;left:1619;top:14568;width:1828;height:345" coordorigin="1619,14568" coordsize="1828,345" path="m1619,14568r1828,l3447,14912r-1828,l1619,14568xe" stroked="f">
              <v:path arrowok="t"/>
            </v:shape>
            <v:shape id="_x0000_s1084" style="position:absolute;left:1619;top:15032;width:1918;height:345" coordorigin="1619,15032" coordsize="1918,345" path="m1619,15032r1918,l3537,15377r-1918,l1619,15032xe" stroked="f">
              <v:path arrowok="t"/>
            </v:shape>
            <w10:wrap anchorx="page" anchory="page"/>
          </v:group>
        </w:pict>
      </w:r>
      <w:r w:rsidR="00FB3854">
        <w:rPr>
          <w:w w:val="122"/>
          <w:sz w:val="28"/>
          <w:szCs w:val="28"/>
        </w:rPr>
        <w:t>a</w:t>
      </w:r>
      <w:r w:rsidR="00FB3854">
        <w:rPr>
          <w:w w:val="87"/>
          <w:sz w:val="28"/>
          <w:szCs w:val="28"/>
        </w:rPr>
        <w:t>l</w:t>
      </w:r>
      <w:r w:rsidR="00FB3854">
        <w:rPr>
          <w:w w:val="117"/>
          <w:sz w:val="28"/>
          <w:szCs w:val="28"/>
        </w:rPr>
        <w:t>t</w:t>
      </w:r>
      <w:r w:rsidR="00FB3854">
        <w:rPr>
          <w:w w:val="97"/>
          <w:sz w:val="28"/>
          <w:szCs w:val="28"/>
        </w:rPr>
        <w:t>=</w:t>
      </w:r>
      <w:r w:rsidR="00FB3854">
        <w:rPr>
          <w:w w:val="78"/>
          <w:sz w:val="28"/>
          <w:szCs w:val="28"/>
        </w:rPr>
        <w:t>"</w:t>
      </w:r>
      <w:r w:rsidR="00FB3854">
        <w:rPr>
          <w:w w:val="88"/>
          <w:sz w:val="28"/>
          <w:szCs w:val="28"/>
        </w:rPr>
        <w:t>L</w:t>
      </w:r>
      <w:r w:rsidR="00FB3854">
        <w:rPr>
          <w:w w:val="81"/>
          <w:sz w:val="28"/>
          <w:szCs w:val="28"/>
        </w:rPr>
        <w:t>I</w:t>
      </w:r>
      <w:r w:rsidR="00FB3854">
        <w:rPr>
          <w:w w:val="88"/>
          <w:sz w:val="28"/>
          <w:szCs w:val="28"/>
        </w:rPr>
        <w:t>V</w:t>
      </w:r>
      <w:r w:rsidR="00FB3854">
        <w:rPr>
          <w:w w:val="93"/>
          <w:sz w:val="28"/>
          <w:szCs w:val="28"/>
        </w:rPr>
        <w:t>E</w:t>
      </w:r>
      <w:r w:rsidR="00FB3854">
        <w:rPr>
          <w:w w:val="92"/>
          <w:sz w:val="28"/>
          <w:szCs w:val="28"/>
        </w:rPr>
        <w:t>R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81"/>
          <w:sz w:val="28"/>
          <w:szCs w:val="28"/>
        </w:rPr>
        <w:t>I</w:t>
      </w:r>
      <w:r w:rsidR="00FB3854">
        <w:rPr>
          <w:w w:val="112"/>
          <w:sz w:val="28"/>
          <w:szCs w:val="28"/>
        </w:rPr>
        <w:t>m</w:t>
      </w:r>
      <w:r w:rsidR="00FB3854">
        <w:rPr>
          <w:w w:val="122"/>
          <w:sz w:val="28"/>
          <w:szCs w:val="28"/>
        </w:rPr>
        <w:t>a</w:t>
      </w:r>
      <w:r w:rsidR="00FB3854">
        <w:rPr>
          <w:w w:val="112"/>
          <w:sz w:val="28"/>
          <w:szCs w:val="28"/>
        </w:rPr>
        <w:t>g</w:t>
      </w:r>
      <w:r w:rsidR="00FB3854">
        <w:rPr>
          <w:spacing w:val="-2"/>
          <w:w w:val="119"/>
          <w:sz w:val="28"/>
          <w:szCs w:val="28"/>
        </w:rPr>
        <w:t>e</w:t>
      </w:r>
      <w:r w:rsidR="00FB3854">
        <w:rPr>
          <w:w w:val="78"/>
          <w:sz w:val="28"/>
          <w:szCs w:val="28"/>
        </w:rPr>
        <w:t>"</w:t>
      </w:r>
      <w:r w:rsidR="00FB3854"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950"/>
        <w:rPr>
          <w:sz w:val="28"/>
          <w:szCs w:val="28"/>
        </w:rPr>
      </w:pPr>
      <w:r>
        <w:rPr>
          <w:w w:val="80"/>
          <w:sz w:val="28"/>
          <w:szCs w:val="28"/>
        </w:rPr>
        <w:t>{%</w:t>
      </w:r>
      <w:r>
        <w:rPr>
          <w:spacing w:val="16"/>
          <w:w w:val="80"/>
          <w:sz w:val="28"/>
          <w:szCs w:val="28"/>
        </w:rPr>
        <w:t xml:space="preserve"> </w:t>
      </w:r>
      <w:r>
        <w:rPr>
          <w:sz w:val="28"/>
          <w:szCs w:val="28"/>
        </w:rPr>
        <w:t>elif</w:t>
      </w:r>
      <w:r>
        <w:rPr>
          <w:spacing w:val="6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97"/>
          <w:sz w:val="28"/>
          <w:szCs w:val="28"/>
        </w:rPr>
        <w:t>==</w:t>
      </w:r>
      <w:r>
        <w:rPr>
          <w:w w:val="112"/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%}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227"/>
        <w:rPr>
          <w:sz w:val="28"/>
          <w:szCs w:val="28"/>
        </w:rPr>
      </w:pPr>
      <w:r>
        <w:rPr>
          <w:w w:val="106"/>
          <w:sz w:val="28"/>
          <w:szCs w:val="28"/>
        </w:rPr>
        <w:t>&lt;h1&gt;&lt;span</w:t>
      </w:r>
      <w:r>
        <w:rPr>
          <w:spacing w:val="-3"/>
          <w:w w:val="10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11"/>
          <w:w w:val="96"/>
          <w:sz w:val="28"/>
          <w:szCs w:val="28"/>
        </w:rPr>
        <w:t>'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spacing w:val="-3"/>
          <w:w w:val="104"/>
          <w:sz w:val="28"/>
          <w:szCs w:val="28"/>
        </w:rPr>
        <w:t>f</w:t>
      </w:r>
      <w:r>
        <w:rPr>
          <w:spacing w:val="-2"/>
          <w:w w:val="119"/>
          <w:sz w:val="28"/>
          <w:szCs w:val="28"/>
        </w:rPr>
        <w:t>e</w:t>
      </w:r>
      <w:r>
        <w:rPr>
          <w:w w:val="96"/>
          <w:sz w:val="28"/>
          <w:szCs w:val="28"/>
        </w:rPr>
        <w:t>'</w:t>
      </w:r>
      <w:r>
        <w:rPr>
          <w:w w:val="92"/>
          <w:sz w:val="28"/>
          <w:szCs w:val="28"/>
        </w:rPr>
        <w:t>&gt;</w:t>
      </w:r>
      <w:r>
        <w:rPr>
          <w:w w:val="88"/>
          <w:sz w:val="28"/>
          <w:szCs w:val="28"/>
        </w:rPr>
        <w:t>🤩</w:t>
      </w:r>
      <w:r>
        <w:rPr>
          <w:spacing w:val="-1"/>
          <w:sz w:val="28"/>
          <w:szCs w:val="28"/>
        </w:rPr>
        <w:t xml:space="preserve"> </w:t>
      </w:r>
      <w:r>
        <w:rPr>
          <w:w w:val="97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5"/>
          <w:w w:val="101"/>
          <w:sz w:val="28"/>
          <w:szCs w:val="28"/>
        </w:rPr>
        <w:t>r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110"/>
          <w:sz w:val="28"/>
          <w:szCs w:val="28"/>
        </w:rPr>
        <w:t>u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77"/>
          <w:sz w:val="28"/>
          <w:szCs w:val="28"/>
        </w:rPr>
        <w:t>!</w:t>
      </w:r>
      <w:r>
        <w:rPr>
          <w:spacing w:val="-1"/>
          <w:sz w:val="28"/>
          <w:szCs w:val="28"/>
        </w:rPr>
        <w:t xml:space="preserve"> </w:t>
      </w:r>
      <w:r>
        <w:rPr>
          <w:w w:val="88"/>
          <w:sz w:val="28"/>
          <w:szCs w:val="28"/>
        </w:rPr>
        <w:t>🤩</w:t>
      </w: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01"/>
          <w:sz w:val="28"/>
          <w:szCs w:val="28"/>
        </w:rPr>
        <w:t>r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12"/>
          <w:sz w:val="28"/>
          <w:szCs w:val="28"/>
        </w:rPr>
        <w:t>b</w:t>
      </w:r>
      <w:r>
        <w:rPr>
          <w:w w:val="101"/>
          <w:sz w:val="28"/>
          <w:szCs w:val="28"/>
        </w:rPr>
        <w:t>r</w:t>
      </w:r>
      <w:r>
        <w:rPr>
          <w:w w:val="92"/>
          <w:sz w:val="28"/>
          <w:szCs w:val="28"/>
        </w:rPr>
        <w:t>&gt;</w:t>
      </w:r>
      <w:r>
        <w:rPr>
          <w:spacing w:val="-9"/>
          <w:w w:val="83"/>
          <w:sz w:val="28"/>
          <w:szCs w:val="28"/>
        </w:rPr>
        <w:t>Y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DON'T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pacing w:val="-2"/>
          <w:sz w:val="28"/>
          <w:szCs w:val="28"/>
        </w:rPr>
        <w:t>av</w:t>
      </w:r>
      <w:r>
        <w:rPr>
          <w:sz w:val="28"/>
          <w:szCs w:val="28"/>
        </w:rPr>
        <w:t>e</w:t>
      </w:r>
      <w:r>
        <w:rPr>
          <w:spacing w:val="58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LIVER</w:t>
      </w:r>
      <w:r>
        <w:rPr>
          <w:spacing w:val="8"/>
          <w:w w:val="89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D</w:t>
      </w:r>
      <w:r>
        <w:rPr>
          <w:w w:val="81"/>
          <w:sz w:val="28"/>
          <w:szCs w:val="28"/>
        </w:rPr>
        <w:t>I</w:t>
      </w:r>
      <w:r>
        <w:rPr>
          <w:w w:val="106"/>
          <w:sz w:val="28"/>
          <w:szCs w:val="28"/>
        </w:rPr>
        <w:t>S</w:t>
      </w:r>
      <w:r>
        <w:rPr>
          <w:w w:val="93"/>
          <w:sz w:val="28"/>
          <w:szCs w:val="28"/>
        </w:rPr>
        <w:t>E</w:t>
      </w:r>
      <w:r>
        <w:rPr>
          <w:w w:val="90"/>
          <w:sz w:val="28"/>
          <w:szCs w:val="28"/>
        </w:rPr>
        <w:t>A</w:t>
      </w:r>
      <w:r>
        <w:rPr>
          <w:w w:val="106"/>
          <w:sz w:val="28"/>
          <w:szCs w:val="28"/>
        </w:rPr>
        <w:t>S</w:t>
      </w:r>
      <w:r>
        <w:rPr>
          <w:w w:val="93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92"/>
          <w:sz w:val="28"/>
          <w:szCs w:val="28"/>
        </w:rPr>
        <w:t>&gt;</w:t>
      </w: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01"/>
          <w:sz w:val="28"/>
          <w:szCs w:val="28"/>
        </w:rPr>
        <w:t>1&gt;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537" w:firstLine="1108"/>
        <w:rPr>
          <w:sz w:val="28"/>
          <w:szCs w:val="28"/>
        </w:rPr>
      </w:pPr>
      <w:r>
        <w:rPr>
          <w:sz w:val="28"/>
          <w:szCs w:val="28"/>
        </w:rPr>
        <w:t>&lt;img</w:t>
      </w:r>
      <w:r>
        <w:rPr>
          <w:spacing w:val="16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32"/>
          <w:sz w:val="28"/>
          <w:szCs w:val="28"/>
        </w:rPr>
        <w:t>ss</w:t>
      </w:r>
      <w:r>
        <w:rPr>
          <w:w w:val="97"/>
          <w:sz w:val="28"/>
          <w:szCs w:val="28"/>
        </w:rPr>
        <w:t>=</w:t>
      </w:r>
      <w:r>
        <w:rPr>
          <w:spacing w:val="-8"/>
          <w:w w:val="78"/>
          <w:sz w:val="28"/>
          <w:szCs w:val="28"/>
        </w:rPr>
        <w:t>"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96"/>
          <w:sz w:val="28"/>
          <w:szCs w:val="28"/>
        </w:rPr>
        <w:t>1"</w:t>
      </w:r>
      <w:r>
        <w:rPr>
          <w:spacing w:val="-1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spacing w:val="-3"/>
          <w:w w:val="101"/>
          <w:sz w:val="28"/>
          <w:szCs w:val="28"/>
        </w:rPr>
        <w:t>r</w:t>
      </w:r>
      <w:r>
        <w:rPr>
          <w:w w:val="118"/>
          <w:sz w:val="28"/>
          <w:szCs w:val="28"/>
        </w:rPr>
        <w:t>c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70"/>
          <w:sz w:val="28"/>
          <w:szCs w:val="28"/>
        </w:rPr>
        <w:t>{{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sz w:val="28"/>
          <w:szCs w:val="28"/>
        </w:rPr>
        <w:t>(</w:t>
      </w:r>
      <w:r>
        <w:rPr>
          <w:spacing w:val="-11"/>
          <w:sz w:val="28"/>
          <w:szCs w:val="28"/>
        </w:rPr>
        <w:t>'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spacing w:val="-2"/>
          <w:w w:val="118"/>
          <w:sz w:val="28"/>
          <w:szCs w:val="28"/>
        </w:rPr>
        <w:t>c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99"/>
          <w:sz w:val="28"/>
          <w:szCs w:val="28"/>
        </w:rPr>
        <w:t>ﬁ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119"/>
          <w:sz w:val="28"/>
          <w:szCs w:val="28"/>
        </w:rPr>
        <w:t>e</w:t>
      </w:r>
      <w:r>
        <w:rPr>
          <w:w w:val="97"/>
          <w:sz w:val="28"/>
          <w:szCs w:val="28"/>
        </w:rPr>
        <w:t>=</w:t>
      </w:r>
      <w:r>
        <w:rPr>
          <w:w w:val="96"/>
          <w:sz w:val="28"/>
          <w:szCs w:val="28"/>
        </w:rPr>
        <w:t>'</w:t>
      </w:r>
      <w:r>
        <w:rPr>
          <w:spacing w:val="-2"/>
          <w:w w:val="94"/>
          <w:sz w:val="28"/>
          <w:szCs w:val="28"/>
        </w:rPr>
        <w:t>y</w:t>
      </w:r>
      <w:r>
        <w:rPr>
          <w:w w:val="119"/>
          <w:sz w:val="28"/>
          <w:szCs w:val="28"/>
        </w:rPr>
        <w:t>e</w:t>
      </w:r>
      <w:r>
        <w:rPr>
          <w:w w:val="132"/>
          <w:sz w:val="28"/>
          <w:szCs w:val="28"/>
        </w:rPr>
        <w:t>s</w:t>
      </w:r>
      <w:r>
        <w:rPr>
          <w:w w:val="105"/>
          <w:sz w:val="28"/>
          <w:szCs w:val="28"/>
        </w:rPr>
        <w:t>.</w:t>
      </w:r>
      <w:r>
        <w:rPr>
          <w:w w:val="103"/>
          <w:sz w:val="28"/>
          <w:szCs w:val="28"/>
        </w:rPr>
        <w:t>w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b</w:t>
      </w:r>
      <w:r>
        <w:rPr>
          <w:spacing w:val="-4"/>
          <w:w w:val="112"/>
          <w:sz w:val="28"/>
          <w:szCs w:val="28"/>
        </w:rPr>
        <w:t>p</w:t>
      </w:r>
      <w:r>
        <w:rPr>
          <w:w w:val="96"/>
          <w:sz w:val="28"/>
          <w:szCs w:val="28"/>
        </w:rPr>
        <w:t>'</w:t>
      </w:r>
      <w:r>
        <w:rPr>
          <w:w w:val="104"/>
          <w:sz w:val="28"/>
          <w:szCs w:val="28"/>
        </w:rPr>
        <w:t>)</w:t>
      </w:r>
      <w:r>
        <w:rPr>
          <w:w w:val="70"/>
          <w:sz w:val="28"/>
          <w:szCs w:val="28"/>
        </w:rPr>
        <w:t>}}</w:t>
      </w:r>
      <w:r>
        <w:rPr>
          <w:w w:val="78"/>
          <w:sz w:val="28"/>
          <w:szCs w:val="28"/>
        </w:rPr>
        <w:t xml:space="preserve">" 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7"/>
          <w:sz w:val="28"/>
          <w:szCs w:val="28"/>
        </w:rPr>
        <w:t>t</w:t>
      </w:r>
      <w:r>
        <w:rPr>
          <w:w w:val="97"/>
          <w:sz w:val="28"/>
          <w:szCs w:val="28"/>
        </w:rPr>
        <w:t>=</w:t>
      </w:r>
      <w:r>
        <w:rPr>
          <w:w w:val="78"/>
          <w:sz w:val="28"/>
          <w:szCs w:val="28"/>
        </w:rPr>
        <w:t>"</w:t>
      </w:r>
      <w:r>
        <w:rPr>
          <w:w w:val="98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117"/>
          <w:sz w:val="28"/>
          <w:szCs w:val="28"/>
        </w:rPr>
        <w:t>t</w:t>
      </w:r>
      <w:r>
        <w:rPr>
          <w:spacing w:val="-1"/>
          <w:sz w:val="28"/>
          <w:szCs w:val="28"/>
        </w:rPr>
        <w:t xml:space="preserve"> </w:t>
      </w:r>
      <w:r>
        <w:rPr>
          <w:w w:val="89"/>
          <w:sz w:val="28"/>
          <w:szCs w:val="28"/>
        </w:rPr>
        <w:t>LIVER</w:t>
      </w:r>
      <w:r>
        <w:rPr>
          <w:spacing w:val="8"/>
          <w:w w:val="89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spacing w:val="-2"/>
          <w:w w:val="119"/>
          <w:sz w:val="28"/>
          <w:szCs w:val="28"/>
        </w:rPr>
        <w:t>e</w:t>
      </w:r>
      <w:r>
        <w:rPr>
          <w:w w:val="78"/>
          <w:sz w:val="28"/>
          <w:szCs w:val="28"/>
        </w:rPr>
        <w:t>"</w:t>
      </w:r>
      <w:r>
        <w:rPr>
          <w:w w:val="92"/>
          <w:sz w:val="28"/>
          <w:szCs w:val="28"/>
        </w:rPr>
        <w:t>&gt;</w:t>
      </w:r>
    </w:p>
    <w:p w:rsidR="00DF7E86" w:rsidRDefault="00FB3854">
      <w:pPr>
        <w:spacing w:before="5"/>
        <w:ind w:left="950"/>
        <w:rPr>
          <w:sz w:val="28"/>
          <w:szCs w:val="28"/>
        </w:rPr>
      </w:pPr>
      <w:r>
        <w:rPr>
          <w:w w:val="80"/>
          <w:sz w:val="28"/>
          <w:szCs w:val="28"/>
        </w:rPr>
        <w:t>{%</w:t>
      </w:r>
      <w:r>
        <w:rPr>
          <w:spacing w:val="16"/>
          <w:w w:val="80"/>
          <w:sz w:val="28"/>
          <w:szCs w:val="28"/>
        </w:rPr>
        <w:t xml:space="preserve"> </w:t>
      </w:r>
      <w:r>
        <w:rPr>
          <w:sz w:val="28"/>
          <w:szCs w:val="28"/>
        </w:rPr>
        <w:t>endif</w:t>
      </w:r>
      <w:r>
        <w:rPr>
          <w:spacing w:val="47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%}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73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632" w:right="7845"/>
        <w:jc w:val="center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01"/>
          <w:sz w:val="28"/>
          <w:szCs w:val="28"/>
        </w:rPr>
        <w:t>r</w:t>
      </w:r>
      <w:r>
        <w:rPr>
          <w:w w:val="112"/>
          <w:sz w:val="28"/>
          <w:szCs w:val="28"/>
        </w:rPr>
        <w:t>m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96"/>
          <w:sz w:val="28"/>
          <w:szCs w:val="28"/>
        </w:rPr>
        <w:t>v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w w:val="108"/>
          <w:sz w:val="28"/>
          <w:szCs w:val="28"/>
        </w:rPr>
        <w:t>Bac</w:t>
      </w:r>
      <w:r>
        <w:rPr>
          <w:spacing w:val="-3"/>
          <w:w w:val="108"/>
          <w:sz w:val="28"/>
          <w:szCs w:val="28"/>
        </w:rPr>
        <w:t>k</w:t>
      </w:r>
      <w:r>
        <w:rPr>
          <w:w w:val="108"/>
          <w:sz w:val="28"/>
          <w:szCs w:val="28"/>
        </w:rPr>
        <w:t>g</w:t>
      </w:r>
      <w:r>
        <w:rPr>
          <w:spacing w:val="-3"/>
          <w:w w:val="108"/>
          <w:sz w:val="28"/>
          <w:szCs w:val="28"/>
        </w:rPr>
        <w:t>r</w:t>
      </w:r>
      <w:r>
        <w:rPr>
          <w:w w:val="108"/>
          <w:sz w:val="28"/>
          <w:szCs w:val="28"/>
        </w:rPr>
        <w:t>ound</w:t>
      </w:r>
      <w:r>
        <w:rPr>
          <w:spacing w:val="4"/>
          <w:w w:val="108"/>
          <w:sz w:val="28"/>
          <w:szCs w:val="28"/>
        </w:rPr>
        <w:t xml:space="preserve"> </w:t>
      </w:r>
      <w:r>
        <w:rPr>
          <w:w w:val="81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119" w:right="378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k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82"/>
          <w:sz w:val="28"/>
          <w:szCs w:val="28"/>
        </w:rPr>
        <w:t>-</w:t>
      </w:r>
      <w:r>
        <w:rPr>
          <w:w w:val="87"/>
          <w:sz w:val="28"/>
          <w:szCs w:val="28"/>
        </w:rPr>
        <w:t>i</w:t>
      </w:r>
      <w:r>
        <w:rPr>
          <w:w w:val="112"/>
          <w:sz w:val="28"/>
          <w:szCs w:val="28"/>
        </w:rPr>
        <w:t>m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g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l</w:t>
      </w:r>
      <w:r>
        <w:rPr>
          <w:w w:val="89"/>
          <w:sz w:val="28"/>
          <w:szCs w:val="28"/>
        </w:rPr>
        <w:t>("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tt</w:t>
      </w:r>
      <w:r>
        <w:rPr>
          <w:w w:val="112"/>
          <w:sz w:val="28"/>
          <w:szCs w:val="28"/>
        </w:rPr>
        <w:t>p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:</w:t>
      </w:r>
      <w:r>
        <w:rPr>
          <w:spacing w:val="-31"/>
          <w:w w:val="148"/>
          <w:sz w:val="28"/>
          <w:szCs w:val="28"/>
        </w:rPr>
        <w:t>/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1v</w:t>
      </w:r>
      <w:r>
        <w:rPr>
          <w:w w:val="112"/>
          <w:sz w:val="28"/>
          <w:szCs w:val="28"/>
        </w:rPr>
        <w:t>b</w:t>
      </w:r>
      <w:r>
        <w:rPr>
          <w:w w:val="110"/>
          <w:sz w:val="28"/>
          <w:szCs w:val="28"/>
        </w:rPr>
        <w:t>n</w:t>
      </w:r>
      <w:r>
        <w:rPr>
          <w:w w:val="106"/>
          <w:sz w:val="28"/>
          <w:szCs w:val="28"/>
        </w:rPr>
        <w:t>70l</w:t>
      </w:r>
      <w:r>
        <w:rPr>
          <w:w w:val="112"/>
          <w:sz w:val="28"/>
          <w:szCs w:val="28"/>
        </w:rPr>
        <w:t>m</w:t>
      </w:r>
      <w:r>
        <w:rPr>
          <w:w w:val="110"/>
          <w:sz w:val="28"/>
          <w:szCs w:val="28"/>
        </w:rPr>
        <w:t>n</w:t>
      </w:r>
      <w:r>
        <w:rPr>
          <w:w w:val="111"/>
          <w:sz w:val="28"/>
          <w:szCs w:val="28"/>
        </w:rPr>
        <w:t>1n</w:t>
      </w:r>
      <w:r>
        <w:rPr>
          <w:w w:val="113"/>
          <w:sz w:val="28"/>
          <w:szCs w:val="28"/>
        </w:rPr>
        <w:t>q</w:t>
      </w:r>
      <w:r>
        <w:rPr>
          <w:w w:val="119"/>
          <w:sz w:val="28"/>
          <w:szCs w:val="28"/>
        </w:rPr>
        <w:t>e</w:t>
      </w:r>
      <w:r>
        <w:rPr>
          <w:w w:val="105"/>
          <w:sz w:val="28"/>
          <w:szCs w:val="28"/>
        </w:rPr>
        <w:t>.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d</w:t>
      </w:r>
      <w:r>
        <w:rPr>
          <w:w w:val="104"/>
          <w:sz w:val="28"/>
          <w:szCs w:val="28"/>
        </w:rPr>
        <w:t>f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p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48"/>
          <w:sz w:val="28"/>
          <w:szCs w:val="28"/>
        </w:rPr>
        <w:t>/</w:t>
      </w:r>
      <w:r>
        <w:rPr>
          <w:w w:val="103"/>
          <w:sz w:val="28"/>
          <w:szCs w:val="28"/>
        </w:rPr>
        <w:t>w</w:t>
      </w:r>
      <w:r>
        <w:rPr>
          <w:w w:val="112"/>
          <w:sz w:val="28"/>
          <w:szCs w:val="28"/>
        </w:rPr>
        <w:t>p</w:t>
      </w:r>
      <w:r>
        <w:rPr>
          <w:w w:val="82"/>
          <w:sz w:val="28"/>
          <w:szCs w:val="28"/>
        </w:rPr>
        <w:t xml:space="preserve">-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p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132"/>
          <w:sz w:val="28"/>
          <w:szCs w:val="28"/>
        </w:rPr>
        <w:t>s</w:t>
      </w:r>
      <w:r>
        <w:rPr>
          <w:w w:val="148"/>
          <w:sz w:val="28"/>
          <w:szCs w:val="28"/>
        </w:rPr>
        <w:t>/</w:t>
      </w:r>
      <w:r>
        <w:rPr>
          <w:w w:val="116"/>
          <w:sz w:val="28"/>
          <w:szCs w:val="28"/>
        </w:rPr>
        <w:t>2022/</w:t>
      </w:r>
      <w:r>
        <w:rPr>
          <w:w w:val="120"/>
          <w:sz w:val="28"/>
          <w:szCs w:val="28"/>
        </w:rPr>
        <w:t>05/</w:t>
      </w:r>
      <w:r>
        <w:rPr>
          <w:w w:val="112"/>
          <w:sz w:val="28"/>
          <w:szCs w:val="28"/>
        </w:rPr>
        <w:t>1105</w:t>
      </w:r>
      <w:r>
        <w:rPr>
          <w:w w:val="116"/>
          <w:sz w:val="28"/>
          <w:szCs w:val="28"/>
        </w:rPr>
        <w:t>0117/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82"/>
          <w:sz w:val="28"/>
          <w:szCs w:val="28"/>
        </w:rPr>
        <w:t>-</w:t>
      </w:r>
      <w:r>
        <w:rPr>
          <w:w w:val="101"/>
          <w:sz w:val="28"/>
          <w:szCs w:val="28"/>
        </w:rPr>
        <w:t>k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i</w:t>
      </w:r>
      <w:r>
        <w:rPr>
          <w:w w:val="132"/>
          <w:sz w:val="28"/>
          <w:szCs w:val="28"/>
        </w:rPr>
        <w:t>s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h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113"/>
          <w:sz w:val="28"/>
          <w:szCs w:val="28"/>
        </w:rPr>
        <w:t>o</w:t>
      </w:r>
      <w:r>
        <w:rPr>
          <w:w w:val="118"/>
          <w:sz w:val="28"/>
          <w:szCs w:val="28"/>
        </w:rPr>
        <w:t>c</w:t>
      </w:r>
      <w:r>
        <w:rPr>
          <w:w w:val="105"/>
          <w:sz w:val="28"/>
          <w:szCs w:val="28"/>
        </w:rPr>
        <w:t>.</w:t>
      </w:r>
      <w:r>
        <w:rPr>
          <w:w w:val="86"/>
          <w:sz w:val="28"/>
          <w:szCs w:val="28"/>
        </w:rPr>
        <w:t>j</w:t>
      </w:r>
      <w:r>
        <w:rPr>
          <w:w w:val="112"/>
          <w:sz w:val="28"/>
          <w:szCs w:val="28"/>
        </w:rPr>
        <w:t>pg</w:t>
      </w:r>
      <w:r>
        <w:rPr>
          <w:w w:val="78"/>
          <w:sz w:val="28"/>
          <w:szCs w:val="28"/>
        </w:rPr>
        <w:t>"</w:t>
      </w:r>
      <w:r>
        <w:rPr>
          <w:w w:val="104"/>
          <w:sz w:val="28"/>
          <w:szCs w:val="28"/>
        </w:rPr>
        <w:t>)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100%;</w:t>
      </w:r>
    </w:p>
    <w:p w:rsidR="00DF7E86" w:rsidRDefault="00FB3854">
      <w:pPr>
        <w:spacing w:before="5" w:line="346" w:lineRule="auto"/>
        <w:ind w:left="119" w:right="4613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Center</w:t>
      </w:r>
      <w:r>
        <w:rPr>
          <w:spacing w:val="69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57"/>
          <w:sz w:val="28"/>
          <w:szCs w:val="28"/>
        </w:rPr>
        <w:t xml:space="preserve"> </w:t>
      </w:r>
      <w:r>
        <w:rPr>
          <w:w w:val="132"/>
          <w:sz w:val="28"/>
          <w:szCs w:val="28"/>
        </w:rPr>
        <w:t>s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 xml:space="preserve">image 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nicely</w:t>
      </w:r>
      <w:r>
        <w:rPr>
          <w:spacing w:val="30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 xml:space="preserve">/ 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k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p</w:t>
      </w:r>
      <w:r>
        <w:rPr>
          <w:w w:val="113"/>
          <w:sz w:val="28"/>
          <w:szCs w:val="28"/>
        </w:rPr>
        <w:t>o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76"/>
          <w:sz w:val="28"/>
          <w:szCs w:val="28"/>
        </w:rPr>
        <w:t xml:space="preserve">; 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k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82"/>
          <w:sz w:val="28"/>
          <w:szCs w:val="28"/>
        </w:rPr>
        <w:t>-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0"/>
          <w:sz w:val="28"/>
          <w:szCs w:val="28"/>
        </w:rPr>
        <w:t>n</w:t>
      </w:r>
      <w:r>
        <w:rPr>
          <w:w w:val="113"/>
          <w:sz w:val="28"/>
          <w:szCs w:val="28"/>
        </w:rPr>
        <w:t>o</w:t>
      </w:r>
      <w:r>
        <w:rPr>
          <w:w w:val="82"/>
          <w:sz w:val="28"/>
          <w:szCs w:val="28"/>
        </w:rPr>
        <w:t>-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2"/>
          <w:sz w:val="28"/>
          <w:szCs w:val="28"/>
        </w:rPr>
        <w:t>p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7"/>
          <w:sz w:val="28"/>
          <w:szCs w:val="28"/>
        </w:rPr>
        <w:t>t</w:t>
      </w:r>
      <w:r>
        <w:rPr>
          <w:w w:val="76"/>
          <w:sz w:val="28"/>
          <w:szCs w:val="28"/>
        </w:rPr>
        <w:t xml:space="preserve">; </w:t>
      </w:r>
      <w:r>
        <w:rPr>
          <w:w w:val="112"/>
          <w:sz w:val="28"/>
          <w:szCs w:val="28"/>
        </w:rPr>
        <w:t>b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spacing w:val="-3"/>
          <w:w w:val="101"/>
          <w:sz w:val="28"/>
          <w:szCs w:val="28"/>
        </w:rPr>
        <w:t>k</w:t>
      </w:r>
      <w:r>
        <w:rPr>
          <w:w w:val="112"/>
          <w:sz w:val="28"/>
          <w:szCs w:val="28"/>
        </w:rPr>
        <w:t>g</w:t>
      </w:r>
      <w:r>
        <w:rPr>
          <w:spacing w:val="-3"/>
          <w:w w:val="101"/>
          <w:sz w:val="28"/>
          <w:szCs w:val="28"/>
        </w:rPr>
        <w:t>r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un</w:t>
      </w:r>
      <w:r>
        <w:rPr>
          <w:w w:val="112"/>
          <w:sz w:val="28"/>
          <w:szCs w:val="28"/>
        </w:rPr>
        <w:t>d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100%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100%;</w:t>
      </w:r>
    </w:p>
    <w:p w:rsidR="00DF7E86" w:rsidRDefault="00FB3854">
      <w:pPr>
        <w:spacing w:before="5"/>
        <w:ind w:left="11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Color</w:t>
      </w:r>
      <w:r>
        <w:rPr>
          <w:spacing w:val="21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119"/>
        <w:rPr>
          <w:sz w:val="28"/>
          <w:szCs w:val="28"/>
        </w:rPr>
      </w:pP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04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90"/>
          <w:sz w:val="28"/>
          <w:szCs w:val="28"/>
        </w:rPr>
        <w:t>A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l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8"/>
          <w:sz w:val="28"/>
          <w:szCs w:val="28"/>
        </w:rPr>
        <w:t>c</w:t>
      </w:r>
      <w:r>
        <w:rPr>
          <w:w w:val="122"/>
          <w:sz w:val="28"/>
          <w:szCs w:val="28"/>
        </w:rPr>
        <w:t>a</w:t>
      </w:r>
      <w:r>
        <w:rPr>
          <w:w w:val="78"/>
          <w:sz w:val="28"/>
          <w:szCs w:val="28"/>
        </w:rPr>
        <w:t>,</w:t>
      </w:r>
      <w:r>
        <w:rPr>
          <w:w w:val="132"/>
          <w:sz w:val="28"/>
          <w:szCs w:val="28"/>
        </w:rPr>
        <w:t>s</w:t>
      </w:r>
      <w:r>
        <w:rPr>
          <w:w w:val="122"/>
          <w:sz w:val="28"/>
          <w:szCs w:val="28"/>
        </w:rPr>
        <w:t>a</w:t>
      </w:r>
      <w:r>
        <w:rPr>
          <w:w w:val="110"/>
          <w:sz w:val="28"/>
          <w:szCs w:val="28"/>
        </w:rPr>
        <w:t>n</w:t>
      </w:r>
      <w:r>
        <w:rPr>
          <w:w w:val="132"/>
          <w:sz w:val="28"/>
          <w:szCs w:val="28"/>
        </w:rPr>
        <w:t>s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7"/>
          <w:sz w:val="28"/>
          <w:szCs w:val="28"/>
        </w:rPr>
        <w:t>i</w:t>
      </w:r>
      <w:r>
        <w:rPr>
          <w:w w:val="104"/>
          <w:sz w:val="28"/>
          <w:szCs w:val="28"/>
        </w:rPr>
        <w:t>f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46" w:lineRule="auto"/>
        <w:ind w:left="396" w:right="6990"/>
        <w:rPr>
          <w:sz w:val="28"/>
          <w:szCs w:val="28"/>
        </w:rPr>
      </w:pP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li</w:t>
      </w:r>
      <w:r>
        <w:rPr>
          <w:w w:val="112"/>
          <w:sz w:val="28"/>
          <w:szCs w:val="28"/>
        </w:rPr>
        <w:t>g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9"/>
          <w:sz w:val="28"/>
          <w:szCs w:val="28"/>
        </w:rPr>
        <w:t>e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76"/>
          <w:sz w:val="28"/>
          <w:szCs w:val="28"/>
        </w:rPr>
        <w:t xml:space="preserve">; </w:t>
      </w:r>
      <w:r>
        <w:rPr>
          <w:sz w:val="28"/>
          <w:szCs w:val="28"/>
        </w:rPr>
        <w:t>ma</w:t>
      </w:r>
      <w:r>
        <w:rPr>
          <w:spacing w:val="-3"/>
          <w:sz w:val="28"/>
          <w:szCs w:val="28"/>
        </w:rPr>
        <w:t>r</w:t>
      </w:r>
      <w:r>
        <w:rPr>
          <w:sz w:val="28"/>
          <w:szCs w:val="28"/>
        </w:rPr>
        <w:t>gin: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</w:rPr>
        <w:t xml:space="preserve">0; </w:t>
      </w:r>
      <w:r>
        <w:rPr>
          <w:w w:val="112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0;</w:t>
      </w:r>
    </w:p>
    <w:p w:rsidR="00DF7E86" w:rsidRDefault="00FB3854">
      <w:pPr>
        <w:spacing w:before="5"/>
        <w:ind w:left="396"/>
        <w:rPr>
          <w:sz w:val="28"/>
          <w:szCs w:val="28"/>
        </w:rPr>
      </w:pPr>
      <w:r>
        <w:rPr>
          <w:sz w:val="28"/>
          <w:szCs w:val="28"/>
        </w:rPr>
        <w:t>width: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100%;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396"/>
        <w:rPr>
          <w:sz w:val="28"/>
          <w:szCs w:val="28"/>
        </w:rPr>
      </w:pPr>
      <w:r>
        <w:rPr>
          <w:sz w:val="28"/>
          <w:szCs w:val="28"/>
        </w:rPr>
        <w:t>height:</w:t>
      </w:r>
      <w:r>
        <w:rPr>
          <w:spacing w:val="60"/>
          <w:sz w:val="28"/>
          <w:szCs w:val="28"/>
        </w:rPr>
        <w:t xml:space="preserve"> </w:t>
      </w:r>
      <w:r>
        <w:rPr>
          <w:sz w:val="28"/>
          <w:szCs w:val="28"/>
        </w:rPr>
        <w:t>100%;</w:t>
      </w:r>
    </w:p>
    <w:p w:rsidR="00DF7E86" w:rsidRDefault="00DF7E86">
      <w:pPr>
        <w:spacing w:before="2" w:line="120" w:lineRule="exact"/>
        <w:rPr>
          <w:sz w:val="12"/>
          <w:szCs w:val="12"/>
        </w:rPr>
      </w:pPr>
    </w:p>
    <w:p w:rsidR="00DF7E86" w:rsidRDefault="00DF7E86">
      <w:pPr>
        <w:spacing w:line="200" w:lineRule="exact"/>
      </w:pPr>
    </w:p>
    <w:p w:rsidR="00DF7E86" w:rsidRDefault="00FB3854">
      <w:pPr>
        <w:ind w:left="4416" w:right="4741"/>
        <w:jc w:val="center"/>
        <w:rPr>
          <w:sz w:val="28"/>
          <w:szCs w:val="28"/>
        </w:rPr>
        <w:sectPr w:rsidR="00DF7E86">
          <w:footerReference w:type="default" r:id="rId64"/>
          <w:pgSz w:w="11900" w:h="16840"/>
          <w:pgMar w:top="1480" w:right="840" w:bottom="280" w:left="1500" w:header="0" w:footer="0" w:gutter="0"/>
          <w:cols w:space="720"/>
        </w:sectPr>
      </w:pPr>
      <w:r>
        <w:rPr>
          <w:b/>
          <w:w w:val="114"/>
          <w:sz w:val="28"/>
          <w:szCs w:val="28"/>
        </w:rPr>
        <w:t>43</w:t>
      </w:r>
    </w:p>
    <w:p w:rsidR="00DF7E86" w:rsidRDefault="00DF7E86">
      <w:pPr>
        <w:spacing w:before="63"/>
        <w:ind w:left="756"/>
        <w:rPr>
          <w:sz w:val="28"/>
          <w:szCs w:val="28"/>
        </w:rPr>
      </w:pPr>
      <w:r w:rsidRPr="00DF7E86">
        <w:lastRenderedPageBreak/>
        <w:pict>
          <v:group id="_x0000_s1026" style="position:absolute;left:0;text-align:left;margin-left:38.2pt;margin-top:38.95pt;width:531.3pt;height:780.85pt;z-index:-3605;mso-position-horizontal-relative:page;mso-position-vertical-relative:page" coordorigin="764,779" coordsize="10626,15617">
            <v:shape id="_x0000_s1082" style="position:absolute;left:802;top:817;width:10551;height:15542" coordorigin="802,817" coordsize="10551,15542" path="m802,817r10551,l11353,16359r-10551,l802,817xe" filled="f" strokeweight="1.3218mm">
              <v:path arrowok="t"/>
            </v:shape>
            <v:shape id="_x0000_s1081" style="position:absolute;left:1619;top:1574;width:1798;height:345" coordorigin="1619,1574" coordsize="1798,345" path="m1619,1574r1798,l3417,1918r-1798,l1619,1574xe" stroked="f">
              <v:path arrowok="t"/>
            </v:shape>
            <v:shape id="_x0000_s1080" style="position:absolute;left:1619;top:2038;width:3012;height:345" coordorigin="1619,2038" coordsize="3012,345" path="m1619,2038r3012,l4631,2383r-3012,l1619,2038xe" stroked="f">
              <v:path arrowok="t"/>
            </v:shape>
            <v:shape id="_x0000_s1079" style="position:absolute;left:1664;top:2503;width:0;height:345" coordorigin="1664,2503" coordsize="0,345" path="m1664,2848r,-345e" filled="f" strokecolor="white" strokeweight="1.62144mm">
              <v:path arrowok="t"/>
            </v:shape>
            <v:shape id="_x0000_s1078" style="position:absolute;left:1619;top:2968;width:2278;height:345" coordorigin="1619,2968" coordsize="2278,345" path="m1619,2968r2278,l3897,3312r-2278,l1619,2968xe" stroked="f">
              <v:path arrowok="t"/>
            </v:shape>
            <v:shape id="_x0000_s1077" style="position:absolute;left:1619;top:3432;width:2413;height:345" coordorigin="1619,3432" coordsize="2413,345" path="m1619,3432r2413,l4032,3777r-2413,l1619,3432xe" stroked="f">
              <v:path arrowok="t"/>
            </v:shape>
            <v:shape id="_x0000_s1076" style="position:absolute;left:1619;top:3897;width:1499;height:345" coordorigin="1619,3897" coordsize="1499,345" path="m1619,3897r1498,l3117,4241r-1498,l1619,3897xe" stroked="f">
              <v:path arrowok="t"/>
            </v:shape>
            <v:shape id="_x0000_s1075" style="position:absolute;left:1664;top:4361;width:0;height:345" coordorigin="1664,4361" coordsize="0,345" path="m1664,4706r,-345e" filled="f" strokecolor="white" strokeweight="1.62144mm">
              <v:path arrowok="t"/>
            </v:shape>
            <v:shape id="_x0000_s1074" style="position:absolute;left:1619;top:4826;width:1784;height:345" coordorigin="1619,4826" coordsize="1784,345" path="m1619,4826r1783,l3402,5171r-1783,l1619,4826xe" stroked="f">
              <v:path arrowok="t"/>
            </v:shape>
            <v:shape id="_x0000_s1073" style="position:absolute;left:1619;top:5291;width:1933;height:345" coordorigin="1619,5291" coordsize="1933,345" path="m1619,5291r1933,l3552,5635r-1933,l1619,5291xe" stroked="f">
              <v:path arrowok="t"/>
            </v:shape>
            <v:shape id="_x0000_s1072" style="position:absolute;left:1619;top:5755;width:3912;height:345" coordorigin="1619,5755" coordsize="3912,345" path="m1619,5755r3911,l5530,6100r-3911,l1619,5755xe" stroked="f">
              <v:path arrowok="t"/>
            </v:shape>
            <v:shape id="_x0000_s1071" style="position:absolute;left:1619;top:6220;width:2158;height:345" coordorigin="1619,6220" coordsize="2158,345" path="m1619,6220r2158,l3777,6565r-2158,l1619,6220xe" stroked="f">
              <v:path arrowok="t"/>
            </v:shape>
            <v:shape id="_x0000_s1070" style="position:absolute;left:1619;top:6684;width:2758;height:345" coordorigin="1619,6684" coordsize="2758,345" path="m1619,6684r2757,l4376,7029r-2757,l1619,6684xe" stroked="f">
              <v:path arrowok="t"/>
            </v:shape>
            <v:shape id="_x0000_s1069" style="position:absolute;left:1664;top:7149;width:0;height:345" coordorigin="1664,7149" coordsize="0,345" path="m1664,7494r,-345e" filled="f" strokecolor="white" strokeweight="1.62144mm">
              <v:path arrowok="t"/>
            </v:shape>
            <v:shape id="_x0000_s1068" style="position:absolute;left:1619;top:7614;width:989;height:345" coordorigin="1619,7614" coordsize="989,345" path="m1619,7614r989,l2608,7958r-989,l1619,7614xe" stroked="f">
              <v:path arrowok="t"/>
            </v:shape>
            <v:shape id="_x0000_s1067" style="position:absolute;left:1619;top:8078;width:1004;height:345" coordorigin="1619,8078" coordsize="1004,345" path="m1619,8078r1004,l2623,8423r-1004,l1619,8078xe" stroked="f">
              <v:path arrowok="t"/>
            </v:shape>
            <v:shape id="_x0000_s1066" style="position:absolute;left:1619;top:8543;width:959;height:345" coordorigin="1619,8543" coordsize="959,345" path="m1619,8543r959,l2578,8888r-959,l1619,8543xe" stroked="f">
              <v:path arrowok="t"/>
            </v:shape>
            <v:shape id="_x0000_s1065" style="position:absolute;left:899;top:9037;width:345;height:345" coordorigin="899,9037" coordsize="345,345" path="m899,9037r345,l1244,9382r-345,l899,9037xe" stroked="f">
              <v:path arrowok="t"/>
            </v:shape>
            <v:shape id="_x0000_s1064" style="position:absolute;left:1244;top:9037;width:4526;height:345" coordorigin="1244,9037" coordsize="4526,345" path="m1244,9037r4526,l5770,9382r-4526,l1244,9037xe" stroked="f">
              <v:path arrowok="t"/>
            </v:shape>
            <v:shape id="_x0000_s1063" style="position:absolute;left:899;top:9847;width:420;height:345" coordorigin="899,9847" coordsize="420,345" path="m899,9847r420,l1319,10191r-420,l899,9847xe" stroked="f">
              <v:path arrowok="t"/>
            </v:shape>
            <v:shape id="_x0000_s1062" style="position:absolute;left:1319;top:9847;width:1499;height:345" coordorigin="1319,9847" coordsize="1499,345" path="m1319,9847r1499,l2818,10191r-1499,l1319,9847xe" stroked="f">
              <v:path arrowok="t"/>
            </v:shape>
            <v:shape id="_x0000_s1061" style="position:absolute;left:899;top:10656;width:629;height:345" coordorigin="899,10656" coordsize="629,345" path="m899,10656r630,l1529,11001r-630,l899,10656xe" stroked="f">
              <v:path arrowok="t"/>
            </v:shape>
            <v:shape id="_x0000_s1060" style="position:absolute;left:1529;top:10656;width:7793;height:345" coordorigin="1529,10656" coordsize="7793,345" path="m1529,10656r7793,l9322,11001r-7793,l1529,10656xe" stroked="f">
              <v:path arrowok="t"/>
            </v:shape>
            <v:shape id="_x0000_s1059" style="position:absolute;left:1523;top:10948;width:7804;height:0" coordorigin="1523,10948" coordsize="7804,0" path="m9327,10948r-2889,e" filled="f" strokecolor="blue" strokeweight=".29964mm">
              <v:path arrowok="t"/>
            </v:shape>
            <v:shape id="_x0000_s1058" style="position:absolute;left:1523;top:10948;width:7804;height:0" coordorigin="1523,10948" coordsize="7804,0" path="m6438,10948r2889,e" filled="f" strokecolor="blue" strokeweight=".29964mm">
              <v:path arrowok="t"/>
            </v:shape>
            <v:shape id="_x0000_s1057" style="position:absolute;left:1523;top:10948;width:7804;height:0" coordorigin="1523,10948" coordsize="7804,0" path="m6350,10948r-3687,e" filled="f" strokecolor="blue" strokeweight=".29964mm">
              <v:path arrowok="t"/>
            </v:shape>
            <v:shape id="_x0000_s1056" style="position:absolute;left:1523;top:10948;width:7804;height:0" coordorigin="1523,10948" coordsize="7804,0" path="m2663,10948r3687,e" filled="f" strokecolor="blue" strokeweight=".29964mm">
              <v:path arrowok="t"/>
            </v:shape>
            <v:shape id="_x0000_s1055" style="position:absolute;left:1523;top:10948;width:7804;height:0" coordorigin="1523,10948" coordsize="7804,0" path="m2490,10948r-489,e" filled="f" strokecolor="blue" strokeweight=".29964mm">
              <v:path arrowok="t"/>
            </v:shape>
            <v:shape id="_x0000_s1054" style="position:absolute;left:1523;top:10948;width:7804;height:0" coordorigin="1523,10948" coordsize="7804,0" path="m2001,10948r489,e" filled="f" strokecolor="blue" strokeweight=".29964mm">
              <v:path arrowok="t"/>
            </v:shape>
            <v:shape id="_x0000_s1053" style="position:absolute;left:1523;top:10948;width:7804;height:0" coordorigin="1523,10948" coordsize="7804,0" path="m1920,10948r-397,e" filled="f" strokecolor="blue" strokeweight=".29964mm">
              <v:path arrowok="t"/>
            </v:shape>
            <v:shape id="_x0000_s1052" style="position:absolute;left:1523;top:10948;width:7804;height:0" coordorigin="1523,10948" coordsize="7804,0" path="m1523,10948r397,e" filled="f" strokecolor="blue" strokeweight=".29964mm">
              <v:path arrowok="t"/>
            </v:shape>
            <v:shape id="_x0000_s1051" style="position:absolute;left:899;top:11465;width:420;height:345" coordorigin="899,11465" coordsize="420,345" path="m899,11465r420,l1319,11810r-420,l899,11465xe" stroked="f">
              <v:path arrowok="t"/>
            </v:shape>
            <v:shape id="_x0000_s1050" style="position:absolute;left:1319;top:11465;width:3177;height:345" coordorigin="1319,11465" coordsize="3177,345" path="m1319,11465r3177,l4496,11810r-3177,l1319,11465xe" stroked="f">
              <v:path arrowok="t"/>
            </v:shape>
            <v:shape id="_x0000_s1049" style="position:absolute;left:4496;top:11465;width:135;height:345" coordorigin="4496,11465" coordsize="135,345" path="m4496,11465r135,l4631,11810r-135,l4496,11465xe" stroked="f">
              <v:path arrowok="t"/>
            </v:shape>
            <v:shape id="_x0000_s1048" style="position:absolute;left:4631;top:11465;width:270;height:345" coordorigin="4631,11465" coordsize="270,345" path="m4631,11465r270,l4901,11810r-270,l4631,11465xe" stroked="f">
              <v:path arrowok="t"/>
            </v:shape>
            <v:shape id="_x0000_s1047" style="position:absolute;left:7898;top:11465;width:495;height:345" coordorigin="7898,11465" coordsize="495,345" path="m7898,11465r495,l8393,11810r-495,l7898,11465xe" stroked="f">
              <v:path arrowok="t"/>
            </v:shape>
            <v:shape id="_x0000_s1046" style="position:absolute;left:1656;top:11900;width:0;height:345" coordorigin="1656,11900" coordsize="0,345" path="m1656,12245r,-345e" filled="f" strokecolor="white" strokeweight="1.3571mm">
              <v:path arrowok="t"/>
            </v:shape>
            <v:shape id="_x0000_s1045" style="position:absolute;left:1619;top:12305;width:9172;height:345" coordorigin="1619,12305" coordsize="9172,345" path="m1619,12305r9172,l10791,12649r-9172,l1619,12305xe" stroked="f">
              <v:path arrowok="t"/>
            </v:shape>
            <v:shape id="_x0000_s1044" style="position:absolute;left:10821;top:12305;width:0;height:345" coordorigin="10821,12305" coordsize="0,345" path="m10821,12649r,-344e" filled="f" strokecolor="white" strokeweight="1.0927mm">
              <v:path arrowok="t"/>
            </v:shape>
            <v:shape id="_x0000_s1043" style="position:absolute;left:1619;top:12597;width:9170;height:0" coordorigin="1619,12597" coordsize="9170,0" path="m10790,12597r-245,e" filled="f" strokecolor="blue" strokeweight=".29964mm">
              <v:path arrowok="t"/>
            </v:shape>
            <v:shape id="_x0000_s1042" style="position:absolute;left:1619;top:12597;width:9170;height:0" coordorigin="1619,12597" coordsize="9170,0" path="m10545,12597r245,e" filled="f" strokecolor="blue" strokeweight=".29964mm">
              <v:path arrowok="t"/>
            </v:shape>
            <v:shape id="_x0000_s1041" style="position:absolute;left:1619;top:12597;width:9170;height:0" coordorigin="1619,12597" coordsize="9170,0" path="m10463,12597r-6621,e" filled="f" strokecolor="blue" strokeweight=".29964mm">
              <v:path arrowok="t"/>
            </v:shape>
            <v:shape id="_x0000_s1040" style="position:absolute;left:1619;top:12597;width:9170;height:0" coordorigin="1619,12597" coordsize="9170,0" path="m3842,12597r6621,e" filled="f" strokecolor="blue" strokeweight=".29964mm">
              <v:path arrowok="t"/>
            </v:shape>
            <v:shape id="_x0000_s1039" style="position:absolute;left:1619;top:12597;width:9170;height:0" coordorigin="1619,12597" coordsize="9170,0" path="m3669,12597r-303,e" filled="f" strokecolor="blue" strokeweight=".29964mm">
              <v:path arrowok="t"/>
            </v:shape>
            <v:shape id="_x0000_s1038" style="position:absolute;left:1619;top:12597;width:9170;height:0" coordorigin="1619,12597" coordsize="9170,0" path="m3366,12597r303,e" filled="f" strokecolor="blue" strokeweight=".29964mm">
              <v:path arrowok="t"/>
            </v:shape>
            <v:shape id="_x0000_s1037" style="position:absolute;left:1619;top:12597;width:9170;height:0" coordorigin="1619,12597" coordsize="9170,0" path="m3193,12597r-1165,e" filled="f" strokecolor="blue" strokeweight=".29964mm">
              <v:path arrowok="t"/>
            </v:shape>
            <v:shape id="_x0000_s1036" style="position:absolute;left:1619;top:12597;width:9170;height:0" coordorigin="1619,12597" coordsize="9170,0" path="m2028,12597r1165,e" filled="f" strokecolor="blue" strokeweight=".29964mm">
              <v:path arrowok="t"/>
            </v:shape>
            <v:shape id="_x0000_s1035" style="position:absolute;left:1619;top:12597;width:9170;height:0" coordorigin="1619,12597" coordsize="9170,0" path="m1947,12597r-328,e" filled="f" strokecolor="blue" strokeweight=".29964mm">
              <v:path arrowok="t"/>
            </v:shape>
            <v:shape id="_x0000_s1034" style="position:absolute;left:1619;top:12597;width:9170;height:0" coordorigin="1619,12597" coordsize="9170,0" path="m1619,12597r328,e" filled="f" strokecolor="blue" strokeweight=".29964mm">
              <v:path arrowok="t"/>
            </v:shape>
            <v:shape id="_x0000_s1033" style="position:absolute;left:10790;top:12597;width:68;height:0" coordorigin="10790,12597" coordsize="68,0" path="m10790,12597r67,e" filled="f" strokecolor="blue" strokeweight=".29964mm">
              <v:path arrowok="t"/>
            </v:shape>
            <v:shape id="_x0000_s1032" style="position:absolute;left:1619;top:12709;width:2353;height:345" coordorigin="1619,12709" coordsize="2353,345" path="m1619,12709r2353,l3972,13054r-2353,l1619,12709xe" stroked="f">
              <v:path arrowok="t"/>
            </v:shape>
            <v:shape id="_x0000_s1031" style="position:absolute;left:1619;top:13002;width:2348;height:0" coordorigin="1619,13002" coordsize="2348,0" path="m3967,13002r-1487,e" filled="f" strokecolor="blue" strokeweight=".29964mm">
              <v:path arrowok="t"/>
            </v:shape>
            <v:shape id="_x0000_s1030" style="position:absolute;left:1619;top:13002;width:2348;height:0" coordorigin="1619,13002" coordsize="2348,0" path="m2480,13002r1487,e" filled="f" strokecolor="blue" strokeweight=".29964mm">
              <v:path arrowok="t"/>
            </v:shape>
            <v:shape id="_x0000_s1029" style="position:absolute;left:1619;top:13002;width:2348;height:0" coordorigin="1619,13002" coordsize="2348,0" path="m2399,13002r-780,e" filled="f" strokecolor="blue" strokeweight=".29964mm">
              <v:path arrowok="t"/>
            </v:shape>
            <v:shape id="_x0000_s1028" style="position:absolute;left:1619;top:13002;width:2348;height:0" coordorigin="1619,13002" coordsize="2348,0" path="m1619,13002r780,e" filled="f" strokecolor="blue" strokeweight=".29964mm">
              <v:path arrowok="t"/>
            </v:shape>
            <v:shape id="_x0000_s1027" style="position:absolute;left:937;top:13144;width:0;height:345" coordorigin="937,13144" coordsize="0,345" path="m937,13489r,-345e" filled="f" strokecolor="white" strokeweight="1.3571mm">
              <v:path arrowok="t"/>
            </v:shape>
            <w10:wrap anchorx="page" anchory="page"/>
          </v:group>
        </w:pict>
      </w:r>
      <w:r w:rsidR="00FB3854">
        <w:rPr>
          <w:w w:val="112"/>
          <w:sz w:val="28"/>
          <w:szCs w:val="28"/>
        </w:rPr>
        <w:t>d</w:t>
      </w:r>
      <w:r w:rsidR="00FB3854">
        <w:rPr>
          <w:w w:val="87"/>
          <w:sz w:val="28"/>
          <w:szCs w:val="28"/>
        </w:rPr>
        <w:t>i</w:t>
      </w:r>
      <w:r w:rsidR="00FB3854">
        <w:rPr>
          <w:w w:val="132"/>
          <w:sz w:val="28"/>
          <w:szCs w:val="28"/>
        </w:rPr>
        <w:t>s</w:t>
      </w:r>
      <w:r w:rsidR="00FB3854">
        <w:rPr>
          <w:w w:val="112"/>
          <w:sz w:val="28"/>
          <w:szCs w:val="28"/>
        </w:rPr>
        <w:t>p</w:t>
      </w:r>
      <w:r w:rsidR="00FB3854">
        <w:rPr>
          <w:w w:val="87"/>
          <w:sz w:val="28"/>
          <w:szCs w:val="28"/>
        </w:rPr>
        <w:t>l</w:t>
      </w:r>
      <w:r w:rsidR="00FB3854">
        <w:rPr>
          <w:spacing w:val="-2"/>
          <w:w w:val="122"/>
          <w:sz w:val="28"/>
          <w:szCs w:val="28"/>
        </w:rPr>
        <w:t>a</w:t>
      </w:r>
      <w:r w:rsidR="00FB3854">
        <w:rPr>
          <w:w w:val="94"/>
          <w:sz w:val="28"/>
          <w:szCs w:val="28"/>
        </w:rPr>
        <w:t>y</w:t>
      </w:r>
      <w:r w:rsidR="00FB3854">
        <w:rPr>
          <w:w w:val="87"/>
          <w:sz w:val="28"/>
          <w:szCs w:val="28"/>
        </w:rPr>
        <w:t>:</w:t>
      </w:r>
      <w:r w:rsidR="00FB3854">
        <w:rPr>
          <w:spacing w:val="-1"/>
          <w:sz w:val="28"/>
          <w:szCs w:val="28"/>
        </w:rPr>
        <w:t xml:space="preserve"> </w:t>
      </w:r>
      <w:r w:rsidR="00FB3854">
        <w:rPr>
          <w:w w:val="102"/>
          <w:sz w:val="28"/>
          <w:szCs w:val="28"/>
        </w:rPr>
        <w:t>ﬂ</w:t>
      </w:r>
      <w:r w:rsidR="00FB3854">
        <w:rPr>
          <w:w w:val="119"/>
          <w:sz w:val="28"/>
          <w:szCs w:val="28"/>
        </w:rPr>
        <w:t>e</w:t>
      </w:r>
      <w:r w:rsidR="00FB3854">
        <w:rPr>
          <w:w w:val="99"/>
          <w:sz w:val="28"/>
          <w:szCs w:val="28"/>
        </w:rPr>
        <w:t>x</w:t>
      </w:r>
      <w:r w:rsidR="00FB3854"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56"/>
        <w:rPr>
          <w:sz w:val="28"/>
          <w:szCs w:val="28"/>
        </w:rPr>
      </w:pPr>
      <w:r>
        <w:rPr>
          <w:w w:val="102"/>
          <w:sz w:val="28"/>
          <w:szCs w:val="28"/>
        </w:rPr>
        <w:t>ﬂ</w:t>
      </w:r>
      <w:r>
        <w:rPr>
          <w:w w:val="119"/>
          <w:sz w:val="28"/>
          <w:szCs w:val="28"/>
        </w:rPr>
        <w:t>e</w:t>
      </w:r>
      <w:r>
        <w:rPr>
          <w:w w:val="99"/>
          <w:sz w:val="28"/>
          <w:szCs w:val="28"/>
        </w:rPr>
        <w:t>x</w:t>
      </w:r>
      <w:r>
        <w:rPr>
          <w:w w:val="82"/>
          <w:sz w:val="28"/>
          <w:szCs w:val="28"/>
        </w:rPr>
        <w:t>-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spacing w:val="-3"/>
          <w:w w:val="101"/>
          <w:sz w:val="28"/>
          <w:szCs w:val="28"/>
        </w:rPr>
        <w:t>r</w:t>
      </w:r>
      <w:r>
        <w:rPr>
          <w:w w:val="119"/>
          <w:sz w:val="28"/>
          <w:szCs w:val="28"/>
        </w:rPr>
        <w:t>e</w:t>
      </w:r>
      <w:r>
        <w:rPr>
          <w:w w:val="118"/>
          <w:sz w:val="28"/>
          <w:szCs w:val="28"/>
        </w:rPr>
        <w:t>c</w:t>
      </w:r>
      <w:r>
        <w:rPr>
          <w:w w:val="117"/>
          <w:sz w:val="28"/>
          <w:szCs w:val="28"/>
        </w:rPr>
        <w:t>t</w:t>
      </w:r>
      <w:r>
        <w:rPr>
          <w:w w:val="87"/>
          <w:sz w:val="28"/>
          <w:szCs w:val="28"/>
        </w:rPr>
        <w:t>i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87"/>
          <w:sz w:val="28"/>
          <w:szCs w:val="28"/>
        </w:rPr>
        <w:t>l</w:t>
      </w:r>
      <w:r>
        <w:rPr>
          <w:w w:val="110"/>
          <w:sz w:val="28"/>
          <w:szCs w:val="28"/>
        </w:rPr>
        <w:t>u</w:t>
      </w:r>
      <w:r>
        <w:rPr>
          <w:w w:val="112"/>
          <w:sz w:val="28"/>
          <w:szCs w:val="28"/>
        </w:rPr>
        <w:t>m</w:t>
      </w:r>
      <w:r>
        <w:rPr>
          <w:w w:val="110"/>
          <w:sz w:val="28"/>
          <w:szCs w:val="28"/>
        </w:rPr>
        <w:t>n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479"/>
        <w:rPr>
          <w:sz w:val="28"/>
          <w:szCs w:val="28"/>
        </w:rPr>
      </w:pPr>
      <w:r>
        <w:rPr>
          <w:w w:val="70"/>
          <w:position w:val="-1"/>
          <w:sz w:val="28"/>
          <w:szCs w:val="28"/>
        </w:rPr>
        <w:t>}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148"/>
          <w:sz w:val="28"/>
          <w:szCs w:val="28"/>
        </w:rPr>
        <w:t>/</w:t>
      </w:r>
      <w:r>
        <w:rPr>
          <w:w w:val="86"/>
          <w:sz w:val="28"/>
          <w:szCs w:val="28"/>
        </w:rPr>
        <w:t>*</w:t>
      </w:r>
      <w:r>
        <w:rPr>
          <w:spacing w:val="-1"/>
          <w:sz w:val="28"/>
          <w:szCs w:val="28"/>
        </w:rPr>
        <w:t xml:space="preserve"> </w:t>
      </w:r>
      <w:r>
        <w:rPr>
          <w:w w:val="98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F</w:t>
      </w:r>
      <w:r>
        <w:rPr>
          <w:sz w:val="28"/>
          <w:szCs w:val="28"/>
        </w:rPr>
        <w:t>ont</w:t>
      </w:r>
      <w:r>
        <w:rPr>
          <w:spacing w:val="43"/>
          <w:sz w:val="28"/>
          <w:szCs w:val="28"/>
        </w:rPr>
        <w:t xml:space="preserve"> </w:t>
      </w:r>
      <w:r>
        <w:rPr>
          <w:w w:val="86"/>
          <w:sz w:val="28"/>
          <w:szCs w:val="28"/>
        </w:rPr>
        <w:t>*</w:t>
      </w:r>
      <w:r>
        <w:rPr>
          <w:w w:val="148"/>
          <w:sz w:val="28"/>
          <w:szCs w:val="28"/>
        </w:rPr>
        <w:t>/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105"/>
          <w:sz w:val="28"/>
          <w:szCs w:val="28"/>
        </w:rPr>
        <w:t>.</w:t>
      </w:r>
      <w:r>
        <w:rPr>
          <w:w w:val="118"/>
          <w:sz w:val="28"/>
          <w:szCs w:val="28"/>
        </w:rPr>
        <w:t>c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122"/>
          <w:sz w:val="28"/>
          <w:szCs w:val="28"/>
        </w:rPr>
        <w:t>a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9"/>
          <w:sz w:val="28"/>
          <w:szCs w:val="28"/>
        </w:rPr>
        <w:t>e</w:t>
      </w:r>
      <w:r>
        <w:rPr>
          <w:w w:val="101"/>
          <w:sz w:val="28"/>
          <w:szCs w:val="28"/>
        </w:rPr>
        <w:t>r</w:t>
      </w:r>
      <w:r>
        <w:rPr>
          <w:w w:val="82"/>
          <w:sz w:val="28"/>
          <w:szCs w:val="28"/>
        </w:rPr>
        <w:t>-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756"/>
        <w:rPr>
          <w:sz w:val="28"/>
          <w:szCs w:val="28"/>
        </w:rPr>
      </w:pPr>
      <w:r>
        <w:rPr>
          <w:position w:val="-1"/>
          <w:sz w:val="28"/>
          <w:szCs w:val="28"/>
        </w:rPr>
        <w:t>ma</w:t>
      </w:r>
      <w:r>
        <w:rPr>
          <w:spacing w:val="-3"/>
          <w:position w:val="-1"/>
          <w:sz w:val="28"/>
          <w:szCs w:val="28"/>
        </w:rPr>
        <w:t>r</w:t>
      </w:r>
      <w:r>
        <w:rPr>
          <w:position w:val="-1"/>
          <w:sz w:val="28"/>
          <w:szCs w:val="28"/>
        </w:rPr>
        <w:t>gin:</w:t>
      </w:r>
      <w:r>
        <w:rPr>
          <w:spacing w:val="64"/>
          <w:position w:val="-1"/>
          <w:sz w:val="28"/>
          <w:szCs w:val="28"/>
        </w:rPr>
        <w:t xml:space="preserve"> </w:t>
      </w:r>
      <w:r>
        <w:rPr>
          <w:position w:val="-1"/>
          <w:sz w:val="28"/>
          <w:szCs w:val="28"/>
        </w:rPr>
        <w:t>0;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105"/>
          <w:sz w:val="28"/>
          <w:szCs w:val="28"/>
        </w:rPr>
        <w:t>.</w:t>
      </w:r>
      <w:r>
        <w:rPr>
          <w:w w:val="110"/>
          <w:sz w:val="28"/>
          <w:szCs w:val="28"/>
        </w:rPr>
        <w:t>h</w:t>
      </w:r>
      <w:r>
        <w:rPr>
          <w:w w:val="119"/>
          <w:sz w:val="28"/>
          <w:szCs w:val="28"/>
        </w:rPr>
        <w:t>e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d</w:t>
      </w:r>
      <w:r>
        <w:rPr>
          <w:w w:val="87"/>
          <w:sz w:val="28"/>
          <w:szCs w:val="28"/>
        </w:rPr>
        <w:t>i</w:t>
      </w:r>
      <w:r>
        <w:rPr>
          <w:w w:val="110"/>
          <w:sz w:val="28"/>
          <w:szCs w:val="28"/>
        </w:rPr>
        <w:t>n</w:t>
      </w:r>
      <w:r>
        <w:rPr>
          <w:w w:val="112"/>
          <w:sz w:val="28"/>
          <w:szCs w:val="28"/>
        </w:rPr>
        <w:t>g</w:t>
      </w:r>
      <w:r>
        <w:rPr>
          <w:w w:val="90"/>
          <w:sz w:val="28"/>
          <w:szCs w:val="28"/>
        </w:rPr>
        <w:t>_</w:t>
      </w: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70"/>
          <w:sz w:val="28"/>
          <w:szCs w:val="28"/>
        </w:rPr>
        <w:t>{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56"/>
        <w:rPr>
          <w:sz w:val="28"/>
          <w:szCs w:val="28"/>
        </w:rPr>
      </w:pPr>
      <w:r>
        <w:rPr>
          <w:sz w:val="28"/>
          <w:szCs w:val="28"/>
        </w:rPr>
        <w:t>color:</w:t>
      </w:r>
      <w:r>
        <w:rPr>
          <w:spacing w:val="38"/>
          <w:sz w:val="28"/>
          <w:szCs w:val="28"/>
        </w:rPr>
        <w:t xml:space="preserve"> </w:t>
      </w:r>
      <w:r>
        <w:rPr>
          <w:w w:val="122"/>
          <w:sz w:val="28"/>
          <w:szCs w:val="28"/>
        </w:rPr>
        <w:t>#</w:t>
      </w:r>
      <w:r>
        <w:rPr>
          <w:w w:val="112"/>
          <w:sz w:val="28"/>
          <w:szCs w:val="28"/>
        </w:rPr>
        <w:t>b</w:t>
      </w:r>
      <w:r>
        <w:rPr>
          <w:w w:val="87"/>
          <w:sz w:val="28"/>
          <w:szCs w:val="28"/>
        </w:rPr>
        <w:t>l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101"/>
          <w:sz w:val="28"/>
          <w:szCs w:val="28"/>
        </w:rPr>
        <w:t>k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5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04"/>
          <w:sz w:val="28"/>
          <w:szCs w:val="28"/>
        </w:rPr>
        <w:t>f</w:t>
      </w:r>
      <w:r>
        <w:rPr>
          <w:w w:val="122"/>
          <w:sz w:val="28"/>
          <w:szCs w:val="28"/>
        </w:rPr>
        <w:t>a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il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96"/>
          <w:sz w:val="28"/>
          <w:szCs w:val="28"/>
        </w:rPr>
        <w:t>'</w:t>
      </w:r>
      <w:r>
        <w:rPr>
          <w:spacing w:val="-2"/>
          <w:w w:val="113"/>
          <w:sz w:val="28"/>
          <w:szCs w:val="28"/>
        </w:rPr>
        <w:t>P</w:t>
      </w:r>
      <w:r>
        <w:rPr>
          <w:w w:val="122"/>
          <w:sz w:val="28"/>
          <w:szCs w:val="28"/>
        </w:rPr>
        <w:t>a</w:t>
      </w:r>
      <w:r>
        <w:rPr>
          <w:w w:val="118"/>
          <w:sz w:val="28"/>
          <w:szCs w:val="28"/>
        </w:rPr>
        <w:t>c</w:t>
      </w:r>
      <w:r>
        <w:rPr>
          <w:w w:val="87"/>
          <w:sz w:val="28"/>
          <w:szCs w:val="28"/>
        </w:rPr>
        <w:t>i</w:t>
      </w:r>
      <w:r>
        <w:rPr>
          <w:w w:val="99"/>
          <w:sz w:val="28"/>
          <w:szCs w:val="28"/>
        </w:rPr>
        <w:t>ﬁ</w:t>
      </w:r>
      <w:r>
        <w:rPr>
          <w:w w:val="118"/>
          <w:sz w:val="28"/>
          <w:szCs w:val="28"/>
        </w:rPr>
        <w:t>c</w:t>
      </w:r>
      <w:r>
        <w:rPr>
          <w:spacing w:val="-19"/>
          <w:w w:val="113"/>
          <w:sz w:val="28"/>
          <w:szCs w:val="28"/>
        </w:rPr>
        <w:t>o</w:t>
      </w:r>
      <w:r>
        <w:rPr>
          <w:w w:val="96"/>
          <w:sz w:val="28"/>
          <w:szCs w:val="28"/>
        </w:rPr>
        <w:t>'</w:t>
      </w:r>
      <w:r>
        <w:rPr>
          <w:w w:val="78"/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c</w:t>
      </w:r>
      <w:r>
        <w:rPr>
          <w:w w:val="110"/>
          <w:sz w:val="28"/>
          <w:szCs w:val="28"/>
        </w:rPr>
        <w:t>u</w:t>
      </w:r>
      <w:r>
        <w:rPr>
          <w:w w:val="101"/>
          <w:sz w:val="28"/>
          <w:szCs w:val="28"/>
        </w:rPr>
        <w:t>r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96"/>
          <w:sz w:val="28"/>
          <w:szCs w:val="28"/>
        </w:rPr>
        <w:t>v</w:t>
      </w:r>
      <w:r>
        <w:rPr>
          <w:w w:val="119"/>
          <w:sz w:val="28"/>
          <w:szCs w:val="28"/>
        </w:rPr>
        <w:t>e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756"/>
        <w:rPr>
          <w:sz w:val="28"/>
          <w:szCs w:val="28"/>
        </w:rPr>
      </w:pPr>
      <w:r>
        <w:rPr>
          <w:w w:val="104"/>
          <w:sz w:val="28"/>
          <w:szCs w:val="28"/>
        </w:rPr>
        <w:t>f</w:t>
      </w:r>
      <w:r>
        <w:rPr>
          <w:w w:val="113"/>
          <w:sz w:val="28"/>
          <w:szCs w:val="28"/>
        </w:rPr>
        <w:t>o</w:t>
      </w:r>
      <w:r>
        <w:rPr>
          <w:w w:val="110"/>
          <w:sz w:val="28"/>
          <w:szCs w:val="28"/>
        </w:rPr>
        <w:t>n</w:t>
      </w:r>
      <w:r>
        <w:rPr>
          <w:w w:val="117"/>
          <w:sz w:val="28"/>
          <w:szCs w:val="28"/>
        </w:rPr>
        <w:t>t</w:t>
      </w:r>
      <w:r>
        <w:rPr>
          <w:w w:val="82"/>
          <w:sz w:val="28"/>
          <w:szCs w:val="28"/>
        </w:rPr>
        <w:t>-</w:t>
      </w:r>
      <w:r>
        <w:rPr>
          <w:w w:val="132"/>
          <w:sz w:val="28"/>
          <w:szCs w:val="28"/>
        </w:rPr>
        <w:t>s</w:t>
      </w:r>
      <w:r>
        <w:rPr>
          <w:w w:val="87"/>
          <w:sz w:val="28"/>
          <w:szCs w:val="28"/>
        </w:rPr>
        <w:t>i</w:t>
      </w:r>
      <w:r>
        <w:rPr>
          <w:spacing w:val="-2"/>
          <w:w w:val="111"/>
          <w:sz w:val="28"/>
          <w:szCs w:val="28"/>
        </w:rPr>
        <w:t>z</w:t>
      </w:r>
      <w:r>
        <w:rPr>
          <w:w w:val="119"/>
          <w:sz w:val="28"/>
          <w:szCs w:val="28"/>
        </w:rPr>
        <w:t>e</w:t>
      </w:r>
      <w:r>
        <w:rPr>
          <w:w w:val="87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50</w:t>
      </w:r>
      <w:r>
        <w:rPr>
          <w:spacing w:val="-2"/>
          <w:w w:val="112"/>
          <w:sz w:val="28"/>
          <w:szCs w:val="28"/>
        </w:rPr>
        <w:t>p</w:t>
      </w:r>
      <w:r>
        <w:rPr>
          <w:w w:val="99"/>
          <w:sz w:val="28"/>
          <w:szCs w:val="28"/>
        </w:rPr>
        <w:t>x</w:t>
      </w:r>
      <w:r>
        <w:rPr>
          <w:w w:val="76"/>
          <w:sz w:val="28"/>
          <w:szCs w:val="28"/>
        </w:rPr>
        <w:t>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spacing w:line="320" w:lineRule="exact"/>
        <w:ind w:left="756"/>
        <w:rPr>
          <w:sz w:val="28"/>
          <w:szCs w:val="28"/>
        </w:rPr>
      </w:pPr>
      <w:r>
        <w:rPr>
          <w:w w:val="104"/>
          <w:position w:val="-1"/>
          <w:sz w:val="28"/>
          <w:szCs w:val="28"/>
        </w:rPr>
        <w:t>f</w:t>
      </w:r>
      <w:r>
        <w:rPr>
          <w:w w:val="113"/>
          <w:position w:val="-1"/>
          <w:sz w:val="28"/>
          <w:szCs w:val="28"/>
        </w:rPr>
        <w:t>o</w:t>
      </w:r>
      <w:r>
        <w:rPr>
          <w:w w:val="110"/>
          <w:position w:val="-1"/>
          <w:sz w:val="28"/>
          <w:szCs w:val="28"/>
        </w:rPr>
        <w:t>n</w:t>
      </w:r>
      <w:r>
        <w:rPr>
          <w:w w:val="117"/>
          <w:position w:val="-1"/>
          <w:sz w:val="28"/>
          <w:szCs w:val="28"/>
        </w:rPr>
        <w:t>t</w:t>
      </w:r>
      <w:r>
        <w:rPr>
          <w:w w:val="82"/>
          <w:position w:val="-1"/>
          <w:sz w:val="28"/>
          <w:szCs w:val="28"/>
        </w:rPr>
        <w:t>-</w:t>
      </w:r>
      <w:r>
        <w:rPr>
          <w:w w:val="103"/>
          <w:position w:val="-1"/>
          <w:sz w:val="28"/>
          <w:szCs w:val="28"/>
        </w:rPr>
        <w:t>w</w:t>
      </w:r>
      <w:r>
        <w:rPr>
          <w:w w:val="119"/>
          <w:position w:val="-1"/>
          <w:sz w:val="28"/>
          <w:szCs w:val="28"/>
        </w:rPr>
        <w:t>e</w:t>
      </w:r>
      <w:r>
        <w:rPr>
          <w:w w:val="87"/>
          <w:position w:val="-1"/>
          <w:sz w:val="28"/>
          <w:szCs w:val="28"/>
        </w:rPr>
        <w:t>i</w:t>
      </w:r>
      <w:r>
        <w:rPr>
          <w:w w:val="112"/>
          <w:position w:val="-1"/>
          <w:sz w:val="28"/>
          <w:szCs w:val="28"/>
        </w:rPr>
        <w:t>g</w:t>
      </w:r>
      <w:r>
        <w:rPr>
          <w:w w:val="110"/>
          <w:position w:val="-1"/>
          <w:sz w:val="28"/>
          <w:szCs w:val="28"/>
        </w:rPr>
        <w:t>h</w:t>
      </w:r>
      <w:r>
        <w:rPr>
          <w:w w:val="117"/>
          <w:position w:val="-1"/>
          <w:sz w:val="28"/>
          <w:szCs w:val="28"/>
        </w:rPr>
        <w:t>t</w:t>
      </w:r>
      <w:r>
        <w:rPr>
          <w:w w:val="87"/>
          <w:position w:val="-1"/>
          <w:sz w:val="28"/>
          <w:szCs w:val="28"/>
        </w:rPr>
        <w:t>:</w:t>
      </w:r>
      <w:r>
        <w:rPr>
          <w:spacing w:val="-1"/>
          <w:position w:val="-1"/>
          <w:sz w:val="28"/>
          <w:szCs w:val="28"/>
        </w:rPr>
        <w:t xml:space="preserve"> </w:t>
      </w:r>
      <w:r>
        <w:rPr>
          <w:w w:val="110"/>
          <w:position w:val="-1"/>
          <w:sz w:val="28"/>
          <w:szCs w:val="28"/>
        </w:rPr>
        <w:t>n</w:t>
      </w:r>
      <w:r>
        <w:rPr>
          <w:w w:val="113"/>
          <w:position w:val="-1"/>
          <w:sz w:val="28"/>
          <w:szCs w:val="28"/>
        </w:rPr>
        <w:t>o</w:t>
      </w:r>
      <w:r>
        <w:rPr>
          <w:w w:val="101"/>
          <w:position w:val="-1"/>
          <w:sz w:val="28"/>
          <w:szCs w:val="28"/>
        </w:rPr>
        <w:t>r</w:t>
      </w:r>
      <w:r>
        <w:rPr>
          <w:w w:val="112"/>
          <w:position w:val="-1"/>
          <w:sz w:val="28"/>
          <w:szCs w:val="28"/>
        </w:rPr>
        <w:t>m</w:t>
      </w:r>
      <w:r>
        <w:rPr>
          <w:w w:val="122"/>
          <w:position w:val="-1"/>
          <w:sz w:val="28"/>
          <w:szCs w:val="28"/>
        </w:rPr>
        <w:t>a</w:t>
      </w:r>
      <w:r>
        <w:rPr>
          <w:w w:val="87"/>
          <w:position w:val="-1"/>
          <w:sz w:val="28"/>
          <w:szCs w:val="28"/>
        </w:rPr>
        <w:t>l</w:t>
      </w:r>
      <w:r>
        <w:rPr>
          <w:w w:val="76"/>
          <w:position w:val="-1"/>
          <w:sz w:val="28"/>
          <w:szCs w:val="28"/>
        </w:rPr>
        <w:t>;</w:t>
      </w:r>
    </w:p>
    <w:p w:rsidR="00DF7E86" w:rsidRDefault="00DF7E86">
      <w:pPr>
        <w:spacing w:before="5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70"/>
          <w:sz w:val="28"/>
          <w:szCs w:val="28"/>
        </w:rPr>
        <w:t>}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32"/>
          <w:sz w:val="28"/>
          <w:szCs w:val="28"/>
        </w:rPr>
        <w:t>s</w:t>
      </w:r>
      <w:r>
        <w:rPr>
          <w:w w:val="117"/>
          <w:sz w:val="28"/>
          <w:szCs w:val="28"/>
        </w:rPr>
        <w:t>t</w:t>
      </w:r>
      <w:r>
        <w:rPr>
          <w:w w:val="94"/>
          <w:sz w:val="28"/>
          <w:szCs w:val="28"/>
        </w:rPr>
        <w:t>y</w:t>
      </w:r>
      <w:r>
        <w:rPr>
          <w:w w:val="87"/>
          <w:sz w:val="28"/>
          <w:szCs w:val="28"/>
        </w:rPr>
        <w:t>l</w:t>
      </w:r>
      <w:r>
        <w:rPr>
          <w:w w:val="119"/>
          <w:sz w:val="28"/>
          <w:szCs w:val="28"/>
        </w:rPr>
        <w:t>e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2"/>
          <w:sz w:val="28"/>
          <w:szCs w:val="28"/>
        </w:rPr>
        <w:t>b</w:t>
      </w:r>
      <w:r>
        <w:rPr>
          <w:w w:val="113"/>
          <w:sz w:val="28"/>
          <w:szCs w:val="28"/>
        </w:rPr>
        <w:t>o</w:t>
      </w:r>
      <w:r>
        <w:rPr>
          <w:w w:val="112"/>
          <w:sz w:val="28"/>
          <w:szCs w:val="28"/>
        </w:rPr>
        <w:t>d</w:t>
      </w:r>
      <w:r>
        <w:rPr>
          <w:w w:val="94"/>
          <w:sz w:val="28"/>
          <w:szCs w:val="28"/>
        </w:rPr>
        <w:t>y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40" w:lineRule="exact"/>
        <w:rPr>
          <w:sz w:val="14"/>
          <w:szCs w:val="14"/>
        </w:rPr>
      </w:pPr>
    </w:p>
    <w:p w:rsidR="00DF7E86" w:rsidRDefault="00FB3854">
      <w:pPr>
        <w:ind w:left="479"/>
        <w:rPr>
          <w:sz w:val="28"/>
          <w:szCs w:val="28"/>
        </w:rPr>
      </w:pPr>
      <w:r>
        <w:rPr>
          <w:w w:val="90"/>
          <w:sz w:val="28"/>
          <w:szCs w:val="28"/>
        </w:rPr>
        <w:t>&lt;</w:t>
      </w:r>
      <w:r>
        <w:rPr>
          <w:w w:val="148"/>
          <w:sz w:val="28"/>
          <w:szCs w:val="28"/>
        </w:rPr>
        <w:t>/</w:t>
      </w:r>
      <w:r>
        <w:rPr>
          <w:w w:val="110"/>
          <w:sz w:val="28"/>
          <w:szCs w:val="28"/>
        </w:rPr>
        <w:t>h</w:t>
      </w:r>
      <w:r>
        <w:rPr>
          <w:w w:val="117"/>
          <w:sz w:val="28"/>
          <w:szCs w:val="28"/>
        </w:rPr>
        <w:t>t</w:t>
      </w:r>
      <w:r>
        <w:rPr>
          <w:w w:val="112"/>
          <w:sz w:val="28"/>
          <w:szCs w:val="28"/>
        </w:rPr>
        <w:t>m</w:t>
      </w:r>
      <w:r>
        <w:rPr>
          <w:w w:val="87"/>
          <w:sz w:val="28"/>
          <w:szCs w:val="28"/>
        </w:rPr>
        <w:t>l</w:t>
      </w:r>
      <w:r>
        <w:rPr>
          <w:w w:val="92"/>
          <w:sz w:val="28"/>
          <w:szCs w:val="28"/>
        </w:rPr>
        <w:t>&gt;</w:t>
      </w:r>
    </w:p>
    <w:p w:rsidR="00DF7E86" w:rsidRDefault="00DF7E86">
      <w:pPr>
        <w:spacing w:before="3" w:line="160" w:lineRule="exact"/>
        <w:rPr>
          <w:sz w:val="17"/>
          <w:szCs w:val="17"/>
        </w:rPr>
      </w:pPr>
    </w:p>
    <w:p w:rsidR="00DF7E86" w:rsidRDefault="00FB3854">
      <w:pPr>
        <w:spacing w:line="320" w:lineRule="exact"/>
        <w:ind w:left="106"/>
        <w:rPr>
          <w:sz w:val="28"/>
          <w:szCs w:val="28"/>
        </w:rPr>
      </w:pPr>
      <w:r>
        <w:rPr>
          <w:b/>
          <w:w w:val="96"/>
          <w:position w:val="-1"/>
          <w:sz w:val="28"/>
          <w:szCs w:val="28"/>
        </w:rPr>
        <w:t>Github</w:t>
      </w:r>
      <w:r>
        <w:rPr>
          <w:b/>
          <w:spacing w:val="7"/>
          <w:w w:val="96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and</w:t>
      </w:r>
      <w:r>
        <w:rPr>
          <w:b/>
          <w:spacing w:val="11"/>
          <w:position w:val="-1"/>
          <w:sz w:val="28"/>
          <w:szCs w:val="28"/>
        </w:rPr>
        <w:t xml:space="preserve"> </w:t>
      </w:r>
      <w:r>
        <w:rPr>
          <w:b/>
          <w:w w:val="105"/>
          <w:position w:val="-1"/>
          <w:sz w:val="28"/>
          <w:szCs w:val="28"/>
        </w:rPr>
        <w:t>P</w:t>
      </w:r>
      <w:r>
        <w:rPr>
          <w:b/>
          <w:spacing w:val="-5"/>
          <w:w w:val="82"/>
          <w:position w:val="-1"/>
          <w:sz w:val="28"/>
          <w:szCs w:val="28"/>
        </w:rPr>
        <w:t>r</w:t>
      </w:r>
      <w:r>
        <w:rPr>
          <w:b/>
          <w:w w:val="112"/>
          <w:position w:val="-1"/>
          <w:sz w:val="28"/>
          <w:szCs w:val="28"/>
        </w:rPr>
        <w:t>o</w:t>
      </w:r>
      <w:r>
        <w:rPr>
          <w:b/>
          <w:w w:val="77"/>
          <w:position w:val="-1"/>
          <w:sz w:val="28"/>
          <w:szCs w:val="28"/>
        </w:rPr>
        <w:t>j</w:t>
      </w:r>
      <w:r>
        <w:rPr>
          <w:b/>
          <w:w w:val="121"/>
          <w:position w:val="-1"/>
          <w:sz w:val="28"/>
          <w:szCs w:val="28"/>
        </w:rPr>
        <w:t>e</w:t>
      </w:r>
      <w:r>
        <w:rPr>
          <w:b/>
          <w:w w:val="117"/>
          <w:position w:val="-1"/>
          <w:sz w:val="28"/>
          <w:szCs w:val="28"/>
        </w:rPr>
        <w:t>c</w:t>
      </w:r>
      <w:r>
        <w:rPr>
          <w:b/>
          <w:w w:val="10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 xml:space="preserve"> Video</w:t>
      </w:r>
      <w:r>
        <w:rPr>
          <w:b/>
          <w:spacing w:val="20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Demo</w:t>
      </w:r>
      <w:r>
        <w:rPr>
          <w:b/>
          <w:spacing w:val="28"/>
          <w:position w:val="-1"/>
          <w:sz w:val="28"/>
          <w:szCs w:val="28"/>
        </w:rPr>
        <w:t xml:space="preserve"> </w:t>
      </w:r>
      <w:r>
        <w:rPr>
          <w:b/>
          <w:w w:val="81"/>
          <w:position w:val="-1"/>
          <w:sz w:val="28"/>
          <w:szCs w:val="28"/>
        </w:rPr>
        <w:t>L</w:t>
      </w:r>
      <w:r>
        <w:rPr>
          <w:b/>
          <w:w w:val="95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w w:val="95"/>
          <w:position w:val="-1"/>
          <w:sz w:val="28"/>
          <w:szCs w:val="28"/>
        </w:rPr>
        <w:t>k</w:t>
      </w: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20" w:lineRule="exact"/>
        <w:ind w:left="175"/>
        <w:rPr>
          <w:b/>
          <w:w w:val="84"/>
          <w:position w:val="-1"/>
          <w:sz w:val="28"/>
          <w:szCs w:val="28"/>
        </w:rPr>
      </w:pPr>
      <w:r>
        <w:rPr>
          <w:b/>
          <w:w w:val="96"/>
          <w:position w:val="-1"/>
          <w:sz w:val="28"/>
          <w:szCs w:val="28"/>
        </w:rPr>
        <w:t>Github</w:t>
      </w:r>
      <w:r>
        <w:rPr>
          <w:b/>
          <w:spacing w:val="7"/>
          <w:w w:val="96"/>
          <w:position w:val="-1"/>
          <w:sz w:val="28"/>
          <w:szCs w:val="28"/>
        </w:rPr>
        <w:t xml:space="preserve"> </w:t>
      </w:r>
      <w:r>
        <w:rPr>
          <w:b/>
          <w:w w:val="81"/>
          <w:position w:val="-1"/>
          <w:sz w:val="28"/>
          <w:szCs w:val="28"/>
        </w:rPr>
        <w:t>L</w:t>
      </w:r>
      <w:r>
        <w:rPr>
          <w:b/>
          <w:w w:val="95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w w:val="95"/>
          <w:position w:val="-1"/>
          <w:sz w:val="28"/>
          <w:szCs w:val="28"/>
        </w:rPr>
        <w:t>k</w:t>
      </w:r>
      <w:r>
        <w:rPr>
          <w:b/>
          <w:w w:val="84"/>
          <w:position w:val="-1"/>
          <w:sz w:val="28"/>
          <w:szCs w:val="28"/>
        </w:rPr>
        <w:t>:</w:t>
      </w:r>
    </w:p>
    <w:p w:rsidR="001C6B98" w:rsidRDefault="001C6B98">
      <w:pPr>
        <w:spacing w:before="20" w:line="320" w:lineRule="exact"/>
        <w:ind w:left="175"/>
        <w:rPr>
          <w:sz w:val="28"/>
          <w:szCs w:val="28"/>
        </w:rPr>
      </w:pPr>
    </w:p>
    <w:tbl>
      <w:tblPr>
        <w:tblW w:w="9820" w:type="dxa"/>
        <w:tblCellMar>
          <w:left w:w="0" w:type="dxa"/>
          <w:right w:w="0" w:type="dxa"/>
        </w:tblCellMar>
        <w:tblLook w:val="04A0"/>
      </w:tblPr>
      <w:tblGrid>
        <w:gridCol w:w="9794"/>
        <w:gridCol w:w="6"/>
        <w:gridCol w:w="6"/>
        <w:gridCol w:w="14"/>
      </w:tblGrid>
      <w:tr w:rsidR="001C6B98" w:rsidTr="001C6B98">
        <w:tc>
          <w:tcPr>
            <w:tcW w:w="8936" w:type="dxa"/>
            <w:noWrap/>
            <w:hideMark/>
          </w:tcPr>
          <w:p w:rsidR="001C6B98" w:rsidRDefault="001C6B98">
            <w:pPr>
              <w:spacing w:line="600" w:lineRule="atLeast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0" w:type="auto"/>
            <w:noWrap/>
            <w:hideMark/>
          </w:tcPr>
          <w:p w:rsidR="001C6B98" w:rsidRDefault="001C6B98" w:rsidP="001C6B98">
            <w:pPr>
              <w:jc w:val="right"/>
              <w:rPr>
                <w:rFonts w:ascii="Helvetica" w:hAnsi="Helvetica"/>
                <w:color w:val="222222"/>
                <w:sz w:val="24"/>
                <w:szCs w:val="24"/>
              </w:rPr>
            </w:pPr>
          </w:p>
        </w:tc>
        <w:tc>
          <w:tcPr>
            <w:tcW w:w="0" w:type="auto"/>
            <w:noWrap/>
            <w:hideMark/>
          </w:tcPr>
          <w:p w:rsidR="001C6B98" w:rsidRDefault="001C6B98">
            <w:pPr>
              <w:jc w:val="right"/>
              <w:rPr>
                <w:rFonts w:ascii="Helvetica" w:hAnsi="Helvetica"/>
                <w:color w:val="222222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noWrap/>
            <w:hideMark/>
          </w:tcPr>
          <w:p w:rsidR="001C6B98" w:rsidRDefault="001C6B98" w:rsidP="001C6B98">
            <w:pPr>
              <w:spacing w:line="540" w:lineRule="atLeast"/>
              <w:jc w:val="center"/>
              <w:rPr>
                <w:rFonts w:ascii="Helvetica" w:hAnsi="Helvetica"/>
                <w:color w:val="444444"/>
              </w:rPr>
            </w:pPr>
            <w:r>
              <w:rPr>
                <w:rFonts w:ascii="Helvetica" w:hAnsi="Helvetica"/>
                <w:noProof/>
                <w:color w:val="444444"/>
              </w:rPr>
              <w:drawing>
                <wp:inline distT="0" distB="0" distL="0" distR="0">
                  <wp:extent cx="19050" cy="19050"/>
                  <wp:effectExtent l="0" t="0" r="0" b="0"/>
                  <wp:docPr id="29" name="Picture 2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6B98" w:rsidRDefault="001C6B98" w:rsidP="001C6B98">
            <w:pPr>
              <w:spacing w:line="540" w:lineRule="atLeast"/>
              <w:jc w:val="center"/>
              <w:rPr>
                <w:rFonts w:ascii="Helvetica" w:hAnsi="Helvetica"/>
                <w:color w:val="444444"/>
                <w:sz w:val="24"/>
                <w:szCs w:val="24"/>
              </w:rPr>
            </w:pPr>
            <w:r>
              <w:rPr>
                <w:rFonts w:ascii="Helvetica" w:hAnsi="Helvetica"/>
                <w:noProof/>
                <w:color w:val="444444"/>
              </w:rPr>
              <w:drawing>
                <wp:inline distT="0" distB="0" distL="0" distR="0">
                  <wp:extent cx="19050" cy="19050"/>
                  <wp:effectExtent l="0" t="0" r="0" b="0"/>
                  <wp:docPr id="28" name="Picture 3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B98" w:rsidTr="001C6B98">
        <w:tc>
          <w:tcPr>
            <w:tcW w:w="0" w:type="auto"/>
            <w:gridSpan w:val="3"/>
            <w:vAlign w:val="center"/>
            <w:hideMark/>
          </w:tcPr>
          <w:tbl>
            <w:tblPr>
              <w:tblW w:w="2160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1600"/>
            </w:tblGrid>
            <w:tr w:rsidR="001C6B98">
              <w:tc>
                <w:tcPr>
                  <w:tcW w:w="0" w:type="auto"/>
                  <w:noWrap/>
                  <w:vAlign w:val="center"/>
                  <w:hideMark/>
                </w:tcPr>
                <w:p w:rsidR="001C6B98" w:rsidRDefault="001C6B98" w:rsidP="001C6B98">
                  <w:pPr>
                    <w:spacing w:line="60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1C6B98" w:rsidRDefault="001C6B98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1C6B98" w:rsidRDefault="001C6B98">
            <w:pPr>
              <w:rPr>
                <w:rFonts w:ascii="Helvetica" w:hAnsi="Helvetica"/>
                <w:color w:val="444444"/>
                <w:sz w:val="24"/>
                <w:szCs w:val="24"/>
              </w:rPr>
            </w:pPr>
          </w:p>
        </w:tc>
      </w:tr>
    </w:tbl>
    <w:p w:rsidR="001C6B98" w:rsidRDefault="001C6B98" w:rsidP="001C6B98">
      <w:pPr>
        <w:rPr>
          <w:rFonts w:ascii="Arial" w:hAnsi="Arial" w:cs="Arial"/>
        </w:rPr>
      </w:pPr>
      <w:hyperlink r:id="rId66" w:tgtFrame="_blank" w:history="1">
        <w:r>
          <w:rPr>
            <w:rStyle w:val="Hyperlink"/>
            <w:rFonts w:ascii="Arial" w:eastAsiaTheme="minorEastAsia" w:hAnsi="Arial" w:cs="Arial"/>
            <w:color w:val="1155CC"/>
          </w:rPr>
          <w:t>https://github.com/IBM-EPBL/IBM-Project-20170-1659714069</w:t>
        </w:r>
      </w:hyperlink>
    </w:p>
    <w:p w:rsidR="001C6B98" w:rsidRDefault="001C6B98">
      <w:pPr>
        <w:spacing w:before="20" w:line="320" w:lineRule="exact"/>
        <w:ind w:left="175"/>
        <w:rPr>
          <w:sz w:val="28"/>
          <w:szCs w:val="28"/>
        </w:rPr>
      </w:pPr>
    </w:p>
    <w:p w:rsidR="00DF7E86" w:rsidRDefault="00DF7E86">
      <w:pPr>
        <w:spacing w:line="200" w:lineRule="exact"/>
      </w:pPr>
    </w:p>
    <w:p w:rsidR="00DF7E86" w:rsidRDefault="00DF7E86">
      <w:pPr>
        <w:spacing w:before="10" w:line="260" w:lineRule="exact"/>
        <w:rPr>
          <w:sz w:val="26"/>
          <w:szCs w:val="26"/>
        </w:rPr>
      </w:pPr>
    </w:p>
    <w:p w:rsidR="00DF7E86" w:rsidRDefault="00FB3854">
      <w:pPr>
        <w:spacing w:before="20" w:line="320" w:lineRule="exact"/>
        <w:ind w:left="175"/>
        <w:rPr>
          <w:sz w:val="28"/>
          <w:szCs w:val="28"/>
        </w:rPr>
      </w:pPr>
      <w:r>
        <w:rPr>
          <w:b/>
          <w:w w:val="105"/>
          <w:position w:val="-1"/>
          <w:sz w:val="28"/>
          <w:szCs w:val="28"/>
        </w:rPr>
        <w:t>P</w:t>
      </w:r>
      <w:r>
        <w:rPr>
          <w:b/>
          <w:spacing w:val="-5"/>
          <w:w w:val="82"/>
          <w:position w:val="-1"/>
          <w:sz w:val="28"/>
          <w:szCs w:val="28"/>
        </w:rPr>
        <w:t>r</w:t>
      </w:r>
      <w:r>
        <w:rPr>
          <w:b/>
          <w:w w:val="112"/>
          <w:position w:val="-1"/>
          <w:sz w:val="28"/>
          <w:szCs w:val="28"/>
        </w:rPr>
        <w:t>o</w:t>
      </w:r>
      <w:r>
        <w:rPr>
          <w:b/>
          <w:w w:val="77"/>
          <w:position w:val="-1"/>
          <w:sz w:val="28"/>
          <w:szCs w:val="28"/>
        </w:rPr>
        <w:t>j</w:t>
      </w:r>
      <w:r>
        <w:rPr>
          <w:b/>
          <w:w w:val="121"/>
          <w:position w:val="-1"/>
          <w:sz w:val="28"/>
          <w:szCs w:val="28"/>
        </w:rPr>
        <w:t>e</w:t>
      </w:r>
      <w:r>
        <w:rPr>
          <w:b/>
          <w:w w:val="117"/>
          <w:position w:val="-1"/>
          <w:sz w:val="28"/>
          <w:szCs w:val="28"/>
        </w:rPr>
        <w:t>c</w:t>
      </w:r>
      <w:r>
        <w:rPr>
          <w:b/>
          <w:w w:val="10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 xml:space="preserve"> Video</w:t>
      </w:r>
      <w:r>
        <w:rPr>
          <w:b/>
          <w:spacing w:val="20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Demo</w:t>
      </w:r>
      <w:r>
        <w:rPr>
          <w:b/>
          <w:spacing w:val="28"/>
          <w:position w:val="-1"/>
          <w:sz w:val="28"/>
          <w:szCs w:val="28"/>
        </w:rPr>
        <w:t xml:space="preserve"> </w:t>
      </w:r>
      <w:r>
        <w:rPr>
          <w:b/>
          <w:w w:val="81"/>
          <w:position w:val="-1"/>
          <w:sz w:val="28"/>
          <w:szCs w:val="28"/>
        </w:rPr>
        <w:t>L</w:t>
      </w:r>
      <w:r>
        <w:rPr>
          <w:b/>
          <w:w w:val="95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w w:val="95"/>
          <w:position w:val="-1"/>
          <w:sz w:val="28"/>
          <w:szCs w:val="28"/>
        </w:rPr>
        <w:t>k</w:t>
      </w:r>
      <w:r>
        <w:rPr>
          <w:b/>
          <w:w w:val="84"/>
          <w:position w:val="-1"/>
          <w:sz w:val="28"/>
          <w:szCs w:val="28"/>
        </w:rPr>
        <w:t>:</w:t>
      </w:r>
    </w:p>
    <w:p w:rsidR="00DF7E86" w:rsidRDefault="00DF7E86">
      <w:pPr>
        <w:spacing w:line="200" w:lineRule="exact"/>
      </w:pPr>
    </w:p>
    <w:tbl>
      <w:tblPr>
        <w:tblW w:w="9820" w:type="dxa"/>
        <w:tblCellMar>
          <w:left w:w="0" w:type="dxa"/>
          <w:right w:w="0" w:type="dxa"/>
        </w:tblCellMar>
        <w:tblLook w:val="04A0"/>
      </w:tblPr>
      <w:tblGrid>
        <w:gridCol w:w="9800"/>
        <w:gridCol w:w="3"/>
        <w:gridCol w:w="3"/>
        <w:gridCol w:w="14"/>
      </w:tblGrid>
      <w:tr w:rsidR="005C69B0" w:rsidTr="005C69B0">
        <w:tc>
          <w:tcPr>
            <w:tcW w:w="8987" w:type="dxa"/>
            <w:noWrap/>
            <w:hideMark/>
          </w:tcPr>
          <w:tbl>
            <w:tblPr>
              <w:tblW w:w="21384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1384"/>
            </w:tblGrid>
            <w:tr w:rsidR="005C69B0">
              <w:tc>
                <w:tcPr>
                  <w:tcW w:w="0" w:type="auto"/>
                  <w:vAlign w:val="center"/>
                  <w:hideMark/>
                </w:tcPr>
                <w:p w:rsidR="005C69B0" w:rsidRDefault="005C69B0">
                  <w:pPr>
                    <w:pStyle w:val="Heading3"/>
                    <w:spacing w:line="600" w:lineRule="atLeast"/>
                    <w:rPr>
                      <w:rFonts w:ascii="Helvetica" w:hAnsi="Helvetica"/>
                      <w:color w:val="5F6368"/>
                    </w:rPr>
                  </w:pPr>
                </w:p>
              </w:tc>
            </w:tr>
          </w:tbl>
          <w:p w:rsidR="005C69B0" w:rsidRDefault="005C69B0">
            <w:pPr>
              <w:spacing w:line="600" w:lineRule="atLeast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0" w:type="auto"/>
            <w:noWrap/>
            <w:hideMark/>
          </w:tcPr>
          <w:p w:rsidR="005C69B0" w:rsidRDefault="005C69B0" w:rsidP="005C69B0">
            <w:pPr>
              <w:jc w:val="right"/>
              <w:rPr>
                <w:rFonts w:ascii="Helvetica" w:hAnsi="Helvetica"/>
                <w:color w:val="222222"/>
                <w:sz w:val="24"/>
                <w:szCs w:val="24"/>
              </w:rPr>
            </w:pPr>
          </w:p>
        </w:tc>
        <w:tc>
          <w:tcPr>
            <w:tcW w:w="0" w:type="auto"/>
            <w:noWrap/>
            <w:hideMark/>
          </w:tcPr>
          <w:p w:rsidR="005C69B0" w:rsidRDefault="005C69B0">
            <w:pPr>
              <w:jc w:val="right"/>
              <w:rPr>
                <w:rFonts w:ascii="Helvetica" w:hAnsi="Helvetica"/>
                <w:color w:val="222222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noWrap/>
            <w:hideMark/>
          </w:tcPr>
          <w:p w:rsidR="005C69B0" w:rsidRDefault="005C69B0" w:rsidP="005C69B0">
            <w:pPr>
              <w:spacing w:line="540" w:lineRule="atLeast"/>
              <w:jc w:val="center"/>
              <w:rPr>
                <w:rFonts w:ascii="Helvetica" w:hAnsi="Helvetica"/>
                <w:color w:val="444444"/>
              </w:rPr>
            </w:pPr>
            <w:r>
              <w:rPr>
                <w:rFonts w:ascii="Helvetica" w:hAnsi="Helvetica"/>
                <w:noProof/>
                <w:color w:val="444444"/>
              </w:rPr>
              <w:drawing>
                <wp:inline distT="0" distB="0" distL="0" distR="0">
                  <wp:extent cx="19050" cy="19050"/>
                  <wp:effectExtent l="0" t="0" r="0" b="0"/>
                  <wp:docPr id="33" name="Picture 10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9B0" w:rsidRDefault="005C69B0" w:rsidP="005C69B0">
            <w:pPr>
              <w:spacing w:line="540" w:lineRule="atLeast"/>
              <w:jc w:val="center"/>
              <w:rPr>
                <w:rFonts w:ascii="Helvetica" w:hAnsi="Helvetica"/>
                <w:color w:val="444444"/>
                <w:sz w:val="24"/>
                <w:szCs w:val="24"/>
              </w:rPr>
            </w:pPr>
            <w:r>
              <w:rPr>
                <w:rFonts w:ascii="Helvetica" w:hAnsi="Helvetica"/>
                <w:noProof/>
                <w:color w:val="444444"/>
              </w:rPr>
              <w:drawing>
                <wp:inline distT="0" distB="0" distL="0" distR="0">
                  <wp:extent cx="19050" cy="19050"/>
                  <wp:effectExtent l="0" t="0" r="0" b="0"/>
                  <wp:docPr id="32" name="Picture 11" descr="https://mail.google.com/mail/u/0/images/cleardo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mail.google.com/mail/u/0/images/cleardo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9B0" w:rsidTr="005C69B0">
        <w:tc>
          <w:tcPr>
            <w:tcW w:w="0" w:type="auto"/>
            <w:gridSpan w:val="3"/>
            <w:vAlign w:val="center"/>
            <w:hideMark/>
          </w:tcPr>
          <w:tbl>
            <w:tblPr>
              <w:tblW w:w="2160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1600"/>
            </w:tblGrid>
            <w:tr w:rsidR="005C69B0">
              <w:tc>
                <w:tcPr>
                  <w:tcW w:w="0" w:type="auto"/>
                  <w:noWrap/>
                  <w:vAlign w:val="center"/>
                  <w:hideMark/>
                </w:tcPr>
                <w:p w:rsidR="005C69B0" w:rsidRDefault="005C69B0" w:rsidP="005C69B0">
                  <w:pPr>
                    <w:spacing w:line="600" w:lineRule="atLeast"/>
                    <w:textAlignment w:val="top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C69B0" w:rsidRDefault="005C69B0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C69B0" w:rsidRDefault="005C69B0">
            <w:pPr>
              <w:rPr>
                <w:rFonts w:ascii="Helvetica" w:hAnsi="Helvetica"/>
                <w:color w:val="444444"/>
                <w:sz w:val="24"/>
                <w:szCs w:val="24"/>
              </w:rPr>
            </w:pPr>
          </w:p>
        </w:tc>
      </w:tr>
    </w:tbl>
    <w:p w:rsidR="005C69B0" w:rsidRDefault="005C69B0" w:rsidP="005C69B0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hyperlink r:id="rId67" w:tgtFrame="_blank" w:history="1">
        <w:r>
          <w:rPr>
            <w:rStyle w:val="Hyperlink"/>
            <w:rFonts w:ascii="Arial" w:eastAsiaTheme="majorEastAsia" w:hAnsi="Arial" w:cs="Arial"/>
            <w:color w:val="1155CC"/>
          </w:rPr>
          <w:t>https://youtube.com/shorts/nR_zep9hfdM?feature=share</w:t>
        </w:r>
      </w:hyperlink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line="200" w:lineRule="exact"/>
      </w:pPr>
    </w:p>
    <w:p w:rsidR="00DF7E86" w:rsidRDefault="00DF7E86">
      <w:pPr>
        <w:spacing w:before="8" w:line="220" w:lineRule="exact"/>
        <w:rPr>
          <w:sz w:val="22"/>
          <w:szCs w:val="22"/>
        </w:rPr>
      </w:pPr>
    </w:p>
    <w:p w:rsidR="00DF7E86" w:rsidRDefault="00FB3854">
      <w:pPr>
        <w:spacing w:before="20"/>
        <w:ind w:left="4776" w:right="4641"/>
        <w:jc w:val="center"/>
        <w:rPr>
          <w:sz w:val="28"/>
          <w:szCs w:val="28"/>
        </w:rPr>
      </w:pPr>
      <w:r>
        <w:rPr>
          <w:b/>
          <w:w w:val="114"/>
          <w:sz w:val="28"/>
          <w:szCs w:val="28"/>
        </w:rPr>
        <w:t>44</w:t>
      </w:r>
    </w:p>
    <w:sectPr w:rsidR="00DF7E86" w:rsidSect="00DF7E86">
      <w:footerReference w:type="default" r:id="rId68"/>
      <w:pgSz w:w="11900" w:h="16840"/>
      <w:pgMar w:top="1500" w:right="940" w:bottom="280" w:left="114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A95" w:rsidRDefault="00195A95" w:rsidP="00DF7E86">
      <w:r>
        <w:separator/>
      </w:r>
    </w:p>
  </w:endnote>
  <w:endnote w:type="continuationSeparator" w:id="1">
    <w:p w:rsidR="00195A95" w:rsidRDefault="00195A95" w:rsidP="00DF7E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6.85pt;margin-top:785.25pt;width:10pt;height:16pt;z-index:-3648;mso-position-horizontal-relative:page;mso-position-vertical-relative:page" filled="f" stroked="f">
          <v:textbox inset="0,0,0,0">
            <w:txbxContent>
              <w:p w:rsidR="00FB3854" w:rsidRDefault="00FB3854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w w:val="114"/>
                    <w:sz w:val="28"/>
                    <w:szCs w:val="28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85pt;margin-top:785.25pt;width:20.05pt;height:16pt;z-index:-3645;mso-position-horizontal-relative:page;mso-position-vertical-relative:page" filled="f" stroked="f">
          <v:textbox inset="0,0,0,0">
            <w:txbxContent>
              <w:p w:rsidR="00FB3854" w:rsidRDefault="00FB3854">
                <w:pPr>
                  <w:spacing w:line="30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b/>
                    <w:w w:val="114"/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5C69B0">
                  <w:rPr>
                    <w:b/>
                    <w:noProof/>
                    <w:w w:val="114"/>
                    <w:sz w:val="28"/>
                    <w:szCs w:val="28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5.85pt;margin-top:785.25pt;width:12pt;height:16pt;z-index:-3647;mso-position-horizontal-relative:page;mso-position-vertical-relative:page" filled="f" stroked="f">
          <v:textbox style="mso-next-textbox:#_x0000_s2051" inset="0,0,0,0">
            <w:txbxContent>
              <w:p w:rsidR="00FB3854" w:rsidRDefault="00FB3854">
                <w:pPr>
                  <w:spacing w:line="30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b/>
                    <w:w w:val="114"/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5C69B0">
                  <w:rPr>
                    <w:b/>
                    <w:noProof/>
                    <w:w w:val="114"/>
                    <w:sz w:val="28"/>
                    <w:szCs w:val="28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5.85pt;margin-top:785.25pt;width:20.05pt;height:16pt;z-index:-3646;mso-position-horizontal-relative:page;mso-position-vertical-relative:page" filled="f" stroked="f">
          <v:textbox inset="0,0,0,0">
            <w:txbxContent>
              <w:p w:rsidR="00FB3854" w:rsidRDefault="00FB3854">
                <w:pPr>
                  <w:spacing w:line="300" w:lineRule="exact"/>
                  <w:ind w:left="40" w:right="-22"/>
                  <w:rPr>
                    <w:sz w:val="28"/>
                    <w:szCs w:val="28"/>
                  </w:rPr>
                </w:pPr>
                <w:r>
                  <w:fldChar w:fldCharType="begin"/>
                </w:r>
                <w:r>
                  <w:rPr>
                    <w:b/>
                    <w:w w:val="114"/>
                    <w:sz w:val="28"/>
                    <w:szCs w:val="28"/>
                  </w:rPr>
                  <w:instrText xml:space="preserve"> PAGE </w:instrText>
                </w:r>
                <w:r>
                  <w:fldChar w:fldCharType="separate"/>
                </w:r>
                <w:r w:rsidR="005C69B0">
                  <w:rPr>
                    <w:b/>
                    <w:noProof/>
                    <w:w w:val="114"/>
                    <w:sz w:val="28"/>
                    <w:szCs w:val="28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854" w:rsidRDefault="00FB3854">
    <w:pPr>
      <w:spacing w:line="0" w:lineRule="atLeast"/>
      <w:rPr>
        <w:sz w:val="0"/>
        <w:szCs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A95" w:rsidRDefault="00195A95" w:rsidP="00DF7E86">
      <w:r>
        <w:separator/>
      </w:r>
    </w:p>
  </w:footnote>
  <w:footnote w:type="continuationSeparator" w:id="1">
    <w:p w:rsidR="00195A95" w:rsidRDefault="00195A95" w:rsidP="00DF7E8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3A5196"/>
    <w:multiLevelType w:val="multilevel"/>
    <w:tmpl w:val="D1D8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69024054"/>
    <w:multiLevelType w:val="multilevel"/>
    <w:tmpl w:val="13064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F7E86"/>
    <w:rsid w:val="00082A5C"/>
    <w:rsid w:val="00185FC7"/>
    <w:rsid w:val="00195A95"/>
    <w:rsid w:val="001C6B98"/>
    <w:rsid w:val="002F5EE6"/>
    <w:rsid w:val="005C69B0"/>
    <w:rsid w:val="00731FF0"/>
    <w:rsid w:val="008C1C06"/>
    <w:rsid w:val="008D4F63"/>
    <w:rsid w:val="009A74F4"/>
    <w:rsid w:val="009D2BBA"/>
    <w:rsid w:val="00B35FBE"/>
    <w:rsid w:val="00BA4897"/>
    <w:rsid w:val="00BC569D"/>
    <w:rsid w:val="00DF7E86"/>
    <w:rsid w:val="00FB3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F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F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6B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6B98"/>
  </w:style>
  <w:style w:type="paragraph" w:styleId="Footer">
    <w:name w:val="footer"/>
    <w:basedOn w:val="Normal"/>
    <w:link w:val="FooterChar"/>
    <w:uiPriority w:val="99"/>
    <w:semiHidden/>
    <w:unhideWhenUsed/>
    <w:rsid w:val="001C6B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6B98"/>
  </w:style>
  <w:style w:type="character" w:customStyle="1" w:styleId="gd">
    <w:name w:val="gd"/>
    <w:basedOn w:val="DefaultParagraphFont"/>
    <w:rsid w:val="001C6B98"/>
  </w:style>
  <w:style w:type="character" w:customStyle="1" w:styleId="g3">
    <w:name w:val="g3"/>
    <w:basedOn w:val="DefaultParagraphFont"/>
    <w:rsid w:val="001C6B98"/>
  </w:style>
  <w:style w:type="character" w:customStyle="1" w:styleId="hb">
    <w:name w:val="hb"/>
    <w:basedOn w:val="DefaultParagraphFont"/>
    <w:rsid w:val="001C6B98"/>
  </w:style>
  <w:style w:type="character" w:customStyle="1" w:styleId="g2">
    <w:name w:val="g2"/>
    <w:basedOn w:val="DefaultParagraphFont"/>
    <w:rsid w:val="001C6B98"/>
  </w:style>
  <w:style w:type="character" w:styleId="Hyperlink">
    <w:name w:val="Hyperlink"/>
    <w:basedOn w:val="DefaultParagraphFont"/>
    <w:uiPriority w:val="99"/>
    <w:semiHidden/>
    <w:unhideWhenUsed/>
    <w:rsid w:val="001C6B98"/>
    <w:rPr>
      <w:color w:val="0000FF"/>
      <w:u w:val="single"/>
    </w:rPr>
  </w:style>
  <w:style w:type="character" w:customStyle="1" w:styleId="qu">
    <w:name w:val="qu"/>
    <w:basedOn w:val="DefaultParagraphFont"/>
    <w:rsid w:val="005C69B0"/>
  </w:style>
  <w:style w:type="character" w:customStyle="1" w:styleId="go">
    <w:name w:val="go"/>
    <w:basedOn w:val="DefaultParagraphFont"/>
    <w:rsid w:val="005C69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7134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9411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4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06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066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9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7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3270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328985"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3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99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7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4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hyperlink" Target="mailto:@app.route" TargetMode="External"/><Relationship Id="rId21" Type="http://schemas.openxmlformats.org/officeDocument/2006/relationships/image" Target="media/image10.jpeg"/><Relationship Id="rId34" Type="http://schemas.openxmlformats.org/officeDocument/2006/relationships/footer" Target="footer11.xml"/><Relationship Id="rId42" Type="http://schemas.openxmlformats.org/officeDocument/2006/relationships/image" Target="media/image19.jpeg"/><Relationship Id="rId47" Type="http://schemas.openxmlformats.org/officeDocument/2006/relationships/image" Target="media/image22.jpeg"/><Relationship Id="rId50" Type="http://schemas.openxmlformats.org/officeDocument/2006/relationships/footer" Target="footer20.xml"/><Relationship Id="rId55" Type="http://schemas.openxmlformats.org/officeDocument/2006/relationships/hyperlink" Target="mailto:@app.route" TargetMode="External"/><Relationship Id="rId63" Type="http://schemas.openxmlformats.org/officeDocument/2006/relationships/footer" Target="footer31.xml"/><Relationship Id="rId68" Type="http://schemas.openxmlformats.org/officeDocument/2006/relationships/footer" Target="footer33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footer" Target="footer10.xml"/><Relationship Id="rId37" Type="http://schemas.openxmlformats.org/officeDocument/2006/relationships/hyperlink" Target="mailto:@app.route" TargetMode="External"/><Relationship Id="rId40" Type="http://schemas.openxmlformats.org/officeDocument/2006/relationships/footer" Target="footer15.xml"/><Relationship Id="rId45" Type="http://schemas.openxmlformats.org/officeDocument/2006/relationships/image" Target="media/image21.jpeg"/><Relationship Id="rId53" Type="http://schemas.openxmlformats.org/officeDocument/2006/relationships/footer" Target="footer23.xml"/><Relationship Id="rId58" Type="http://schemas.openxmlformats.org/officeDocument/2006/relationships/footer" Target="footer26.xml"/><Relationship Id="rId66" Type="http://schemas.openxmlformats.org/officeDocument/2006/relationships/hyperlink" Target="https://github.com/IBM-EPBL/IBM-Project-20170-165971406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oter" Target="footer6.xml"/><Relationship Id="rId28" Type="http://schemas.openxmlformats.org/officeDocument/2006/relationships/image" Target="media/image14.jpeg"/><Relationship Id="rId36" Type="http://schemas.openxmlformats.org/officeDocument/2006/relationships/footer" Target="footer13.xml"/><Relationship Id="rId49" Type="http://schemas.openxmlformats.org/officeDocument/2006/relationships/footer" Target="footer19.xml"/><Relationship Id="rId57" Type="http://schemas.openxmlformats.org/officeDocument/2006/relationships/footer" Target="footer25.xml"/><Relationship Id="rId61" Type="http://schemas.openxmlformats.org/officeDocument/2006/relationships/footer" Target="footer29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6.jpeg"/><Relationship Id="rId44" Type="http://schemas.openxmlformats.org/officeDocument/2006/relationships/footer" Target="footer16.xml"/><Relationship Id="rId52" Type="http://schemas.openxmlformats.org/officeDocument/2006/relationships/footer" Target="footer22.xml"/><Relationship Id="rId60" Type="http://schemas.openxmlformats.org/officeDocument/2006/relationships/footer" Target="footer28.xml"/><Relationship Id="rId65" Type="http://schemas.openxmlformats.org/officeDocument/2006/relationships/image" Target="media/image23.gi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oter" Target="footer8.xml"/><Relationship Id="rId30" Type="http://schemas.openxmlformats.org/officeDocument/2006/relationships/image" Target="media/image15.jpeg"/><Relationship Id="rId35" Type="http://schemas.openxmlformats.org/officeDocument/2006/relationships/footer" Target="footer12.xml"/><Relationship Id="rId43" Type="http://schemas.openxmlformats.org/officeDocument/2006/relationships/image" Target="media/image20.jpeg"/><Relationship Id="rId48" Type="http://schemas.openxmlformats.org/officeDocument/2006/relationships/footer" Target="footer18.xml"/><Relationship Id="rId56" Type="http://schemas.openxmlformats.org/officeDocument/2006/relationships/footer" Target="footer24.xml"/><Relationship Id="rId64" Type="http://schemas.openxmlformats.org/officeDocument/2006/relationships/footer" Target="footer32.xml"/><Relationship Id="rId69" Type="http://schemas.openxmlformats.org/officeDocument/2006/relationships/fontTable" Target="fontTable.xml"/><Relationship Id="rId8" Type="http://schemas.openxmlformats.org/officeDocument/2006/relationships/footer" Target="footer2.xml"/><Relationship Id="rId51" Type="http://schemas.openxmlformats.org/officeDocument/2006/relationships/footer" Target="footer2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5.xml"/><Relationship Id="rId25" Type="http://schemas.openxmlformats.org/officeDocument/2006/relationships/footer" Target="footer7.xml"/><Relationship Id="rId33" Type="http://schemas.openxmlformats.org/officeDocument/2006/relationships/image" Target="media/image17.jpeg"/><Relationship Id="rId38" Type="http://schemas.openxmlformats.org/officeDocument/2006/relationships/footer" Target="footer14.xml"/><Relationship Id="rId46" Type="http://schemas.openxmlformats.org/officeDocument/2006/relationships/footer" Target="footer17.xml"/><Relationship Id="rId59" Type="http://schemas.openxmlformats.org/officeDocument/2006/relationships/footer" Target="footer27.xml"/><Relationship Id="rId67" Type="http://schemas.openxmlformats.org/officeDocument/2006/relationships/hyperlink" Target="https://youtube.com/shorts/nR_zep9hfdM?feature=share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18.jpeg"/><Relationship Id="rId54" Type="http://schemas.openxmlformats.org/officeDocument/2006/relationships/hyperlink" Target="mailto:@app.route" TargetMode="External"/><Relationship Id="rId62" Type="http://schemas.openxmlformats.org/officeDocument/2006/relationships/footer" Target="footer30.xm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45</Pages>
  <Words>4942</Words>
  <Characters>28174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SnehaSundaram</cp:lastModifiedBy>
  <cp:revision>6</cp:revision>
  <dcterms:created xsi:type="dcterms:W3CDTF">2022-11-19T07:42:00Z</dcterms:created>
  <dcterms:modified xsi:type="dcterms:W3CDTF">2022-11-19T10:08:00Z</dcterms:modified>
</cp:coreProperties>
</file>